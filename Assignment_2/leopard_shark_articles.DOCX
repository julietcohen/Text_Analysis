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Wednesday, April 13, 2022 2:12:00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168908897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The leopard shark is threatened by sport fishing in the provinces of Río Negro and Chubut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How close are we to asexual reproduction in humans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Fishing report, April 6-12: Fresno High duo wins at Pine Flat; kokanee action hot at Shaver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Fishing report, April 13-19: Pine Flat bass bite good; changing conditions at Shaver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How California 's last remaining nuclear power plant transformed marine life off the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Santa Claus dives in AquaRio's Great Ocean Tank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Fishing report, March 23-29: Shaver kokanee bite stays hot; trolling for trout at Don Pedro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Fishing report, March 30-April 5: Shaver kokanee bite hot; McSwain trout derby this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Captain's Log: Kids Love Shark Battles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Fishing report, March 16-22: Anglers coming from far away to try for Shaver kokanee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Fishing report, Feb. 16-22: Prime time for big brown trout at Huntington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Fishing report, March 9-15: Edison team leads high school domination of Millerton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Fishing report, March 2-8: Planter trout active at Bass Lake; report on a new lure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Fishing report, Feb. 23-March 1: Nighttime bite at Bass Lake; Shaver producing with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Best Underwater Photography: 20 stunning images from the Ocean Photography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Programme summary of Iranian TV news 1730 gmt 22 November 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Secrets of Skin - 00:16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JANUARY 2022 CALIFORNIA DEPARTMENT OF FISH AND WILDLIFE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PHOTOGRAPHER'S SNAP LIGHTS UP OPERA 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Fishing report, Feb. 2-8: High school bass anglers descend on Pine Flat; trout biting at Shaver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HUMBOLDT COUNTY How much mercury is in your seafood?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HUMBOLDT COUNTY How much mercury is in your seafood?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Fishing report, Dec. 8-14: Toys for Tots tournament at aqueduct; big stripers at San Luis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Fishing report, Jan. 26-Feb. 2: Trout bites rev up; Roosevelt Bass Club sinks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Leopard shark changes its spots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Migaloo spotted on Opera House thanks to Byron photographer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Island paradises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Fishing report, Jan. 12-18: Bass anglers beginning to focus on Millerton; Hensley rising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Fishing report, Dec. 29-Jan. 4: Sycamore Island opening coming; High Sierra trout bite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Fishing report, Jan. 5-11: Tournaments heating up; hardy anglers scoring at Huntington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Rare leopard shark makes appearance in Gulf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World of wonder Sharks; Sharks are fish, but special and unique fish. There are about 450 species of sharks found in waters all over the world. One of the oldest vertebrates on Earth, the shark has existed for 400 million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'Lonely leopard shark learns to reproduce by herself'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Leonie the Queensland leopard shark is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Wild video shows sea lion violently munching on leopard shark near Alcatraz waters as swimmers raced around the San Francisco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SHARKS Sharks are fish, but special and unique fish. There are about 450 species of sharks found in waters all over the world. One of the oldest vertebrates on Earth, the shark has existed for 400 million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SHARKS Sharks are fish, but special and unique fish. There are about 450 species of sharks found in waters all over the world. One of the oldest vertebrates on Earth, the shark has existed for 400 million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Thailand : Leopard shark post on the Internet prompts investigation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Thailand : Leopard shark post on the Internet prompts investigation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Along the Waterfront: Gone Fishin' on Stearns Wharf Regulars line the rails to cast their lines and try their luck ... because there's no such thing as a bad day fishing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Queensland leopard shark makes first recorded sexual transition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What Types of Sharks Are Found in U.S. Waters and Are They Dangerous?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Fishing report, Nov. 24-30: Dick Nichols' Shaver seasonal tips; Toys for Tots tournament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Fishing report, Nov. 17-23: Stripers hitting at San Luis and west-side waterways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Leopard Shark Switches from Sexual to Asexual Reproduction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Laguna Beach debuts two new public art pieces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Laguna Beach debuts two new public art pieces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Fishing report, Nov. 3-9: Trout plants spur bite at McSwain; stripers on west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Fishing report, Sept. 22-28: Savoring the last trip with Shaver guide Dick Nichols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If you think sharks are scary, blame Hollywood, new study suggests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Leopard shark visits Hatch Elementary School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Kelp forests are dying along Northern California coast. Could that happen in SLO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Beachport Caravan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Fishing report, Oct. 27-Nov. 2: Eastman Lake 'showing signs of life' for bass and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How a lonely female leopard shark became pregnant without a 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Fishing report, Sept. 15-21: Close competition at Shaver Lake Kokanee Power Derby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Fishing report, Oct. 20-26: McClure bass, west-side stripers among best bets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Fishing report, Oct. 13-19: Millerton spotted bass, Wishon trout among best bets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Female leopard shark makes world-first switch from sexual reproduction to impregnate herself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Female leopard shark produces three pups asexually after being separated from mating partner Tests on the pups' cells showed they only carried their mother's DNA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Female leopard shark produces three pups asexually after being separated from mating partner Tests on the pups' cells showed they only carried their mother's DNA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Female leopard shark produces three pups asexually after being separated from mating partner Tests on the pups' cells showed they only carried their mother's DNA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 walk on the beach turns into a catch this Idaho angler will never forget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YES WE CAIRNS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Crimson sea The Writer's Block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Yes we Cairns: A winter getaway in tropical north Queensland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THE WRITERS BLOCK Crimson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Aquariums hatch unusual plan to save endangered zebra shark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 don't need a man! Female leopard shark becomes first in world to reproduce solo - after she switched to being asexual because she was alone without a mate for three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Mysterious leopard shark deaths in San Francisco Bay may be linked to fungal blooms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How a lonely female leopard shark became pregnant without a mate Leonie the leopard shark has given birth to a litter of pups despite being separated from her partner for more than three years. The Independent spoke to the scientists investigating the world-first case to find out how it happened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How a lonely female leopard shark became pregnant without a mate Leonie the leopard shark has given birth to a litter of pups despite being separated from her partner for more than three years. The Independent spoke to the scientists investigating the world-first case to find out how it happened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Fishing report, Sept. 8-14: Kings River plants spur on trout bite; Shaver kokanee derby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ADVENTURE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LOOKING FOR 'LARGE APEX PREDATOR' FIND STUFFED TOY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LOOKING FOR 'LARGE APEX PREDATOR' FIND STUFFED TOY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JANUARY 2021 CALIFORNIA DEPARTMENT OF FISH AND WILDLIFE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MAY 2021 CALIFORNIA DEPARTMENT OF FISH AND WILDLIFE CALENDAR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Natural Wonders to Appreciate Before They're Gone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Townsville aquarium's leopard shark switches to asexual reproduction in extreme form of inbreeding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Fishing report, Aug. 18-24: Pine Flat showing signs of life with spotted bass, trout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Fishing report, Aug. 11-17: 'Shaver kokanee still gulping lures' among best bets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Briefs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Cops Looking For 'Large Apex Predator' On The Loose Finds This At Public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Fishing report, July 28-Aug. 3: West-side waterways good for striper and catfish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HOMEMADE BREW Mexican corridos with a trap beat: The future of L.A. music might be emergent music label Rancho Humilde.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Mexican corridos with a trap beat: The future of L.A. music might be Rancho Humilde Records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Police rush to report of panther on the loose -only to find it's a huge soft toy Officers in Horsham, Sussex, were dispatched after receiving a call claiming that a big cat was on the prowl in a park, but were amused when they found out what the "apex predator" was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Fishing report, July 21-27: Shaver kokanee for the 'early birds' among best bets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Wild animals in your living room thanks to Google and augmented reality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Leopard shark makes world-first switch from sexual to asexual reproduction Leonie the shark astounds researchers by producing live hatchlings after being separated from her mate in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Fishing report, June 23-29: Shaver kokanee, Wishon /Courtright trout among best bets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"leopard shark"</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times" w:eastAsia="times" w:hAnsi="times" w:cs="times"/>
            <w:b/>
            <w:bCs/>
            <w:i/>
            <w:color w:val="0077CC"/>
            <w:kern w:val="32"/>
            <w:sz w:val="28"/>
            <w:szCs w:val="32"/>
            <w:u w:val="single"/>
            <w:shd w:val="clear" w:color="auto" w:fill="FFFFFF"/>
            <w:lang w:val="en-US" w:eastAsia="en-US" w:bidi="ar-SA"/>
          </w:rPr>
          <w:t xml:space="preserve">The </w:t>
        </w:r>
      </w:hyperlink>
      <w:hyperlink r:id="rId118"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118" w:history="1">
        <w:r>
          <w:rPr>
            <w:rFonts w:ascii="times" w:eastAsia="times" w:hAnsi="times" w:cs="times"/>
            <w:b/>
            <w:bCs/>
            <w:i/>
            <w:color w:val="0077CC"/>
            <w:kern w:val="32"/>
            <w:sz w:val="28"/>
            <w:szCs w:val="32"/>
            <w:u w:val="single"/>
            <w:shd w:val="clear" w:color="auto" w:fill="FFFFFF"/>
            <w:lang w:val="en-US" w:eastAsia="en-US" w:bidi="ar-SA"/>
          </w:rPr>
          <w:t xml:space="preserve"> is threatened by sport fishing in the provinces of Río Negro and Chubut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506 words</w:t>
      </w:r>
    </w:p>
    <w:p>
      <w:pPr>
        <w:keepNext/>
        <w:spacing w:before="240" w:after="0" w:line="340" w:lineRule="atLeast"/>
        <w:ind w:left="0" w:right="0" w:firstLine="0"/>
        <w:jc w:val="lef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 xml:space="preserve">The </w:t>
      </w:r>
      <w:r>
        <w:rPr>
          <w:rFonts w:ascii="times" w:eastAsia="times" w:hAnsi="times" w:cs="times"/>
          <w:b/>
          <w:i/>
          <w:color w:val="000000"/>
          <w:sz w:val="20"/>
          <w:u w:val="single"/>
          <w:lang w:val="en-US" w:eastAsia="en-US" w:bidi="ar-SA"/>
        </w:rPr>
        <w:t>leopard shark</w:t>
      </w:r>
      <w:r>
        <w:rPr>
          <w:rFonts w:ascii="times" w:eastAsia="times" w:hAnsi="times" w:cs="times"/>
          <w:b/>
          <w:color w:val="000000"/>
          <w:sz w:val="20"/>
          <w:lang w:val="en-US" w:eastAsia="en-US" w:bidi="ar-SA"/>
        </w:rPr>
        <w:t xml:space="preserve"> is threatened in the Argentine Sea.</w:t>
      </w:r>
      <w:r>
        <w:rPr>
          <w:rFonts w:ascii="times" w:eastAsia="times" w:hAnsi="times" w:cs="times"/>
          <w:color w:val="000000"/>
          <w:sz w:val="20"/>
          <w:lang w:val="en-US" w:eastAsia="en-US" w:bidi="ar-SA"/>
        </w:rPr>
        <w:t xml:space="preserve"> But despite being one of the most sought-after and caught species of great sharks during the fishing season, </w:t>
      </w:r>
      <w:r>
        <w:rPr>
          <w:rFonts w:ascii="times" w:eastAsia="times" w:hAnsi="times" w:cs="times"/>
          <w:b/>
          <w:color w:val="000000"/>
          <w:sz w:val="20"/>
          <w:lang w:val="en-US" w:eastAsia="en-US" w:bidi="ar-SA"/>
        </w:rPr>
        <w:t>there are still no rules governing</w:t>
      </w:r>
      <w:r>
        <w:rPr>
          <w:rFonts w:ascii="times" w:eastAsia="times" w:hAnsi="times" w:cs="times"/>
          <w:color w:val="000000"/>
          <w:sz w:val="20"/>
          <w:lang w:val="en-US" w:eastAsia="en-US" w:bidi="ar-SA"/>
        </w:rPr>
        <w:t xml:space="preserve"> sport fishing with directed sacrifice of that species beyond the protected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Juan Martín Cuevas, coordinator of the stingray and shark initiative of the </w:t>
      </w:r>
      <w:r>
        <w:rPr>
          <w:rFonts w:ascii="times" w:eastAsia="times" w:hAnsi="times" w:cs="times"/>
          <w:b/>
          <w:color w:val="000000"/>
          <w:sz w:val="20"/>
          <w:lang w:val="en-US" w:eastAsia="en-US" w:bidi="ar-SA"/>
        </w:rPr>
        <w:t>organization dedicated to the conservation of biodiversity WCS Argentina and researcher at the National University of La Plata,</w:t>
      </w:r>
      <w:r>
        <w:rPr>
          <w:rFonts w:ascii="times" w:eastAsia="times" w:hAnsi="times" w:cs="times"/>
          <w:color w:val="000000"/>
          <w:sz w:val="20"/>
          <w:lang w:val="en-US" w:eastAsia="en-US" w:bidi="ar-SA"/>
        </w:rPr>
        <w:t xml:space="preserve">warned this </w:t>
      </w:r>
      <w:r>
        <w:rPr>
          <w:rFonts w:ascii="times" w:eastAsia="times" w:hAnsi="times" w:cs="times"/>
          <w:b/>
          <w:color w:val="000000"/>
          <w:sz w:val="20"/>
          <w:lang w:val="en-US" w:eastAsia="en-US" w:bidi="ar-SA"/>
        </w:rPr>
        <w:t>in a dialogue with RIO NEGRO.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"Currently, </w:t>
      </w:r>
      <w:r>
        <w:rPr>
          <w:rFonts w:ascii="times" w:eastAsia="times" w:hAnsi="times" w:cs="times"/>
          <w:b/>
          <w:color w:val="000000"/>
          <w:sz w:val="20"/>
          <w:lang w:val="en-US" w:eastAsia="en-US" w:bidi="ar-SA"/>
        </w:rPr>
        <w:t>in the province of Río Negro there is only one regulation regarding sport fishing aimed at large coastal sharks,</w:t>
      </w:r>
      <w:r>
        <w:rPr>
          <w:rFonts w:ascii="times" w:eastAsia="times" w:hAnsi="times" w:cs="times"/>
          <w:color w:val="000000"/>
          <w:sz w:val="20"/>
          <w:lang w:val="en-US" w:eastAsia="en-US" w:bidi="ar-SA"/>
        </w:rPr>
        <w:t xml:space="preserve"> such as the leopard. </w:t>
      </w:r>
      <w:r>
        <w:rPr>
          <w:rFonts w:ascii="times" w:eastAsia="times" w:hAnsi="times" w:cs="times"/>
          <w:b/>
          <w:color w:val="000000"/>
          <w:sz w:val="20"/>
          <w:lang w:val="en-US" w:eastAsia="en-US" w:bidi="ar-SA"/>
        </w:rPr>
        <w:t xml:space="preserve"> But that rule is only limited to the Punta Bermeja Protected Natural Area.</w:t>
      </w:r>
      <w:r>
        <w:rPr>
          <w:rFonts w:ascii="times" w:eastAsia="times" w:hAnsi="times" w:cs="times"/>
          <w:color w:val="000000"/>
          <w:sz w:val="20"/>
          <w:lang w:val="en-US" w:eastAsia="en-US" w:bidi="ar-SA"/>
        </w:rPr>
        <w:t xml:space="preserve"> Therefore, it is imperative to regulate this activity throughout the province, as well as in Chubut and Santa Cruz, "emphasized Dr. Cuevas.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Great coastal sharks do not recognize jurisdictional boundaries. </w:t>
      </w:r>
      <w:r>
        <w:rPr>
          <w:rFonts w:ascii="times" w:eastAsia="times" w:hAnsi="times" w:cs="times"/>
          <w:b/>
          <w:color w:val="000000"/>
          <w:sz w:val="20"/>
          <w:lang w:val="en-US" w:eastAsia="en-US" w:bidi="ar-SA"/>
        </w:rPr>
        <w:t xml:space="preserve"> For their conservation to be effective, coordination of provincial and national efforts is needed,</w:t>
      </w:r>
      <w:r>
        <w:rPr>
          <w:rFonts w:ascii="times" w:eastAsia="times" w:hAnsi="times" w:cs="times"/>
          <w:color w:val="000000"/>
          <w:sz w:val="20"/>
          <w:lang w:val="en-US" w:eastAsia="en-US" w:bidi="ar-SA"/>
        </w:rPr>
        <w:t xml:space="preserve"> inside and outside protected areas.</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 xml:space="preserve">The </w:t>
      </w:r>
      <w:r>
        <w:rPr>
          <w:rFonts w:ascii="times" w:eastAsia="times" w:hAnsi="times" w:cs="times"/>
          <w:b/>
          <w:i/>
          <w:color w:val="000000"/>
          <w:sz w:val="20"/>
          <w:u w:val="single"/>
          <w:lang w:val="en-US" w:eastAsia="en-US" w:bidi="ar-SA"/>
        </w:rPr>
        <w:t>leopard shark</w:t>
      </w:r>
      <w:r>
        <w:rPr>
          <w:rFonts w:ascii="times" w:eastAsia="times" w:hAnsi="times" w:cs="times"/>
          <w:b/>
          <w:color w:val="000000"/>
          <w:sz w:val="20"/>
          <w:lang w:val="en-US" w:eastAsia="en-US" w:bidi="ar-SA"/>
        </w:rPr>
        <w:t xml:space="preserve"> inhabits several temperate and cold seas of the world.</w:t>
      </w:r>
      <w:r>
        <w:rPr>
          <w:rFonts w:ascii="times" w:eastAsia="times" w:hAnsi="times" w:cs="times"/>
          <w:color w:val="000000"/>
          <w:sz w:val="20"/>
          <w:lang w:val="en-US" w:eastAsia="en-US" w:bidi="ar-SA"/>
        </w:rPr>
        <w:t xml:space="preserve"> Globally, it is considered a vulnerable shark according to IUCN Red List criteria. However,</w:t>
      </w:r>
      <w:r>
        <w:rPr>
          <w:rFonts w:ascii="times" w:eastAsia="times" w:hAnsi="times" w:cs="times"/>
          <w:b/>
          <w:color w:val="000000"/>
          <w:sz w:val="20"/>
          <w:lang w:val="en-US" w:eastAsia="en-US" w:bidi="ar-SA"/>
        </w:rPr>
        <w:t xml:space="preserve"> in the Patagonian Sea and its areas of influence, data are lacking to determine its conservation status</w:t>
      </w:r>
      <w:r>
        <w:rPr>
          <w:rFonts w:ascii="times" w:eastAsia="times" w:hAnsi="times" w:cs="times"/>
          <w:color w:val="000000"/>
          <w:sz w:val="20"/>
          <w:lang w:val="en-US" w:eastAsia="en-US" w:bidi="ar-SA"/>
        </w:rPr>
        <w:t xml:space="preserve"> more precisely.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 is a long-lived species of late reproductive maturity. "In the case of leopards and other species of great coastal sharks, </w:t>
      </w:r>
      <w:r>
        <w:rPr>
          <w:rFonts w:ascii="times" w:eastAsia="times" w:hAnsi="times" w:cs="times"/>
          <w:b/>
          <w:color w:val="000000"/>
          <w:sz w:val="20"/>
          <w:lang w:val="en-US" w:eastAsia="en-US" w:bidi="ar-SA"/>
        </w:rPr>
        <w:t>we know that their main threats are un steered commercial (artisanal and industrial) fishing and unregulated sport fishing.</w:t>
      </w:r>
      <w:r>
        <w:rPr>
          <w:rFonts w:ascii="times" w:eastAsia="times" w:hAnsi="times" w:cs="times"/>
          <w:color w:val="000000"/>
          <w:sz w:val="20"/>
          <w:lang w:val="en-US" w:eastAsia="en-US" w:bidi="ar-SA"/>
        </w:rPr>
        <w:t xml:space="preserve"> In both cases, there is a lack of monitoring of the impact on the species,"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r>
        <w:rPr>
          <w:rFonts w:ascii="times" w:eastAsia="times" w:hAnsi="times" w:cs="times"/>
          <w:b/>
          <w:color w:val="000000"/>
          <w:sz w:val="20"/>
          <w:lang w:val="en-US" w:eastAsia="en-US" w:bidi="ar-SA"/>
        </w:rPr>
        <w:t>With regard to industrial fishing, official information indicates that the impact of the activity is low</w:t>
      </w:r>
      <w:r>
        <w:rPr>
          <w:rFonts w:ascii="times" w:eastAsia="times" w:hAnsi="times" w:cs="times"/>
          <w:color w:val="000000"/>
          <w:sz w:val="20"/>
          <w:lang w:val="en-US" w:eastAsia="en-US" w:bidi="ar-SA"/>
        </w:rPr>
        <w:t xml:space="preserve"> and its catch is incidental.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Regarding the</w:t>
      </w:r>
      <w:r>
        <w:rPr>
          <w:rFonts w:ascii="times" w:eastAsia="times" w:hAnsi="times" w:cs="times"/>
          <w:b/>
          <w:color w:val="000000"/>
          <w:sz w:val="20"/>
          <w:lang w:val="en-US" w:eastAsia="en-US" w:bidi="ar-SA"/>
        </w:rPr>
        <w:t xml:space="preserve">second, in Río Negro and Chubut, </w:t>
      </w:r>
      <w:r>
        <w:rPr>
          <w:rFonts w:ascii="times" w:eastAsia="times" w:hAnsi="times" w:cs="times"/>
          <w:color w:val="000000"/>
          <w:sz w:val="20"/>
          <w:lang w:val="en-US" w:eastAsia="en-US" w:bidi="ar-SA"/>
        </w:rPr>
        <w:t xml:space="preserve">despite being one of the species of great sharks most sought after and caught during the fishing season, </w:t>
      </w:r>
      <w:r>
        <w:rPr>
          <w:rFonts w:ascii="times" w:eastAsia="times" w:hAnsi="times" w:cs="times"/>
          <w:b/>
          <w:color w:val="000000"/>
          <w:sz w:val="20"/>
          <w:lang w:val="en-US" w:eastAsia="en-US" w:bidi="ar-SA"/>
        </w:rPr>
        <w:t>there are still no regulations that regulate sport fishing with sacrifice.</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More than 60% of fishermen interviewed indicated an 80% decrease in leopard catches off Argentine coasts in 2016.</w:t>
      </w:r>
      <w:r>
        <w:rPr>
          <w:rFonts w:ascii="times" w:eastAsia="times" w:hAnsi="times" w:cs="times"/>
          <w:color w:val="000000"/>
          <w:sz w:val="20"/>
          <w:lang w:val="en-US" w:eastAsia="en-US" w:bidi="ar-SA"/>
        </w:rPr>
        <w:t xml:space="preserve"> Significant declines were also recorded between 1973 and 2008, based on records from specialized journals.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expert opined that "it</w:t>
      </w:r>
      <w:r>
        <w:rPr>
          <w:rFonts w:ascii="times" w:eastAsia="times" w:hAnsi="times" w:cs="times"/>
          <w:b/>
          <w:color w:val="000000"/>
          <w:sz w:val="20"/>
          <w:lang w:val="en-US" w:eastAsia="en-US" w:bidi="ar-SA"/>
        </w:rPr>
        <w:t>is essential to advance in research on great sharks and the rest of the fish with cartilage (rays, chuchos and rooster fish);</w:t>
      </w:r>
      <w:r>
        <w:rPr>
          <w:rFonts w:ascii="times" w:eastAsia="times" w:hAnsi="times" w:cs="times"/>
          <w:color w:val="000000"/>
          <w:sz w:val="20"/>
          <w:lang w:val="en-US" w:eastAsia="en-US" w:bidi="ar-SA"/>
        </w:rPr>
        <w:t xml:space="preserve"> and in particular, of the endemic species (such as gatuzo, guitar and angelfish), that is, those that only inhabit our waters in the South-West Atlantic".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He said that efforts are underway by regional organizations such as the Joint Technical Commission of the Maritime Front; universities, research institutes, the Undersecretariat of Fisheries of the Province of Río Negro - which recently banned target fishing for condrictios; civil society organizations dedicated to the environment, and sport fishermen. </w:t>
      </w:r>
      <w:r>
        <w:rPr>
          <w:rFonts w:ascii="times" w:eastAsia="times" w:hAnsi="times" w:cs="times"/>
          <w:b/>
          <w:color w:val="000000"/>
          <w:sz w:val="20"/>
          <w:lang w:val="en-US" w:eastAsia="en-US" w:bidi="ar-SA"/>
        </w:rPr>
        <w:t>We can only conserve to the extent that we consider them to be fragile and vulnerable species."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times" w:eastAsia="times" w:hAnsi="times" w:cs="times"/>
            <w:b/>
            <w:bCs/>
            <w:i/>
            <w:color w:val="0077CC"/>
            <w:kern w:val="32"/>
            <w:sz w:val="28"/>
            <w:szCs w:val="32"/>
            <w:u w:val="single"/>
            <w:shd w:val="clear" w:color="auto" w:fill="FFFFFF"/>
            <w:lang w:val="en-US" w:eastAsia="en-US" w:bidi="ar-SA"/>
          </w:rPr>
          <w:t>How close are we to asexual reproduction in humans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1515 words</w:t>
      </w:r>
    </w:p>
    <w:p>
      <w:pPr>
        <w:keepNext/>
        <w:spacing w:before="240" w:after="0" w:line="340" w:lineRule="atLeast"/>
        <w:ind w:left="0" w:right="0" w:firstLine="0"/>
        <w:jc w:val="left"/>
        <w:rPr>
          <w:lang w:val="en-US" w:eastAsia="en-US" w:bidi="ar-SA"/>
        </w:rPr>
      </w:pPr>
      <w:bookmarkStart w:id="3" w:name="Body_0"/>
      <w:bookmarkEnd w:id="3"/>
      <w:r>
        <w:rPr>
          <w:rFonts w:ascii="times" w:eastAsia="times" w:hAnsi="times" w:cs="times"/>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a recent and historic breakthrough, scientists managed to reproduce rats without the need for male sperm, an important milestone that opens the question about the future of genetics and the reproduction of humanity.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 1932 the British writer and philosopher Aldous Huxley published his novel "A Happy World" (Brave New World), a dystopian premonition that describes a world in which humans are no longer born, but are created in laboratories with a specific genetic design that predisposes them to complacently accept their belonging to one of the castes in which divides their society, even if it were the lowest and most oppressed.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that world, the concept of family was nullified and the deity was "Ford" because its model of chain production was the rule by which humans now reproduce.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Huxley's vision is a dark and dark vision, which shows us where the world could stop if scientific and technological development forgets ethics; today, almost 100 years after this work was written, we are increasingly discovering more and more things about the evolution and reproduction of species. Which opens doors to questions about the very future of humanity.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most recent breakthrough came just a few weeks ago when a group of Chinese scientists presented to the world the results of their experiments, which were able to reproduce for the first time in history a mouse asexuously from a single egg, using a genetic manipulation technique.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This milestone opens the door to sexless reproduction in mammals, something that was thought impossible to achieve, and paved the way for possible experiments on humans.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Cover of A Happy World by Aldous Huxley.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Sexual vs. asexual reproduction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Reproduction as we commonly conceive it, not only in humans but in all species, occurs sexually, that is, from the combination of the genetic material of two individuals, male and female, which produces, through fertilization, a new individual with unique characteristics.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in the animal world there are many examples of "virgin" or asexual reproduction, in which only one individual, necessarily female, is involved to procreate another individual whose genetic material is an exact copy of the first.</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Several studies carried out over the last decade have shown that these "virgin births" are more common in nature than we previously thought, as they are part of a survival strategy for some species to preserve themselves in situations where males are scarce.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is a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that was the first documented case of asexual reproduction of this species.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females of many complex and large animals, such as lizards, sharks or Komodo dragons, are able to reproduce without males, in a process called "parthenogenesis".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term comes from Greek and refers to "virgin creation" and is used to refer to the ability of animals or plants to reproduce without genetic material from another individual.</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When this happens in nature, it is preceded by extreme circumstances. It has been documented, for example, how a colony of female Komodo dragons became isolated on a deserted island and through parthenogenesis they gave birth to male individuals to start a new colony.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Also cases of female sharks that become pregnant and give birth in aquariums where they are completely removed from males.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But, explains University of Sheffield reproductive biologist Allan Pacey in one of his research, most large animals do not reproduce asexually, even if they could, because this is of no evolutionary interest.</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What do you mean by this? Because these virgin births produce individuals with genetic loads equal to that of the mother, causing over time the genetic diversity, and therefore the capacity for evolutionary adaptability of the species, to decrease and jeopardize their own survival.</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the great advantage of sexual reproduction, which allows to combine the genes of two individuals, and their respective mutations, in order to eventually produce individuals better adapted to the conditions of their environment.</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 other words, sex helps us stay alive as a species.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Komodo dragons are another species known to reproduce asexuously (Reuters/Toby Melville)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Induced parthenogenesis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Beyond evolutionary explanation, the question remains: is it possible for all species to reproduce asexually, including humans? Very recently we came close to an answer.</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As we said earlier, mammals had been excluded from the possibility of asexual reproduction. There is no case in nature of a species of mammal that reproduces asexuously, even in extreme situations such as those cited for sharks and lizards.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there is a precedent for sexless reproduction by means of laboratory-induced parthenogenesis, that of the rat "Kaguya" that was released by Japanese scientists at the Tokyo Agricultural University in April 2004.</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Kaguya, named after a Japanese folk tale in which a princess daughter of the moon is found as a baby inside a bamboo stem, was a rat created in a laboratory from two eggs, that is, she had two mothers.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 his case, parthenogenesis started from a process called "haploidization" in which one of the two sets of chromosomes is removed from some cells, leaving them with only one. Since two eggs were used here, the challenge was to genetically modify one of them to resemble a sperm, specifically to emulate the Igf2 gene, which is normally only expressed by the paternal copy of the gene.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goal of our study was to discover why sperm and eggs are required for the development of young mammals," Tomohiro Kono, leader of the experiment, said at the time.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Kaguya was the first mouse created in a laboratory using parthenogenesis from two eggs.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Kaguya was a great advance, the genetic material of two individuals was still required for its creation, something different from the cases of asexual reproduction that occur in nature with non-mammal species.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This changed just a few weeks ago thanks to an article published in the PNAS magazine and signed by Chinese scientists Yanchang Wei, Cai-Rong Tang and Zhen-Ao Zhao.</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They describe a genetic technique similar to CRIPR-Cas9, which is popularly known as "cutting and gluing DNA", to make a mouse have young alone, starting from an unfertilized egg.</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 mammals, parthenogenesis is limited due to the problems that arise from genomic imprinting," the researchers explain in their article, where they point out that the process this process can be achieved "by specific epigenetic rewriting of multiple critical regions of imprinting control."</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Scientists used CRIPR-Cas9 to artificially edit certain female genes until they were as if they came from a male specimen. Specifically, they changed the egg from being a single cell to a blastocyst of 140 cells, then they took 192 embryos formed with this same process and implanted them in several mice.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Only one of these managed to pass the embryonic and fetal stage, giving birth to three mice, although two died during childbirth. Finally, one of the young was alive, it was a female that weighed less than normal, but who grew healthy and when she reached adulthood she was able to reproduce naturally.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female, with her young, is the result of parthenogenesis from a single egg.</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researchers conclude that parthenogenesis in mammals is feasible, although they recognize that much more work is required before it can be used in real-world applications. They say that the process could be used for developments in agriculture and the production of medicines.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Human parthenogenesis?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the discovery of Chinese scientists opened the door for asexual reproduction in mammals, the simple answer to whether this is possible in humans is still a no.</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theoretically one could alter the egg of a human woman in the laboratory to undergo a process similar to that of the mouse and achieve a pregnancy from a single individual, we do not know for sure if that would be possible, and carrying out such tests entail quite complex ethical dilemmas.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Another more interesting question would be whether this is convenient: to produce human beings from asexual reproduction, a bit like in Huxley's dystopia.</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Again, the answer would be no, but not so much because of an ethical or moral dilemma, but because of a survival dilemma.</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We already know that the less genetic diversity the more vulnerable a species is and throughout history we can find examples that demonstrate why it is not appropriate for us to reach the point of reproducing ourselves by producing homogeneous genes. Like the history of diseases and malformations among European royal families, most of them related.</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Ultimately, there is a long scientific and ethical path to materialize the possibility of asexual reproduction in humans, but as in so many other unthinkable advances in science, we have already taken the first step.</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KEEP READING</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Danny O'Day, the eccentric event producer who "revived" rock legends using plastic surgery</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most unusual match in football history: Barbados - Grenada and the 1994 Caribbean Cup</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Alice Guy Blaché, the woman who shot the first fiction film in history but was ignored for decades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times" w:eastAsia="times" w:hAnsi="times" w:cs="times"/>
            <w:b/>
            <w:bCs/>
            <w:i/>
            <w:color w:val="0077CC"/>
            <w:kern w:val="32"/>
            <w:sz w:val="28"/>
            <w:szCs w:val="32"/>
            <w:u w:val="single"/>
            <w:shd w:val="clear" w:color="auto" w:fill="FFFFFF"/>
            <w:lang w:val="en-US" w:eastAsia="en-US" w:bidi="ar-SA"/>
          </w:rPr>
          <w:t>Fishing report, April 6-12: Fresno High duo wins at Pine Flat; kokanee action hot at Shaver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6262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5" w:name="Body_1"/>
      <w:bookmarkEnd w:id="5"/>
      <w:r>
        <w:rPr>
          <w:rFonts w:ascii="times" w:eastAsia="times" w:hAnsi="times" w:cs="times"/>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Monterey and Half Moon Bay salmon and rockfish openers good, Allen Bushnell reported. Delta stripers, sturgeon and bass action taking off, Alan Fong said. Shaver Lake kokanee off to a big start, Dick Nichols reported. Don Pedro trout bite holding up, Monte Smith said. McClure bass and trout top attractions, Dave Hurley reported. New Melones bass and trout on tap, Ryan Cook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Proposed new bag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 of Fish and Wildlife proposed eliminating the two-fish 15-inch size limit at Eastman, Hensley, Kaweah and Success since efforts to create a trophy fishery have been unsuccessful. The recommendation is to return to the state standard of a bag limit of 5 fish with a 12-inch size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Be careful what you pay for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Technology! I'm still debating whether it's a bane or a blessing.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example, several competitors are selling new sonar that shows bass swimming across the screen in real time. You can also see the lure that you just cast out 40 feet dropping down to the fish and watch them swim up and strike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That's just one piece of new high-end gear, from trolling motors to drones to fully interfaced boat systems that run off your cellphone. Faster, stronger, smarter, more effective and easier to use than the old stuff - so they say.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try to stay up with it, but it's a lot for a normal fisherman to digest. About the time you decide to get a new gizmo, you see one that's possibly better. Some of us abdicate picking between new sonar systems and blow the budget on the new brushless, self-anchoring trolling motor.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Purchase is just the beginning. There's installation, troubleshooting, downloads to keep it synced ... and the help line is not my idea of a good time.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really hard questions are: Does buying this tech really help me be a better fisherman - or am I just in love with the idea? And am I willing to completely change and embrace this new tech? Over and over I've seen anglers who purchased pricey new tech, then years later admit that they never took the time to learn how to use it. They ended up disgusted and irritated.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Getting a bright shiny new toy can be very exciting, but there are more options than ever before to make an expensive mistake.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Being brutally honest with yourself and really digging into what it's going to take to make it all worthwhile usually takes effort and hard research. Get the right tools.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at Valley Rod and Gun said, "The California Aqueduct has been slow for striped bass, but largemouth bass action is good with ripbaits or plastic worms." Striperz Gone Wild is holding another huge fundraising tournament, the first Hailey Lauchland Memorial Tournament on April 23 at the Volta Bridge with 10 cans of unexpired food as the entry fee. Check -in at 4 a.m. with the weigh-in closing at 2 p.m. Prizes for 1st, 2nd and 3rd in both adult and kids divisions and a raffle.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"Fishing in the aqueduct has picked up. There are a number of shakers being caught on anchovies or blood worms with keepers found on jerk 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there hasn't been much change as there is a decent striped bass bite with small swimbaits, jerkbaits, sardines, mackerel, or anchovies,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"There have been some quality largemouth bass taken on Z-Man's Jackhammer chatterbaits in black/blue along with jigs in the back of the lake. With the stained water at both lakes, scent and vibration is a must." Trout plants spurred on action from the banks, but the planted rainbows have spread out in search of cooler water. Eastman held at 10% with Hensley rising slightly to 19%.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2nd annual Ed Lacy Memorial Bass Tournament on Saturday drew 52 boats on a weekend with 102 boats in the Delta, 131 at Clear Lake and another 35 at McClure during competing tournaments.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is the initiator and organizer of the tournament, and he said, "Ed Lacy was a customer of mine, and he was the type of angler who would ask 30 questions when he was out on the water in an attempt to learn as much as possible. He has a huge heart for children, and when he was in the hospital with COVID-19, he called me and requested that all of his gear be donated to youth."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Cook added, "I was hoping for 30 or 40 boats, but we were very grateful that 52 teams showed up. My mentor, Don Longton, and his partner, John Myers, won the tournament with 12.90 pounds. Longton took me under his wing 20 years ago when I first started bass fishing, and he stuck with me when I was dealing with personal issues several years ago. He taught me a tremendous amount about bass fishing, and it was wonderful to see this event come full circle as he has been very ill over the past few months. Three months ago, he started experiencing heart issues, and even two months ago, he could barely breath and his legs were swollen from his heart not functioning properly. He recovered to the point where he was able to fish his first tournament since dealing with his health issues, and he and Myers went 'old school' by using Lunker Daddy's 6-inch worms on a dart-head or shaky head. There are some bass on beds, but the majority of bass remain outside of the shallows."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Cook landed a largemouth bass just shy of 7 pounds on a jerkbait during the week, and he added, "There are some schooling fish as the bass are in all stages of the spawn. There is a reaction bite with topwater lures or flukes in the mornings before working the bottom at depths from 15 to 20 feet with plastics on a shaky head or Carolina-rig along with tubes."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trout, Monte Smith of Gold Country Sport Fishing launched out of Blue Oaks on Saturday due to all of the traffic at Fleming Meadows, and he said, "It took some time to locate them, but once we got on them, it was doubles and triples. We finished with 15 rainbows, a small king salmon, and a kokanee running Pro-Troll's Kokanee Killers behind a Mack's Sling Blade at 20 to 35 feet. The kokanee are mixed in with the trout."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at 61% with the 5 mph zone remaining between Blue Oaks and Fleming Meadows. There are unmarked submerged mooring buoys between the two launch ramps, and anglers have to use caution, particularly when running in low-light conditions.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Lake Isabella is happening for a few species, and planted rainbows are a possibility from the banks with deep water access with Power Bait, nightcrawlers, Mice Tails, Atomic Tubes, or minijigs. Trollers are picking up a few holdovers with shad-patterned spoons. Crappie fishing is limited to those finding the right tree holding the slabs, and once the crappie are located, small to medium minnows or minijigs are working. Catfishing is decent and improving with Triple S Dip Bait, live minnows, chicken livers, or nightcrawlers.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The largemouth bass were moving into the shorelines, but Monday's storm pushed them back out off of the beds. They will be back in the shallows soon. The Department of Fish and Wildlife proposed eliminating the two-fish 15-inch size limit at Isabella since efforts to create a trophy fishery have been unsuccessful.. Lake Isabella held at 11%. There haven't been any recent trout plants at Buena Vista, but there have been some quality rainbows and Lightning trout landed on Kastmasters, Power Bait, or nightcrawlers from the shorelines with deep water access. Anglers have to be aware of the planting schedule as the bite slows quickly after the plant. Daily Fishing Permits at Buena Vista are $6.00/adults and $1.00/children under 15. Information on trout plants is available at (661) 868-7000 - press 1. In the local lakes, Ming and Brite Valley were planted with trout last week. Heavy planting throughout the Kern River has brought about solid action despite low flows, and insect hatches in the afernoons have created the opportunity for fly fishermen with BWO's in the 20-Mile Section along with the Wild Trout Section. The lower Kern is improving for bass on plastics. The river at Kernville has bumped up from 352 to 587 cfs due to snowmelt while the flows have also risen at First Point below the dam, rising from 363 to 446 cfs.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3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35 boats participated in a tournament on Saturday with the first-place team weighing in over 12 pounds with a big fish pushing 5 pounds. There are bed fish throughout the lake, and slow presentations with plastics, creature baits, or jigs are working best. When the wind is blowing, there is a reaction bite with squarebilled crankbaits, ripbaits, or spinnerbaits. Recent trout plants have spurred on action for both trollers and bank fishermen. The area from the Houseboats south including Temperance and Cotton is now 5 mph. There are several additional tournaments in the coming months. The lake rose to 32%,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annual Merced Irrigation District Spring Trout Derby was a big success with some quality Calaveras Trout Farms rainbows and Lightning trout taken from the shorelines near the Brush Pile, Handicapped Docks, and the peninsula around the marina with gold or blue/silver Kastmasters, garlic Power Bait, or nightcrawlers. As the rainbows work their way up the river arm in search of cooler water, trollers are scoring with blade/'crawler combinations or red Wedding Rings tipped with a nightcrawler at depths to 20 feet near the 2nd Fence Line. The lake is at 92%, but lake levels will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2 Shad 1 Bluegill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"Bass fishing is fair with plastics or jigs over the submerged humps. The spotted bass are moving into the shallows, and the best action has been in the upper lake or on the Madera side near Winchell's Cove or at the main boat launch on the Fresno side. A couple striped bass to 30 inches have been taken above Finegold." The San Joaquin River rose once again from 677 cfs to 983 cfs at Friant as water releases continue. The lake rose from 58% to 60%.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said, "Kokanee are showing up at depths from 8 to 40 feet with the new Paulina Peak's UV micro-minnow or a white hoochie behind a Paulina Peak gold hammered dodger. The trout bite continues to be excellent for planters in the main lake at depths from the surface to 15 feet, and easy limits have been the rule." Ryan Cook of Ryan Cook's Fishing said, "The bass can be found from 2 to 40 feet with reaction baits such as ripbaits, spinnerbaits, or squarebilled crankbaits along with Senkos or jigs." The lake dropped slightly to 39%, and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have been following the exploits of the Roosevelt High School Bass Fishing Club through their season, and the season is coming to a close within a few months with the California High School Student Angler Tournament Trail TBF State Championship out of Ladd's in Stockton on April 24. High school bass fishing has become a major factor in the industry, providing an alternative to traditional sporting competition for youth.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Roosevelt High School Bass Fishing Club adviser Michael Spencer said, "The fourth and last of this school year's California High School Student Angler Tournament Trail Big Valley Region Open was held on Sunday at Pine Flat Lake. It was a smaller field with 15 boats, but we still drew teams from Folsom, Oakdale, and the Delta area to take on the students from the Big Valley High School Anglers group. True to form, the traveling teams did well, but not well enough to take home the title. That honor went to the team of Sebastion Her and Kevin Xiong, both from Fresno High School. It was the young Warriors' first title, and they needed most of their 13.50-pound bag to hold off the team of Joaquin Elliot and teammate Vince Fonte from Delta's East County Student Anglers who managed 12.18 pounds on the unfamiliar lake. Her and Xiong anchored their bag with Sebastion's 5.75-pound kicker, the event's Big Fish winner. The Fresno High duo said they targeted steeper walls that had good rock with weightless Senko's, taking advantage of suspending fish in the lake's rapidly rising water. Pine Flat had come up 11 feet in the 12 days before the tournament. Elliot and Fonte used mainly a drop-shot with a long dropper to get their limit. While the fish were suspending around the lake, they were not being too difficult to catch. The field averaged 9.13 pounds for the event, and only one team didn't weigh a limit. Most teams were fishing inside 20 feet deep, and it seemed most baits worked to some degree. Edison High students Jaiden Vang and Morgan Yoder, winners of both Millerton events and runners-up at the February Pine Flat tournament, finished the day in third and ended a very impressive season, locking up the Anglers of the Year from the Big Valley Region. Their title qualifies them to fish in the MLF High School National Championship, held this year in Florence, Alabama on Pickwick and Wilson lakes. It remains to be seen if they will be able to overcome the logistical and financial obstacles standing between them and the opportunity. Anyone with questions or an interest in high school fishing is directed to text or call me at 559-261-5296."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a trout plant is scheduled for this week, but the flows have dropped slightly from 2,686 cfs to 2,241 cfs at Trimmer, but they are still high creating more dangerous conditions for waders. Finding slower water is a key to success with Float N'Flies, crappie, jigs, Roostertails, Atomic Tubes, Trout Magnets, or Power Bait. The lake rose from 35% to 38%.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is demonstrating signs of life as the minnow bite, the shore bite, and the troll bite are all picking up. Mickey Clements of Coyote Bait and Tackle in Coyote said, "It seemed like the action has picked up as drifting minnows in the early morning before the sun hits the water in Portuguese Cove or Lone Oak Bay are producing quick limits. Shore anglers are soaking pile worms near Dinosaur Point or the turnoffs off of Highway 152, and we went through three boxes of pile worms this week. Trollers are pulling broken-back Rebels, Yo-Zuri Crystal Minnows, or Lucky Craft Pointer 128s and picking up some lineside, as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"Striper fishing has picked up as this weather continues to warm up. Top water in the O'Neill Forebay and reservoir has been hot with the best action in the early mornings or at dusk."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in Fresno said, "The lake is rising some with a recent input of water raising the reservoir, but I still rate the fishing as tough. Although the water temperatures are in the 58/59-degree range, the fish are still not patterning out as usual. Normal haunts like Portuguese Cove, Romero, and Quien Sabe Point are not yet holding the usual schools of fish anglers usually see right now. I've had to do more scouting than usual to find any active biting fish, and the schools that are often on structure aren't there right now. We went to a trolling tactic on Friday, hoping to cover ground and find some biters. Luckily I found that working the 70-foot range seemed to be the best zone. I worked all day from 8:30 a.m. to 4 p.m. for 14 fish topped by 8-year-old Harlan Van Der Kooi's personal-best spanning 28 inches and 8 pounds. Seven-year-old Hayes Van Der Kooi also landed his personal-best lineside at 26 inches and 6 pounds. The boys were out with their dad, Daniel, and grandfather, Charles Van Der Kooi. Some males are milting. but it may happen when we get to a 60-degree water temperature range. Minnow and bait anglers are telling me they're not doing well. Spawning season is upon us and I think that's got to improve our bite. I'm doing a 2-hour striper seminar at Sportsman's Warehouse on Thursday, April 21 from 5:45 to 8 p.m. called "Beginning Downrigging -Trophy Tactics and Tips." Go to rogergeorgeguideservice.com for seminar info and signup. Reserved limited seating for 30 guests in order of signup. Cost is $60."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main lake rose slightly to 45% this week with the O'Neill Forebay rising to 88% with heavy pumping out of the south Delta.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(559)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trolled the lake with Mike Beighey of Bass Lake Fishing this week, and they found fair action for planters to 14 inches by long-lining lead core or on the downrigger with Warden's chartreuse Spin N'Glow or the Rocky Mountain Tackle's orange Hornet Spinner. The annual Bass Lake Chamber of Commerce Trout Derby is April 30-May 1 with $55,000 in prize money available. Bass fishing is fair at best with finesse techniques. A webcam of the launch ramp is available at </w:t>
      </w:r>
      <w:hyperlink r:id="rId136" w:history="1">
        <w:r>
          <w:rPr>
            <w:rFonts w:ascii="times" w:eastAsia="times" w:hAnsi="times" w:cs="times"/>
            <w:i/>
            <w:color w:val="0077CC"/>
            <w:sz w:val="20"/>
            <w:u w:val="single"/>
            <w:shd w:val="clear" w:color="auto" w:fill="FFFFFF"/>
            <w:lang w:val="en-US" w:eastAsia="en-US" w:bidi="ar-SA"/>
          </w:rPr>
          <w:t>https://basslakeca.com/</w:t>
        </w:r>
      </w:hyperlink>
      <w:r>
        <w:rPr>
          <w:rFonts w:ascii="times" w:eastAsia="times" w:hAnsi="times" w:cs="times"/>
          <w:color w:val="000000"/>
          <w:sz w:val="20"/>
          <w:lang w:val="en-US" w:eastAsia="en-US" w:bidi="ar-SA"/>
        </w:rPr>
        <w:t xml:space="preserve">. The lake rose to 64%, creating more accessible conditions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15%, Florence has dropped to 4% with Mammoth Pool dropping slightly to 69%.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Kokanee action at Shaver Lake continues to draw fishermen from around the state in search of some of the largest early-season kokanee in memory. Despite waiting for the docks to be installed at the Shaver Lake Marina, boaters are launching in droves to troll for kokanee as large as 18.5 inches in April. In addition to kokanee, golden trout from the plant a few years back are reaching 12 inches and larger, and there have been some quality brown trout landed as well. The action has been so good that guides from around the state have arrived to work the lake despite not possessing one of the six guide permits issued by Southern California Edison.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Dick Nichols, guide emeritus at Shaver Lake, has kept his guide status intact, and he said, "Dick's Pro-Staff Jay Irvine of Visalia took a group of friends that were celebrating a birthday, and they went out in two different boats with the big fish of the day being a trophy rainbow at 4.5 pounds landed by Johnny MacArthur of Valencia near the dam on an orange/brown Jay Fair trolling fly on the surface at a setback of 200 feet. The big rainbow gave him a battle all the way to the net. The group landed a total of 14 fish, split equally between kokanee and trolling with the best action on a pink/white Dick's Mountain hoochie behind a gold/orange Mountain dodger at 34 feet on the downrigger. The best set up for trout with the trolling fly on the surface. The best trout set up of the day was the trolling fly on the surface. Another solid set up on the down rigger was a watermelon micro-shrimp behind a gold/pink/purple dodger at 25 to 35 feet in depth. Most of the fish were caught off the Point, in front of the dam, and the Shaver Marina at a trolling speed of 1.3- to 1.5- mph. The surface water temperature was 51 degrees, and the fish were definitely high in the water column due to the water surface temperature. Ospreys were constantly flying around above them looking for their next meal."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Nichols' semi-retirement, Todd Wittwer of Kokanee.net Guide Service has assumed the primary role of the full-time guide at Shaver, and he is waiting for the docks to be installed at the Shaver Lake Marina before bringing up his pontoon boat. He said, "I was out there this week, and we found good action in the morning at depths from 8 to 12 feet before the breeze came up and the fish dropped to 25 to 35 feet. The Rocky Mountain Tackle's orange Hornet Spinner behind a 4.5-inch orange Moonshine dodger did most of the damage."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Jared Romero of Clovis will be assisting Wittwer on the weekends prior to leaving for UC Santa Barbara in the fall, and he possesses one of the six permits. Romero was out with his girlfriend Meadow and his brother Parker on Saturday for limits of kokanee using pink hoochies behind a Mag Tackle dodger at depths from 11 to 37 feet. Romero said, "It's hard trying not to lose a downrigger ball with the lake being so low."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is starting to increase in capacity, rising to 43% this week, and it won't be long until the docks are installed.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3 Rockfish 3 Striper2 White seabass 1 Crabs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Pillar Point Harbor north of Half Moon Bay lit up again over the weekend as the boat were out and happening with Friday's rockfish opener, followed by the salmon opener the next 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Out of Half Moon Bay Sport Fishing, Sherry Ingles reported their flagship, the Queen of Hearts, posted near-limits with 123 rockfish and 2 ling cod for 16 anglers on Friday's opener before following up with 15 salmon to 13 pounds for 15 passengers on Saturday before putting in 17 salmon to 18 pounds for 14 fishermen on Sunday with another 21 salmon less than 24 inches released. She said, "They shook some, lost some, and found good action on the inside edge of the Deep Reef."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Michael Cabanas of the New Captain Pete was out on a rockfish trip on the opener from Martin's Beach south through San Gregorio to Pescadero, and they put in 3/4th limits of rockfish. The wind came up by mid-morning, and the ride back to the harbor was slow. Cabanas was back out on Saturday's salmon opener for 20 salmon to 20 pounds for 11 passengers with plenty of opportunities for two more fish for limits, also at the Deep Reef. They went rockfishing on Sunday in 90 feet of water off of Pescadero for 3/4th limits of rockfish including 5 cabezon along with 7 ling cod with Ron Jew of San Francisco landed a 7-pound ling on a swimbait.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Bill Smith on the Riptide was out on Saturday's salmon opener for 12 salmon to 20 pounds while the Ankeny Street focused on rockfish for 7 limits on Friday and 85 rockfish and 2 ling cod for 11 passengers on Saturday. Captain Chris Chang said, "We cancelled on Sunday due to high winds."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winds have been the limiting factor for private boaters as it has been pretty sporty out there, but the opening of the salmon and rockfish seasons have infused life back into the harbor.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Shore line action has been decent for surf perch, and limited scores of Dungeness crab are taken on snares or hoops from the crowded pier or surrounding beaches.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3 Rockfish 3 Striper 2 White seabass 1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the Santa Cruz Kayak Fishing and Surfcasting Guide Service said, "Woo-hoo! Anglers all around the Monterey Bay are stoked to be fishing again. Everyone enjoyed the season openers this weekend. Rockfish started Friday, and salmon season opened Saturday. Weather and ocean condition forecasts didn't look so good for the weekend, but most boats found very fishable conditions despite a persistent swell and stiff winds all week, including overnight wind. In Santa Cruz, Bayside Marine owner Todd Frasier reported on Sunday, "Salmon fishing was hit and miss today for the anglers. There were fish caught on the east edge of the Soquel Hole. There were other anglers catching some fish near the Moss Landing Canyon. The anglers did find a few fish near Mulligan Hill. The majority of the salmon are being caught 25 to 80 feet down, but there have been some caught 125 to 220 feet down. The wind was expected to be bad today but it was fine until 12:00."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JT Thomas from Go Fish Santa Cruz is certainly glad to be back on the water doing what he does best: finding fish for the clients. The beautiful Miss Beth counted limits of rockfish for Friday's trip, mostly reds from the North Coast area. On Sunday's salmon trip, JT and the crew got a slow start with no keepers until mid-morning. The bite picked up then and included a few fish in the high teens and low twenties, along with a couple smaller fish. "The salmon are really scattered," said JT. "There's no real bait balls, just a lot of bait all over the place. We finally found a couple small areas holding fish, then we worked fast." A persistent and powerful west swell and high winds including overnight winds are likely reasons the bait and fish are so scattered. "These fish are moving fast, they're up in the top water. All our fish were caught between 30 and 50 feet down. It may be the moon phase. We should see a much better bite over the next couple weeks." Thomas added.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Rodney Armstrong from Santa Cruz Coastal Fishing Charters gave his new boat Knot Alone its first salmon shakedown on Saturday. He bought the boat in Texas. Ain't no salmon there. Armstrong reported, "It went pretty good today as it was the first time the new boat has ever fished salmon. We went five for eight today. Great group of guys that know how to pull on fish." Private boat reports ranged from total skunks to full limits before 9:00 a.m. on both Saturday and Sunday. It really depended on where they were and how good the crew was. There's a fair number of shakers in the mix and some hogs as well. Numerous salmon in the 20-pound range were caught this weekend, and at least one fish was weighed in on the Bayside Marine certified scale at 31 pounds. Hopefully the salmon will stick around and provide even better fishing as ocean and weather conditions ease over the next couple weeks.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meantime, fishing for rockfish and lingcod is going strong. Chris' Fishing and Whale Watching Trips in Monterey reported 25 limits of rockfish on Friday's opener, along with five lings on the Check Mate. Private boaters are doing well for the cod also, with bigger fish coming more quickly from the more remote areas. Halibut are making an appearance at the 50- to 70-foot depths at the usual spots. In Monterey, Del Monte Beach and Sand City are always a good halibut bet. The flats outside of Moss Landing Harbor, especially towards the Pajaro Pipeline is a great place to hunt the for big flatties. And, in Santa Cruz, we've received reports of halibut caught this weekend from both the Capitola area as well as the Mile Buoy area just off Santa Cruz Harbor."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weather was sporty outside the Gate over the weekend, and only a few boats ventured outside to hug the Marin coast, but there was encouraging signs with one four-pack out of Emeryville landing 6 salmon on opening day near Rocky Point. Sunday's scores were less impressive, most likely due to inclement weather as the Sausalito boats canceled for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majority of boats working inside the bay, it was a cornucopia of species out there with Captain Steve Talmadge of Flash Sport Fishing out of San Francisco reported 'lights out'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fishing in the south bay in deep water from 45 to 60 feet. He said, "Shark fishing has been excellent, but the key is to find deeper water further south as the Dungeness and rock crab will eat you up in the shallows."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six-pack with live bait in the receivers is the Bite Me out of Loch Lomond Marina, and Captain Trent Slate found 8 limits of striped bass and a halibut drifting live smelt in San Pablo Bay on Saturday. There is more encouraging news on the live bait front as the new bait boat appears to be getting closer to operation, and it may start stocking anchovies in the seven pens at Pier 45 in San Francisco as early as the end of the month. However, the halibut don't seem to worry about whether there is live bait or not as Captain Chris Smith of the Pacific Dream out of Berkeley Marina posted a solid score of 30 halibut, a striped bass,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for Sunday's Fat Boy swimbaits charter in the south bay. He said, "The boat traffic was much less than last weekend as the fleet has spread out to other locations in the bay including Pinole and in front of Emeryville Pier. Boats are looking for their own water. The scores have been very good in spite of not having live 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Gutierrez of Deadliest Kast Sport Fishing out of Oyster Point said, "The pressure was half of what it was last weekend as one boat with a drone counted 278 boats in the south bay. We have been finding quality halibut in the south bay near the Alameda Rockwall trolling my custom Deadliest Kast leaders with a frozen herring or anchovy. I was out in 6 feet of water on Monday and landed a 20-pound halibut on one of my leaders with a hoochie instead of bait. The water in the shallows was muddy, but the 36-inch halibut hit the hoochie."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"There are a lot of bass around, and anglers are picking them up inside the marina, the levee, the shoreline at China Camp, and at McNear's Pier. The pier has been producing both bass and halibut, and there were four legal halibut taken outside of the Marin Islands on Loch Lomond smelt and shiners. Point Pinole has also been productive, and a 40-inch halibut was landed there last week. There are halibut everywhere with a 'zillion' shakers around."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Mitchell of Hook'd Up Sport Fishing will unveil his new 12-pack, the Malia Kai, out of Berkeley Marina this coming weekend. Mitchell will continue to run sturgeon trips out of Pittsburg Marina with the new boat out for bay potluck, rockfish, or salmon. Captain Ron Koyasako of Nautilus Excursions out of Pier 45 in San Francisco has also moved from the Delta back to the bay, and he will start his bay potluck trips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Rockfish 3 Surf perch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rockfish opener was good to the San Luis Obispo County ports with the Endeavor and Starfire out of Morro Bay Landing taking out 55 anglers on Sunday for 195 vermilion, 35 copper, 40 Boccaccio, 260 assorted rockfish, 20 ocean whitefish, a sheephead, and 18 ling cod to 22 pounds. Chin Lee landed the big ling at Ragged Point. The boats were out on 12-hour and 3/4th day trips, and the longer the trip, the better the ling cod count. Also out of Morro Bay, the Fiesta, Rita G, and Black Pearl were out on Friday's opener with 85 anglers for ¾-limits of rockfish composed of 70 vermilion, 10 copper, 17 Boccaccio, 510 assorted, 2 sand sole, and 5 ling cod. Out of Port San Luis, the Patriot, Flying Fish, and Phenix went on trips ranging from ½- to full-day on Sunday, and their 73 anglers returned with 83 vermilion, 5 copper, 7 Boccaccio, 468 assorted rockfish, one ocean whitefish, two ling cod, and a 10-pound cabezon for a total of 612 fish. The sublimit for vermilion rockfish has dropped from 5 to 4 with one copper rockfish also as a sublimit.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Striper 3 Sturgeon 3 Catfish 3 Bluegill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springtime on the Sacramento-Delta, and it finally appears that the striped bass have decided to flood into the Delta in greater numbers. The action has been fits and spurts for the past month, but there was a rush of linesides moving in over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north Delta has been producing some big stripers for those tossing lures on catch-and-release missions, and Alan Fong of Alan Fong's Outdoors caught and released a pair of linesides in the 20-pound range on the new 4.5-inch Flutter Spoon by Blade Runner Tackle. He said, "I lost one over 30 pounds, and when the stripers are on a feeding frenzy, these spoons will drive them crazy. We are tossing the spoons into the shallows from 2 to 3 feet, and the big stripers can't resist. When the stripers aren't on a frenzy, Fish Traps or River2Sea Swavers work best. Our Fishermen's Warehouse cashier, Natalie Moua caught and released a 20-pound striper from the banks on a Duo Realis jerkbait while our assistant manager, Michael Kidwell, was in Liberty Island on Saturday for great action on big stripers."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Johnny Tran of New Romeo's Bait and Tackle said, "It's springtime, and the stripers are everywhere. Blood worms, pile worms, or sardines coated with garlic spray are all working. Bluegill and crappie are thick in the slough with the bluegill on wax worms or red worms with the slabs on small minnows. A few sturgeon are coming back down from the upper river, but the numbers have been limited."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James Netzel of Tight Lines Guide Service put on a clinic on Saturday morning with four stripers hanging while conducting a radio interview, and he finally had to hang up the phone to tend to business. He said, "We were trolling Rat-L-Traps at depths from 5 to 6 feet on the West Bank, and with the boat traffic, I had to have my hands free to keep the boat clear of the other vessels. We started out with a double, but 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largemouth bass bite in the San Joaquin-Deltahas been heating up for weeks, and it is ready to break wide open as the first of the fry will start swimming around in the shallows. Randy Pringle, the Fishing Instructor, said, "Once you start seeing fry balls, it will be a nuclear holocaust out here as the bite will really get going for the big fish. Once the bigger fish have fry in the water, their mothers and fathers will start fighting for their fish. Dad will protect the fry as the females head to cooler water within a few days of the appearance of the fry. This is when everything will work, particularly anything with orange, yellow, or chartreuse as perch and bluegill are the enemy of the bass. With only the earlier spawners on the beds, the key right now is to toss a plastic into the strike zone and let it sit. I don't target bed fish, but you will run into them when you dead-stick a heavy worm like the Berkley General into the shallows. Right now, the bass are just escorting the bait away from the beds, but when the fry show up, it will be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times" w:eastAsia="times" w:hAnsi="times" w:cs="times"/>
            <w:b/>
            <w:bCs/>
            <w:i/>
            <w:color w:val="0077CC"/>
            <w:kern w:val="32"/>
            <w:sz w:val="28"/>
            <w:szCs w:val="32"/>
            <w:u w:val="single"/>
            <w:shd w:val="clear" w:color="auto" w:fill="FFFFFF"/>
            <w:lang w:val="en-US" w:eastAsia="en-US" w:bidi="ar-SA"/>
          </w:rPr>
          <w:t>Fishing report, April 13-19: Pine Flat bass bite good; changing conditions at Shaver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5900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7" w:name="Body_2"/>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Aqueduct stripers kicking into gear, Bill Sterling reported. Don Pedro producing bass, trout, kokanee and king salmon, Monte Smith said. New Melones bass and trout bites good, Kyle Wise reported. Pine Flat bass active, Michael Crayne said. Delta sturgeon, bass and stripers on the prowl, Alan Fong reported. San Francisco salmon and halibut on tap when wind allows, Jerad Davis said. Shaver kokanee fest slowed by storm, Dave Hurley reported.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Proposed new bag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 of Fish and Wildlife proposed eliminating the two-fish 15-inch size limit at Eastman, Hensley, Kaweah and Success since efforts to create a trophy fishery have been unsuccessful. The recommendation is to return to the state standard of a bag limit of 5 fish with a 12-inch size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is an aqueduct aficionado, and he said, "This week was really good at the 'ducts, and I predict that after the storm rolls through on Monday, fishing will be really good. The best action for topwater lures has been in the early mornings or evenings around sunset as the stripers are coming to the surface to feed on shad and silversides. During the daytime, jerkbaits in Sexy Shad or Ghost Minnow are the top options, but umbrella rigs are still effective. A faster retrieve seems to work best. Smaller striped bass are taken on cut bait such as anchovies, sardines, or mackerel. The canals around Los Banos are all producing largemouth bass, catfish, striped bass, and carp. I was out during the week and landed three largemouth bass, three stripers, and a catfish - all on a pearl white paddletail swimbait in just over an hour in the evening. If you aren't out there right now, you are missing 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Omega Nguyen of Mega Bait and Tackle in Lathrop services a number of Central Valley aqueduct fishermen, and he said, "The Aqueduct is really good right now for catfish, bass, and stripers, but there are a number of undersized stripers in the system."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Sterling is the point person for Striperz Gone Wild, and they are hosting the first Hailey Lauchland Memorial Tournament on April 23 with headquarters at the Volta Road Bridge near Los Banos. He said, "Lauchland was only 29 years old when she succumbed from cancer, and she was a big supporter of our group and aqueduct fishermen." Check-in starts at 4 a.m., and the weigh-in, awards, and raffle will begin at 2 p.m. "Entry fee is 10 cans of unexpired food, and we hope to provide over 3,000 cans to local charities in Los Banos. We provided 2,600 cans last year before dedicating this tournament to Hailey's memory. There were prizes for 1st/2nd/3rd in both adult and youth division, and we always go out of our way to encourage young anglers."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there hasn't been much change as there is a decent striped bass bite with small swimbaits, jerkbaits, sardines, mackerel, or anchovies,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bass are on bed, and reaction-style baits with noise-making capacity are working best in the stained waters of both lakes. Senkos dropped over the submerged islands in the middle of Eastman have been productive along with crankbaits, Z-Man's Jackhammer chatterbaits in black/blue, or rainbow trout patterned swimbaits along the rocky structure at the dam." The planted trout have either been caught, eaten by largemouth bass, or holding in the deepest water in the lake. Eastman held at 10% with Hensley also holding at 19%. A double trout plant is scheduled for Eastman next week with Hensley receiving a single plant.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3 Kokanee 3 King salmon 3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are spawning, and the best action remains in the shallows with 4- to 6-inch worms on a split-shot along with ½-ounce G-Money underspins with a 3.8-inch paddletail shad-patterned swimbaits. The bass are pushing shad into the pockets or coves, and a handful of bass are taken on topwater Super Spooks. A 16.72-pound limit with a 7.11-pound kicker took first during Saturday's Best Bass Tournament event." Monte Smith of Golden Country Sport Fishing said, "Trout, kokanee, and king salmon are all there for the taking at depths from 30 to 45 feet with Pro-Troll's Kokanee Killers behind a 6-inch Mack's Sling Blade. The T-Bone's Tackle T-Pex has also been effective for kokanee in the 10- to 14-inch range. The trout and kokanee are still mixed in the same schools, but the fish are dropping in the water column." The lake rose slightly to 62%. The Fleming Meadows, Blue Oaks, and Moccasin launch ramps remain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3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31st Annual Kern County Chamber of Commerce Trout Derby started on Saturday, and it will run through July 4th with tagged fish ranging from $20 to $5,000. With the recent trout plants, shore anglers are scoring with Power Bait, Atomic Tubes, Mice Tails, or nightcrawlers. There have been some impressive scores on crappie at depths to 30 feet around structure, but it is a matter of finding the right tree or bush. Small to medium minnows along with minijigs are working best. Catfishing is a staple with Triple S Dip Bait, live minnows, chicken livers, or nightcrawlers.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Largemouth bass have been attempting to move into the shallows, but the up and down weather has them backing off. When staple weather arrives, they should be back on the beds by this weekend's full moon. Lake Isabella rose slightly to 12%. There haven't been any recent trout plants at Buena Vista, and anglers have to be aware of the planting schedule as the bite slows quickly after the plant. Information on trout plants is available at (661) 868-7000 - press 1. The Kern River section 4 is scheduled to be planted again this week, and this is the section above the North Fork below Kernville. The hot weather last week created more active planted trout in the upper stretches of the river. Fly fishermen are catching and releasing wild trout in the upper sections of the 20 Mile Section and into the Wild Trout Section. The lower Kern is improving for bass on plastics. The river at Kernville has bumped up from 587 to 856 cfs due to snowmelt while the flows are stable at First Point below the dam at 434 cfs.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are in all stages of spawning, and there are bass on beds throughout the lake. The rising water has created difficult spawning conditions for the largemouth bass as they attempt to establish a nest, but then the lake rises once again. The lake has risen from 29% to 35% in the past two weeks. A trout plant occurred a few weeks ago, and planters have either been eaten by bass, caught from the shorelines, or headed out to the deepest water in the river arm. The planted rainbows will create an opportunity for a trophy largemouth on a large trout-patterned swimbait. Snowmelt brought the Kaweah River up from 504 cfs to 652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2 Trout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Cen Cal Elite Bass Tournaments held two events at the lake over the weekend, and the winning weight was 16.53 pounds with a big fish at 9.52 pounds by Dave Simpson and Randy Burger. The weights dropped down progressively after the winning weight, but the big fish put them over the top. The planted rainbows have scattered throughout the lake, and the bass are in all stages of spawning. Chuck Stokke of the Sequoia Fishing Company in Springville said, "The bass have moved up, and swimbaits, plastics on either a Ned-rig or drop-shot are producing quality. Crappie are holding at the marina." The lake rose from 28% to 31%.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Tule River, trout plants are scheduled in three sections of the Middle Fork next week, and Stokke reported excellent fishing with dry flies, stimulators in particular while spin casters are scoring with Panther Martin spinners.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Numbers of smaller bass are the rule here, and the plant of 50,000 kokanee smolts this week should get the spotted bass active. There are bed fish throughout the lake, and slow presentations with plastics, creature baits, or jigs are working best. When the wind is blowing, there is a reaction bite with squarebilled crankbaits, ripbaits, or spinnerbaits. Recent trout plants have spurred on action for both trollers and bank fishermen. The lake rose from 32% to 34%,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still quality Calaveras Trout Farms rainbows and Lightning trout taken from the shorelines near the Brush Pile, Handicapped Docks, and the peninsula around the marina with gold or blue/silver Kastmasters, garlic Power Bait, or nightcrawlers. As the rainbows work their way up the river arm in search of cooler water, trollers are scoring with blade/'crawler combinations or red Wedding Rings tipped with a nightcrawler at depths to 20 feet near the 2nd Fence Line. The lake is at 92%, and lake levels will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1 Shad 1 Bluegill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"Bass fishing is best in the river arm as the bass are holding on beds or cruising the shallows. The spotted bass nests are hard to locate as the lake continues to rise, leaving the nests far below the surface. The rising water level makes it more difficult for the largemouth bass to make and stay on a nest. There is a small window for reaction baits with spinnerbaits or small swimbaits on an underspin, but numbers are found on plastics on the drop-shot." The San Joaquin River rose once again from 983 to 1177 cfs at Friant as water releases continue. The lake rose from 60% to 64%.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said, "Kokanee to 12 inches are being taken at depths to 35 feet with white hoochies behind a gold hammered dodger, and planted rainbow are abundant in open water from the Spillway to Angels Cove. I have been taking customers to drift live jumbo minnows for spotted and largemouth bass, and we have been finding some big ones on the minnows." John Liechty of Xperience Bass Fishing Guide Service said, "The lake continues to be wide open for bass and rainbow trout, and it is the best option for bass in the Mother Lode. Big fish have been hard to find, but guides are averaging from 80 to 100 fish days with a variety of techniques including spinnerbaits, Keitech swimbaits, flukes, or topwater lures. Finesse presentations are just as effective. The spotted bass are setting up at depths from 5 to 25 feet, but the dropping water levels have sent the big girls into hiding." Ryan Cook of Ryan Cook's Fishing said, "Drifting jumbo minnows has been extremely effective for bass." The lake held at 39%, and numerous unmarked hazards remain throughout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"The bass are on beds, and the bite is very good, particularly along the exposed north side of the lake by Trimmer as the water temperatures are warmer from the sun exposure. Male bass are cruising the shorelines while females are holding in deeper water on the south side. Bass from 1.5 to 3 pounds have been common with Flit worms on a drop-shot, chatterbaits, crankbaits with some early or late action on topwater lures. Crappie are found near the docks near Deer Creek or in the marinas. A few trout trollers continue to work the lake with the best action at 50 feet with shad-patterned spoons trolled through the shad schools." The lake rose from 38% to 41%.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another trout plant is scheduled this week, but the flows have increased from an already high of 2,241 cfs to 2,723 fs at Trimmer, creating more dangerous conditions for waders. Finding slower water is a key to success with Float N'Flies, crappie, jigs, Roostertails, Atomic Tubes, Trout Magnets, or Power Bait. Avocado Lake is also scheduled for a trout plant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the main lake, the minnow bite, the shore bite, and the troll bite are all picking up as the water temperatures continue to rise. Drifting minnows in the early morning before the sun hits the water in Portuguese Cove or Lone Oak Bay are producing quick limits. Shore anglers are soaking pile worms near Dinosaur Point or the turnoffs off of Highway 152. Trollers are pulling broken-back Rebels, Yo-Zuri Crystal Minnows, or Lucky Craft Pointer 128s. The main lake rose to 46% this week with the O'Neill Forebay dropping to 79% with increased pumping out of the south Delta along with corresponding water releases.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said that he fished with a friend Thursday and they found a flats pattern working Lucky Crafts at 50 to 60 feet for over 30 released stripers to 7 pounds. "I'm talking to a lot of anglers and the bite is still not near normal. You still need to be experienced to find the fish right 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George is doing a 2-hour striper seminar at Sportsman's Warehouse on Thursday, April 21 from 5:45 to 8 p.m. called "Beginning Downrigging - Trophy Tactics and Tips." Go to rogergeorgeguideservice.com for seminar info and signup. Reserved limited seating for 30 guests in order of signup. Cost is $60.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fishing remains fair for planted rainbows with a variety of techniques, but the fish are scattered. The annual Bass Lake Chamber of Commerce Trout Derby is April 30-May 1 with $55,000 in prize money available. Bass fishing is fair at best with finesse techniques. With the Sheriff's Motor Fee in place, few bass boats are heading to the lake until the weather warms up. Spotted bass are cruising the shorelines in preparation for spawning. A webcam of the launch ramp is available at basslakeca.com. The lake rose from 64% to 67%, creating more accessible conditions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19%, Florence has risen to 11% with Mammoth Pool also rising to 81%.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word is out regarding Shaver Lake, and hordes of boats were on the lake over the weekend in search of the largest kokanee reported so far this year at 18.5 inches. The pressure may have slowed down the bite as the action was much slower over the weekend. The Shaver Lake Trophy Trout Project released their first plant this past week, and the trophies have moved out into the lake from the shoreline areas. The docks at Shaver Lake Marina have yet to be installed, but with the rising water levels, launching isn't a concern at the Sierra Marina. Monday's snowstorm will drop a few inches in the higher elevations, but Huntington has been clear for those willing to walk the shorelines near Rancheria Creek with spinners, nightcrawlers, or Power Bait for the opportunity for a quality brown trout to 20 inches. Shaver's launch ramp conditions can be checked via webcam at sierramarina.com/camera.html. Huntington rose from 48% to 54%, with Shaver also rising from 43% to 47%.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 at McKinley Grove Road is expected to open soon. The recent snowstorm should drop a few inches in the High Sierra. Kelly Brewer of the Wishon Village RV Park and Store said, "It will be a few more weeks before we open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Information is available at fs.usda.gov/detail/sierra/home/?cid=stelprdb5399344.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3 Rockfish 3 Striper 2 White seabass 1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ocean salmon was released by the Pacific Fisheries Management Council today, and the following are the seasons: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OR/CA Border to the 40/10 line (Horse Mountain in southern Humboldt County) - 20-inch minimum size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May 1-16May 16-31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August 1 - September 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40/10 line (Horse Mountain in southern Humboldt County) to Point Arena- 20-inch minimum size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May 1-16May 16-31June 1 - July 4July 22 - September 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Point Arena to Pigeon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April 2 - May 15 - 24-inch minimim sizeMay 16-31- 20-inch minimum sizeJune 23 - October 31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Pigeon Point to the Mexican Border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April 2 - May 15 - 24-inch minimim sizeMay 16- October 2 - 20-inch minimum size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Queen of Hearts and six-pack, Reel Screamer, out of Half Moon Bay Sport Fishing were out during the start of the blow on Friday for a combined 16 salmon to 14 pounds for 16 anglers. The Queen of Hearts posted 14 kings to 10 pounds and 110 rockfish on Thursday's hot bite for 18 anglers, switching over to salmon after receiving the news of the bite. Captain Bill Smith on the Riptide also braved the conditions on Friday for 6 limits of salmon to 18 pounds along with a bonus crew fish.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Michael Cabanas of the New Captain Pete out of Half Moon Bay put in a combined 28 limits to 22 pounds on Wednesday and Thursday with all of the other boats trolling at the Deep Reef. He said, "We had to work hard for the final fish on Thursday, but there is a big school down there with a quality grade of salmon. Nearly all of the party boats were down there along with a number of private boaters. We are giving the salmon a rest for a few days, but we will see what the weather brings before heading back out." Cabanas was back out on Friday for 15 limits of rockfish including 3 cabezon. The Ankeny Street worked the shallow reefs south of the harbor for 11 limits of rockfish on Thursday.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Even the wind will pay dividends in the coming months as the upwelling from the gale force winds will bring up nutrients from the bottom in the condition known as upwelling, creating the brown 'salmon water' that salmon fishermen love.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White seabass 1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the Santa Cruz Kayak Fishing and Surfcasting Guide Service said, "After a fairly decent salmon opener on Monterey Bay, Mother Nature decided to send some vexation to all those suffering from salmon fever. The kings were spread all across the bay last week with scores ranging from skunks to full limits of fish up to 30 pounds. Sadly, fishing conditions deteriorated as this week progressed. Heavy winds created wind swells up to 10 feet and made it impossible to fish. These poor conditions are expected to continue into the following week. Prior to the winds, catching salmon on the Monterey Bay was quite a decent proposition. Most boats mustered one or two fish while others caught a fish per rod and even limits for some.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Go Fish Santa Cruz boated client limits on Monday. Skipper JT Thomas reported, "We caught twelve nice ones weighing between 10 and 20 pounds. We were back and tied to the dock by noon." Francesco Isolani was aboard the beautiful Miss Beth for Monday's trip along with four others in his party including his son Luca and buddy Loren. Isolani quipped, "Luca and Loren are 12 years old. When I was talking with Luca I said, 'I am sorry I woke you up at five a.m. to go fishing on your spring break. His answer was, 'Getting up at five to go fishing is still better than getting up at seven-thirty to go to school.'" The fish were harder to find by Wednesday with Thomas reporting, "Today we fished for salmon with repeat client Ryan and his crew from Beauregard Vineyards. We started out local and moved south. Right away Ryan landed a 26-pounder. Then they had two double hookups but lost one on each." Hopes are high that a new school will move in as the weather calms later this week. The presence of king salmon in the Morro Bay area this week pretty much guarantees we'll be seeing more salmon here soon.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There's plenty of feed in the bay, mostly anchovies, but some schools of sardines as well. Bayside Marine's Todd Frasier noted, "The area around the Soquel Hole is loaded with bait and whales so the salmon should move in soon." Fraser noted that anglers fishing for rock cod are doing well up the coast near Wilder Ranch, and other sources indicate the deeper reefs off West Cliff Drive and the South Rock area provided great rockfishing this week also. The Capitola area is still holding lingcod on its deeper reefs and an increasing number of halibut were reported caught from 50-70 feet of water in that area. The Mile Buoy area in 60 to 70 feet of water is providing some halibut action as well. Live bait is very available for jigging from the shallows. Anchovies are here in force as well as small smelt, perfect halibut bait for the drifters. Bounce-balling with a dodger and hoochie is always a good bet for the big flatties as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 Arcoleo of Chris's Fishing and Whale Watching in Monterey said, "Salmon fishing has been fair at best as Captain Tinker on the Check Mate hooked 6 and landed two on Thursday, but the private boaters have been doing well. Rockfishing has been lights out, and we slammed them at Point Sur on Thursday."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Surfcasters are finding the perch bite improving on most beaches around the bay. Most perch reported are barred surf perch in the 8- to 14-inch range, but quite a few walleyes are also biting. The walleye perch are usually a bit smaller than the barred surf perch, but seem to school more closely and grab the bait more readily. Rumors are beginning to percolate about a number of small stripers caught surfcasting from the more central beaches of Monterey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3 Halibut 3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factor holding back salmon hitting the decks out of the Bay Area and Half Moon Bay fleets has been the wind, and limits were the rule mid-week on Wednesday and Thursday along the San Mateo County coastline south to the Deep Reef. However, the fans came on starting on Friday, and the gale force winds aren't letting up until Tuesday at the earliest. The best option for rockfish has been out of Half Moon Bay as the Bay Area boats are either concentrating on bay potluck trips or making the run for salmon.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Bay Area boats made the long run south on Wednesday and Thursday, and Captain Jerad Davis of the Salty Lady out of Sausalito ran 32 miles on both Wednesday and Thursday for 16 limits on Wednesday, followed by another 17 limits to 20 pounds. He said, "We are seeing a nice grade of fish anywhere from the 24-inch minimum to over 20 pounds, and although it is a long ride, we can make it down to the Deep Reef in just less than 2 hours. It is questionable until Tuesday. Can't way to get back on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spite of the fact of the temporary closure of the live bait pens at Pier 45 in San Francisco, the bay's halibut haven't received the memo that they aren't supposed to wait for live bait to be available. The bay is loaded with halibut, and since the fleet camped in the south bay two weeks ago, the flatfish have spread out from Oyster Point northeast into San Pablo Bay. This has allowed the boats to spread out as trolling requires relatively shallow water. The best is yet to come as the deeper shelves generally hold the largest halibut, and it requires live bait to work deep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James Smith of the California Dawn out of Berkeley said, "Never have I seen spring trolling as good as on Sunday as we posted 21 limits of halibut to 15 pounds along with 7 striped bass to 15 pounds, releasing another 150 undersized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Older brother Captain Chris Smith of the Pacific Dream out of Berkeley posted near limits with 53 halibut to 19 pounds and 8 striped bass to 8 pounds on Sunday, saying, "The number of shakers was unbelievable as at times you have to go through 15 undersized halibut to put in a legal 22-inch fish. However, these are big shakers, and the future looks bright for next year. We got off to a slow start with a few tangles working in deeper water with all of the shakers as these fish were deeper." Third-generation Bay Area captain, Jonathon Smith of the Happy Hooker, combined with his father to posted 55 halibut to 14 pounds and 10 striped bass to 8 pounds for 37 fishermen on Saturday. The scores were far better on Sunday as the boats averaged just over a fish per rod on Saturday before nearly every boat posting three-fish halibut limits on Sunday.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out of San Francisco went into San Pablo Bay on Sunday for 23 halibut to 13.5 pounds for six passengers and two crew, coming up one fish short of full limits after running out of bait. He said, "We also had a few striped bass to 5 pounds, and some were females loaded with green eggs ready to run through the Delta. We didn't have to measure many halibut with most in the 22.5- to 24-inch range. We started off at Paradise, but left after releasing a number of shakers."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"We haven't heard much about Paradise so for this year, but one of our customers was out today with Loch Lomond smelt and shiners for a limit of halibut along with an 8-pound striped bass. I think we are the shop with live bait in the bay right now. There was good fishing at Point Pinole on Sunday morning, and striped bass are taken around the Marin Islands by drifting live bait, trolling Loch Lomond worm-tailed jigs, or fly fishing with Clouser Minnows."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Ed Chin of Bay Tackle in El Cerrito said, "Striped bass are showing up in the Oakland Estuary, the Bay Bridge, Bay Shore Island, Hegenberger Drive, the High Street Bridge, and the Fruitvale Bridge along with the Embarcadero in Oakland.".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Talmadge of Flash Sport Fishing out of San Francisco continues to find great action for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the south bay, and his second captain, Charles Kimberly, caught and released a 30-pound black sea bass while shark fishing this week. Every once in a while, a black sea bass is caught in the south bay, and they have to be released as soon as possible.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Gutierrez of Deadliest Kast Sport Fishing out of Oyster Point fought the wind on Sunday along the Alameda side of the bay, and he said, "The wind wasn't bad until 1:00 p.m., but it was coming when we left the Alameda side and were greeted with 5- to 6-foot rollers from the winds coming over Candlestick Point. We found halibut today in water less than 10 feet, ending up with four to 28 inches, and we also located some birds working bait. We trolled through the bait ball for five striped bass to 22 inches. With the water muddy from the wind and big tides, I have been using brighter-colored hoochies on the leaders. We ended up with larger halibut to 30 inches on Saturday."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3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gale force winds kept the party boats tied up since Friday, but the Endeavor and Starfire out of Morro Bay Landing were out on Friday with 40 anglers for 176 vermilion, 9 copper, 5 Boccaccio, 210 assorted rockfish, and 2 ling cod. Also out of Morro Bay, the Black Pearl was last out on Tuesday with 16 anglers for limits of rockfish composed of 54 vermilion, and 106 assorted rockfish. Out of Port San Luis, the Flying Fish, and Phenix were last out on Thursday with 35 passengers for 35 vermilion, 5 copper, 31 Bolina, 188 assorted rockfish, 6 ocean whitefish, and two ling cod. The sublimit for vermilion rockfish has dropped from 5 to 4 with one copper rockfish also as a sublimit.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Striper 2 Sturgeon 3 Catfish 3 Bluegill 3 Salmon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Sturgeon fishing remains outstanding in Suisun Bay, and even though a number of fishermen have vacated the Delta for the bay, there are still a large number of boats out there.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Zack Medinas of Gatecrasher Fishing Adventures reported excellent sturgeon fishing with salmon roe, saying, "I had a group of veterinarians out this week, and we caught and released one very thin sturgeon that was badly damaged by either a sea lion or a boat prop. It had also been hooked recently as it had a hook mark in the corner of its mouth. Sturgeon are incredibly hardy, but this one was haven't difficulty finding food as it was very thick, like a reptile." Medinas will most likely stay in the Delta until there is live bait available in San Francisco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will be two more six-pack operations remaining in Pittsburg during the summer months to target sturgeon as Captain Steve Mitchell of Hook'd Up Sport Fishing along with Captain Joey Gamez of Golden State Sport Fishing will leave a boat in the harbor for sturgeon while running their big boats out of Berkeley Marina for various species. Mitchell found spectacular action on Saturday with three slot-limit sturgeon, 3 oversized, and 2 undersized along with several other missed bites. He said, "We started off at Chain Island before moving to the mouth of Montezuma Slough, and these fish are on the chomp. Cured salmon roe has been the key, and when the fish are on a flurry, you will have doubles and triples."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Talmadge of Flash Sport Fishing has the Flash I in Pittsburg, and he reported strong sturgeon action once they can get out. Similar to Medinas, Talmadge is waiting for the presence of live bait before moving Flash 1 to San Francisco to join Flash II.</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is growing concern regarding the number of white sturgeon being removed from the system with no hatchery program in place along with two years of low water in the upper river when sturgeon spawn. Poaching, pollution, and the improved techniques are all factors, and the Department of Fish and Wildlife is encouraged to review changes to bag limits, bait offerings, and seasons.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Striped bass have been flooding into the system, and they will be going both ways within a few weeks as the spawn upriver will occur rapidly with the low water conditions. James Netzel of Tight Lines Guide Service has moved his boat into the Delta Marina in Rio Vista, and he said, "We have been trolling either shallow or deep as we haven't had to use live bait all year. We started off shallow on Saturday before going deep. We marked a lot of fish, but they wouldn't bite initially, but once the tide changed to the incoming, we landed a double at 7 and 8 pounds. The wind was rough until the tide and wind became aligned on the incoming. We cancelled on Sunday due to the wind, but we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the spotted bass bite continues to improve on a weekly basis, and the action is best in the warmer conditions in the afternoons. The spotted bass are already transitioning into post-spawn, and they are focusing upon the lake's numerous shad schools. Shad-patterned swimbaits such as small 2.8- to 3.8-inch Keitechs, LV 500's, Rat-L-Traps, or underspins. With the warmer temperatures, white bass are making a greater showing with the largest numbers in the river mouths. The whites are boiling on shad on the surface on occasion. Small white Kastmasters or Roostertails trolled or cast into the suspended schools are working best with small topwater lures when the whites are on the surface. Crappie are taken around submerged structure with minijigs or small hairraisers. The lake dropped slightly to 27%. A webcam of the lake is available at . At Lopez, bass limits in the 20-pound range are possible as the reaction bite continues to improve. The recent trout plant has led to the possibility of a trophy largemouth on a rainbow trout patterned swimbaits. Jigs continue to be effective for bass while trout are taken from the shorelines with deep water access with Power Bait, nightcrawlers, or Kastmasters.. It is best to contact the marina at(805) 489-1006for the latest launch ramp status as it could change any time. The lake level dropped to just below 29%. A webcam of the lake is available at . At Santa Margarita, largemouth bass to 10 pounds have been reported with jerkbaits or crankbaits while numbers are taken on plastics on the drop-shot, jigs, or Brush Hogs. Crappie are showing up with minijigs around structure while planted rainbow are taken along the main lake point or coves with Power Bait, nightcrawlers, mealworms, or spinners. Bluegill are found in the shallows with jumbo red worms or meal worms. Catfishing is fair with cut mackerel scented with garlic. A webcam of the lake is available at . The lake has dropped slightly to just below 62%. At San Antonio, crappie provide the best action from the shorelines with minijigs around structure or on the open banks as the slabs are in spawn mode. Bass fishing has also improved with plastics on the drop-shot or jigs while catfish are taken on cut baits coated with garlic. Carp have invaded the shallows, and dough baits are effective for the buglemouths. The lake held at 12%.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times" w:eastAsia="times" w:hAnsi="times" w:cs="times"/>
            <w:b/>
            <w:bCs/>
            <w:i/>
            <w:color w:val="0077CC"/>
            <w:kern w:val="32"/>
            <w:sz w:val="28"/>
            <w:szCs w:val="32"/>
            <w:u w:val="single"/>
            <w:shd w:val="clear" w:color="auto" w:fill="FFFFFF"/>
            <w:lang w:val="en-US" w:eastAsia="en-US" w:bidi="ar-SA"/>
          </w:rPr>
          <w:t>How California's last remaining nuclear power plant transformed marine life off the coast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San Luis Obispo Tribune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The San Luis Obispo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49.98pt;height:37.5pt">
            <v:imagedata r:id="rId15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4034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Mackenzie Shuman</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The Tribune</w:t>
      </w:r>
    </w:p>
    <w:p>
      <w:pPr>
        <w:keepNext/>
        <w:spacing w:before="240" w:after="0" w:line="340" w:lineRule="atLeast"/>
        <w:ind w:left="0" w:right="0" w:firstLine="0"/>
        <w:jc w:val="left"/>
        <w:rPr>
          <w:lang w:val="en-US" w:eastAsia="en-US" w:bidi="ar-SA"/>
        </w:rPr>
      </w:pPr>
      <w:bookmarkStart w:id="9" w:name="Body_3"/>
      <w:bookmarkEnd w:id="9"/>
      <w:r>
        <w:rPr>
          <w:rFonts w:ascii="times" w:eastAsia="times" w:hAnsi="times" w:cs="times"/>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Take a dip into the Pacific Ocean along most of California's Central Coast, and the cold water will send you running for a wetsuit.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there's one spot where the water isn't so teeth-chattering and instead feels much like a lukewarm bath: Diablo Cove, the oblong 40-acre inlet that sits at the base of PG&amp;E's Diablo Canyon nuclear power plant near Avila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the ocean waters are heated by the power plant's cooling system, which sucks in and spits out billions of gallons of seawater every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Water in the cove directly adjacent to the discharge structure hovers at an abnormal 70 to 80 degrees -- notably warmer than the 50 to 60 degrees typical 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has created a unique phenomenon in Diablo Cove, significantly altering the makeup of its marine ecosystem and turning the area into a case study of how cold-water ocean species are impacted by warmer waters.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operation of a high-energy nuclear power plant has, in effect, transformed a Central Coast ocean environment into a habitat more commonly found in Southern California.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Multiple scientists have spent lifetimes studying the cove and documenting how the native cold-water fish and algae largely died off and were replaced by more-temperate species that can tolerate the balmy 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cove10358Steve Pengilley, left, and John Steinbeck, scientists at Tenera Environmental, demonstrate how population lists and grids can be used to conduct sea life counts in Diablo Cove, on Feb. 25, 2022. They are at the Seal Haul Out tidepool, once part of the studies around Diablo Canyon nuclear power plant but no longer central to research becauase impacts were not significant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Such shifts in the cove's underwater ecosystem have sparked controversy since the nuclear power plant began operating in 1985. Just last May, a $5.9 million agreement between PG&amp;E and the regional water board settled the "differences" between the two regarding alleged violations of state water quality laws and the power plant's permit.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submitting requests to PG&amp;E in the fall, The Tribune waited nearly six months to tour Diablo Cove and interview scientists about the biological changes in the cove. We analyzed hundreds of pages of reports published over a span of more than 50 years to gain a comprehensive understanding of how marine life has been impacted by the warm-water discharge.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show that while fears of radiation leaks, nuclear meltdowns and earthquake catastrophes may capture the public's imagination, save for the indefinite need to store radioactive spent fuel at the plant, the warm-water discharge may be the largest environmental impact of the nuclear power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is probably the most rigorously studied area of the country," said John Steinbeck, a principal scientist at Tenera Environmental who has been contracted by PG&amp;E to monitor the cove since 1978.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lot of people thought that Diablo Cove was going to turn into a biological desert," Steinbeck continued. "But that has never been the case."</w:t>
      </w:r>
    </w:p>
    <w:p>
      <w:pPr>
        <w:keepNext w:val="0"/>
        <w:spacing w:before="200" w:after="0" w:line="260" w:lineRule="atLeast"/>
        <w:ind w:left="0" w:right="0" w:firstLine="0"/>
        <w:jc w:val="both"/>
        <w:rPr>
          <w:lang w:val="en-US" w:eastAsia="en-US" w:bidi="ar-SA"/>
        </w:rPr>
      </w:pP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the Discharge Cove .pngA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swims alongside other fish in Diablo Cove, offshore of Diablo Canyon nuclear power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Cooling system sends a plume of warm water out into the Pacific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 grasp the full impact of the plant's warm-water discharge, it's first important to understand the scope of the plume.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a view from the ocean aboard the plant's research boat, the cove looks like any other section of the coastline -- save for the massive nuclear power plant sitting on the bluff -- with waves crashing against the shore and sea lions lounging on a favorite haul-out at Lion Rock.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middle of the cove below the massive brown-colored turbine building, a cascade of warm water creates a frothy, highly turbulent area -- like one seen at the base of a massive waterfall -- that extends several hundred feet offshore as it exits the power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effect is the end result of nearly 2.5 billion gallons of water a day getting sucked through massive intake tubes in the power plant marina, located on the south end of the property. That cold ocean water is flushed through the plant and used to cool hot steam -- which is generated by another system of water that has been heated by the nuclear reactors.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steam is used to spin massive turbines that consistently produce about 18,000 gigawatt-hours of electricity, enough to provide power for more than 3 million households. Each loop of water is isolated, and the radioactive water directly heated by the nuclear reactors is in a closed system, according to PG&amp;E.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Once the ocean water has passed through the loop and condensed the power-generating hot steam back to water, the seawater is discharged from the plant, travels over what was once a low-tide rocky beach and flows into Diablo Cove at no more than 22 degrees warmer than its original temperature, according to PG&amp;E's permit for the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Typically, the water enters the cove at around 19 degrees warmer than the ambient ocean temperatures, said Trevor Rebel, the plant's decommissioning environmental supervisor.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cove10480Warm water pours out from the discharge structure of Diablo Canyon nuclear power plant as seen on Feb. 25, 2022. Each day, the plant releases 2.5 billion gallons of warm ocean water that is used to cool the plant. The water has changed the ecosystem in Diablo Cove to more resemble habitats in Southern California.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Once returned to the ocean, the plume of water dissipates into the cove and beyond the shoreline. Where it travels depends on the tides and currents, and it can range in size from about 500 to 2,000 acres on the surface, according to a 1986 analysis, the most recent available.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the warm water dissipates, it is more buoyant than the naturally colder ocean water, so it floats on the surface.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"Sometimes when we're diving, we can literally see the warm water sitting on top of the cold water, just an inch or so of it," said Steve Pengilley, a scientist with Tenera Environmental who has studied the environmental impacts of the cold water at Diablo Cove since around 1996.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Pengilley said the warm water appears to shimmer on top of the colder water, similar to what one can see when heatwaves rise of hot tarmac.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cove plume picture.JPGA thermal image shows how the warm-water plume disperses from Diablo Canyon nuclear power plant. The image was included in a PG&amp;E report from a study made June 12, 1986. The warm water rises to the surface and thins out the farther it gets from the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firehose of warm-water discharge hits the bottom of the cove's floor for about 22 to 33 acres of the cove's 40 acres. There, the water is typically about 3.6 degrees above the ocean's typical temperature in the area, according to a 1998 thermal effects monitoring report by Tenera scientists, one of many since 1976 that closely documents the cove's conditions.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Intertidal zones within Diablo Cove -- the shallower areas revealed at low tide -- are usually exposed to water temperatures about 5 to 11 degrees warmer than normal, according to the same 1998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Subtidal zones of the cove up to about 15 feet below the surface generally see water about 4 to 13 degrees warmer than the natural ocean water, the report says.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 what has cooling water discharge from the nuclear power plant done to the local ecosystem within Diablo Cove?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Canyon Nuclear Power Plant cooling system explainedTwo closed loops and an ocean cooling system that pumps 2.5 billion gallons of sea water a day are used to generate electric power at the Diablo Canyon Nuclear Power Plant near San Luis Obispo, California. PG&amp;E 's Tom Jones explains.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Nuclear power plant had immediate effects on marine 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 an extent, the marine life changes at Diablo Cove were expected to happen, and PG&amp;E acknowledged so from the start.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1966 agreement between the state and power company noted that should "adverse effects accrue to aquatic life ... due to plant construction or operation, Pacific (PG&amp;E) will provide reasonable mitigation for losses incurred."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few years after that agreement was signed by PG&amp;E president John Bonner and California Resources Agency administrator Hugo Fisher, scientists began their first biological assessments of Diablo Cove. These studies gathered baseline data and were vital to understanding the ecology of the cove before the millions of gallons of warm water were poured into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Impacts on the ecosystem near the plant began well before the nuclear reactors were turned on, and they have been dramatic, reports published in the U.S. Nuclear Regulatory Commission's public document interface reveal.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First, during construction of the intake structure, the entire ocean floor and the organisms there were "destroyed by siltation" and likely "cannot be reestablished," according to a 1976 report by the California Department of Fish and Wildlife (then called Fish and Game). The agency also predicted at the time that any marine community that reestablishes itself there will not "be as productive or as rich as the original rocky substrate community."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History068A 1972 photo shows construction proceeding at Diablo Canyon nuclear power plant. The discharge outlet for the once-through cooling system can be seen in the middle of the cove below the turbine building.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species suffered particularly fatal impacts.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a 1988 report by Tenera Environmental, the company noted that shortly after 1974 tests of the plant's once-through cooling system, "an estimated 1,500 red and black abalone were found dead in Diablo Cove ... their death was attributed to exposures to high levels of copper 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copper was discharged from the cooling system, which first used copper-nickel alloy tubes, later replaced by less toxic titanium tubes, according to the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in the 1976 state report, PG&amp;E reportedly attempted to dismiss the resulting abalone and sea urchin deaths and attribute them to "factors unrelated to the operation of the plant," but Fish and Wildlife contended that "abalone and sea urchin reductions in Diablo Cove have been primarily due to factors related to the operation of the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Once the plant began operating in 1985, the most immediate effect "was the scouring of the shallow, rocky bottom (0-15 ft depth) directly in front of the discharge structure," the 1988 Tenera report says. Most of the existing kelp, algae and invertebrates were blasted away by the sheer force of the water shooting out of the plant's discharge structure.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cove10320The twin reactors and the turbine building at Diablo Canyon nuclear power plant are seen in a view from the waters of Diablo Cove on Feb. 25, 2022. The plant discharges 2.5 billion gallons of cooling water into the 40-acre cove each day. The ecology of the cove has tilted toward warmer water species since it began operating in 1985 but is expected to return to previous conditions within a few years of shutdown, scheduled for 2024 and 2025.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time, the water in Diablo Cove skyrocketed to up to 50 degrees above normal temperatures -- a veritable hot tub -- or between 100 and 110 degrees, according to the Tenera report. PG&amp;E's permit at the time allowed the water temperature to reach that high, but only for one hour per day during "heat treatments" designed to "demussel" the intake structure.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PG&amp;E's permit still allows the discharge water to reach up to 50 degrees above the intake water for one hour per day during heat treatments, the company says it no longer uses that cleaning method.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1988 report also documented how Tenera scientists observed large die-offs of kelp and algal species in Diablo Cove.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populations of oar kelp, tree kelp and bladder chain kelp have declined significantly," the report noted. "When the cove's bull kelp plants grew to within 10 (feet) of the sea surface each summer and thus became exposed to the plume, the plants lost their blades."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Deterioration of these kelp habitats in turn led to great losses of the fish that relied on them for nutrients and protection from predators.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Additionally, rock crabs seemed to avoid the cove after the plant's startup, the report says.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native cold-water fish -- such as species in the surfperch, rockfish, sculpin, tubesnout and greenling families -- abandoned the cove to avoid the warmer water, according to the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cove10443_1Sea lions bark as they lounge on Lion Rock in Diablo Cove, off of Diablo Canyon nuclear power plant, on Feb. 25, 2022.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Later, when abalone experienced a steep decline in California in the 1980s and 1990s due to withering syndrome, a fatal disease that attacks the marine snail's digestive organs, the impacts in Diablo Cove were even more drastic, scientists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"You've got the withering syndrome, and you've got the heat," Steinbeck said. "Both of those create more stress."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Steinbeck said scientists conducted detailed abalone surveys in Diablo Cove from 1981 through 1998.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"Surveys in 1985 and 1988, after the plant started operation but prior to the onset of withering syndrome, resulted in population estimates of about 9,000 black abalone," he said. "The population started declining after 1988 when mortalities related to withering syndrome were first observed. The final survey in 1998 resulted in an estimate of 622 black abalone -- a decline of 93% from 1988."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most recent surveys were conducted in 2020, when no black abalone were found, Steinbeck said, adding, "We estimate there are still some black abalone in Diablo Cove, but it is probably less than 100."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once-through cooling system doesn't only affect the cove habitat at its outflow. It also kills all fish and crab larvae that are sucked through the intake, causing population declines for some nearshore species in the area, according to the monitoring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same reports documenting significant declines in kelp populations and algae and seaweed covers, along with native cold-water fish counts, show the gradual but often steady increase in warm-water-loving species that found a comfortable habitat in the cove's turbulent waters.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not like the moon out there," Rebel noted, dispelling early myths that the warm-water discharge would boil away marine life with heat and radiation.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cove10561A tidepool near Diablo Canyon nuclear power plant is filled with purple sea urchins burrowing into the soft rock. Wind creates an impressionist abstract pattern on the surface of the water in a photo taken on Feb. 25, 2022.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Warm-water fish species such as "members of the wrasse, goby, blenny, pomacentrid and opaleye families" were soon found in the cove in greater numbers than before the plant began operation, according to the 1988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Garibaldi fish, a marine goldfish species more commonly found in the warmer waters off Southern California and Baja California, often crowd Tenera scientists' boats when they're out in the cove studying.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1988 report also documents a great increase of certain types of red algae, "which are more tolerant of temperature and wave shear," and "the ubiquitous black turban snail," which can be found in tidepools up and down the Central Coast.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top of the food chain, young great white sharks between 9 and 14 feet long have taken to gathering in unusually high numbers in the cove.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 Lowe, a shark researcher and professor at Cal State Long Beach, said they've seen up to eight cruising in the cove at one time.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think it's because the water is warm, so we call it 'the spa,'" Lowe said. "There may be benefits of tucking into the spa: to digest your meal faster, warm your body up; it may enable you to grow faster. So for some of those smaller, younger white sharks that are still, we'll call them on the cusp of being teenagers, that's probably a good place to go warm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2.pngA great white shark swims in the ocean waters near Diablo Cove, off the shore of Diablo Canyon nuclear power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Rocks stripped bare of algae, sea stars and other marine species have given way to a flourishing mussel population, Steinbeck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"Even five years ago, there weren't as many mussels in the cove as we see today,"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Finally, the once-abundant bull kelp was mostly replaced by giant kelp, which can tolerate the warmer waters.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Giant kelp's dense canopy extends in a column from the seafloor and provides habitat for fish, invertebrates and numerous other species, according to the Tenera scientists.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Because Diablo Cove exists near Point Conception -- the northern- or southernmost habitat limit for many species -- it has provided a unique home-away-from-home to warmer-water species that venture farther north.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see a lot of species in Diablo Cove that we normally see in Southern California," Steinbeck said. "It's not like a whole new suite of species. It's just different amounts of those that previously existed."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cove10510Scientists demonstrate how they conduct tidal wildlife population studies at Diablo Canyon nuclear power plant, using grids to count sea life on Feb. 25, 2022. This area was initially a study zone but was determined not to be representative of the Diablo Cove environment.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PG&amp;E has paid millions in settlements, mitigation measures for environmental impact to Diablo Cove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Over the years, PG&amp;E has been subject to heavy criticism for the environmental impacts from the warm-water discharge.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From the start, early environmental impact statements by the U.S. Nuclear Regulatory Commission for the plant's once-through cooling system were deemed inadequate by the California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nuclear agency often underestimated or underplayed the various detrimental environmental impacts the system would have on marine life -- one such example being that the report did not properly assess how various plankton would be impacted by being sucked through the once-through cooling system, according to the 1976 report.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separate, closed-cycle cooling system was proposed from nearly the beginning but was deemed by PG&amp;E and the nuclear regulatory body to be too costly and infeasible compared to the ocean-water system.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early years of environmental monitoring and the plant's operation, PG&amp;E was accused of withholding certain data showing the impacts the once-through cooling system was having on marine 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Regional (Water Quality Control) Board, through the California State Attorney General's office, along with the U.S. Department of Justice on behalf of the U.S. Environmental Protection Agency (EPA), has been conducting an investigation concerning whether PG&amp;E's failure to include certain data in its reports on the intake structure constituted a violation of the NPDES permit," reads one letter from PG&amp;E to the U.S. Nuclear Regulatory Commission in 1997.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IMG_AVILA_Diablo_Canyon2_4_1_7MF4UPPG_L445239152Diablo Canyon nuclear power plant is slated to close in 2025.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that case, PG&amp;E had allegedly failed to disclose in its 1988 environmental report on the once-through cooling system the extent of the impact of entrainment of marine organisms in the cooling system. As a result, PG&amp;E settled with the state for $14.04 million in 1997.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PG&amp;E's operation of the once-through cooling system is regulated by its National Pollutant Discharge Elimination System (NPDES) permit from the Central Coast Region Water Quality Control Board, as well as the California Porter-Cologne Water Quality Control Act and the federal Clean Water Act.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Essentially, PG&amp;E has been required to ensure that the warm-water discharge does not harm the "beneficial uses" of Diablo Cove, according to its permit.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uses include recreation, industrial water supply, navigation, marine habitat, shellfish harvesting, preservation of rare and endangered species, wildlife habitat and ocean commercial and sport fishing, the most recent permit issued in 1990 says.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early 2000, the California Department of Fish and Wildlife and the Central Coast water board drafted cease-and-desist orders for PG&amp;E due to alleged violations of its permit. Had it been approved, PG&amp;E would have been required to shut down its once-through cooling system, therefore shutting down the plant.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October 2000, PG&amp;E and the Central Coast water board came to a tentative agreement worth between $16 million and $26 million to "resolve receiving water impacts" from Diablo Canyon. The settlement would have set aside 2,013 acres of watersheds draining to 5.7 miles of coastline to be forever conserved, $4.05 million for projects to protect marine resources in the vicinity and $350,000 for abalone restoration, among other things.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David Oatley, nuclear plant manager at the time, said PG&amp;E was pleased with the settlement.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just want to put this issue behind us and move forward," he told The Tribune after the settlement agreement was announced.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in 2003, the Central Coast water board later rejected the consent judgment that would have secured the settlement agreement, and in 2004, the U.S. Environmental Protection Agency issued new regulations that required the state water board to phase out once-through cooling systems.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tour cove10472Diablo Canyon nuclear power plant owned by PG&amp;E discharges about 2.5 billion gallons of cooling water a day into the 40-acre cove along the Pacific Ocean. The ecology of the cove has shifted toward warmer-water species since it began operating in 1985 but is expected to return to previous conditions within a few years of shutdown of its two units, scheduled for 2024 and 2025.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Six years later, the state water board released a once-through cooling policy that requires PG&amp;E and other power generation facilities to contribute funds to a program to mitigate environmental issues associated with the plant's intake and outtake of ocean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PG&amp;E's estimated payment to the mitigation fund is about $38 million for the Diablo Canyon nuclear power plant operating years 2015 through 2025, according to the state water board.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meantime, the settlement discussions originally initiated in 2000 were put on hold.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PG&amp;E and the Central Coast water board in May 2021 came to a final consent judgment agreement for the long-term alleged violations of the power plant's permit and water quality laws -- totaling $5.9 million, a far cry from the $16 million to $26 million agreed upon in 2000, which included thousands of acres of land conservation that were never realized.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PG&amp;E and its affiliates have, over the years, acquired more than 12,000 acres around the power plant. These lands are currently relatively undisturbed.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Tenera Diablo Cove diverA research diver gathers information in Diablo Cove for Tenera Environmental. For several decades, PG&amp;E has commissioned studies of the effects of warm-water discharges from the nuclear power plant.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 will marine life change once Diablo Canyon shuts down? Scientists unsure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Diablo Canyon is scheduled to begin shutting down in two years as its operating licenses expire. In 2024, one nuclear reactor unit will power down, followed by the second in 2025.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means in 2024, the once-through cooling system will begin taking in and flushing out about half the amount of water it currently does -- or about 1.25 billion gallons. Such a reduction in flow has happened every time the nuclear reactors require refueling, or about once every 18 to 20 months for about 30 to 35 days at a time.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less warm water is discharged into Diablo Cove, scientists aren't necessarily sure what will happen.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"It'll be interesting to see how the cove adjusts," said Steinbeck of Tenera. "It should return to normal."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return to "normal" means that the warm-water species that have found a home in the cove will likely die off and be replaced by the cold-water species indigenous to the area.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"Although the natural conditions will be reestablished, this will result in the displacement and loss of the warmer-water habitat and marine life created by the power plant discharge," wrote state water board spokesman Edward Ortiz in an emailed statement to The Tribune. "The water board will not consider the change back to the natural cold water conditions to be a violation of the permit requirements."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Tide pools 2.JPGTidepools at Diablo Cove are filled with sea life, including mussels, sea anemones, sea stars and other organisms.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times" w:eastAsia="times" w:hAnsi="times" w:cs="times"/>
            <w:b/>
            <w:bCs/>
            <w:i/>
            <w:color w:val="0077CC"/>
            <w:kern w:val="32"/>
            <w:sz w:val="28"/>
            <w:szCs w:val="32"/>
            <w:u w:val="single"/>
            <w:shd w:val="clear" w:color="auto" w:fill="FFFFFF"/>
            <w:lang w:val="en-US" w:eastAsia="en-US" w:bidi="ar-SA"/>
          </w:rPr>
          <w:t>Santa Claus dives in AquaRio's Great Ocean Tank</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433 words</w:t>
      </w:r>
    </w:p>
    <w:p>
      <w:pPr>
        <w:keepNext/>
        <w:spacing w:before="240" w:after="0" w:line="340" w:lineRule="atLeast"/>
        <w:ind w:left="0" w:right="0" w:firstLine="0"/>
        <w:jc w:val="left"/>
        <w:rPr>
          <w:lang w:val="en-US" w:eastAsia="en-US" w:bidi="ar-SA"/>
        </w:rPr>
      </w:pPr>
      <w:bookmarkStart w:id="11" w:name="Body_4"/>
      <w:bookmarkEnd w:id="11"/>
      <w:r>
        <w:rPr>
          <w:rFonts w:ascii="times" w:eastAsia="times" w:hAnsi="times" w:cs="times"/>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year it celebrates its fifth anniversary, the </w:t>
      </w:r>
      <w:r>
        <w:rPr>
          <w:rFonts w:ascii="times" w:eastAsia="times" w:hAnsi="times" w:cs="times"/>
          <w:b/>
          <w:color w:val="000000"/>
          <w:sz w:val="20"/>
          <w:lang w:val="en-US" w:eastAsia="en-US" w:bidi="ar-SA"/>
        </w:rPr>
        <w:t>Rio Marine Aquarium</w:t>
      </w:r>
      <w:r>
        <w:rPr>
          <w:rFonts w:ascii="times" w:eastAsia="times" w:hAnsi="times" w:cs="times"/>
          <w:color w:val="000000"/>
          <w:sz w:val="20"/>
          <w:lang w:val="en-US" w:eastAsia="en-US" w:bidi="ar-SA"/>
        </w:rPr>
        <w:t xml:space="preserve"> receives a very special and radical guest! Santa Claus keeps up the attraction's Christmas tradition and dives in the </w:t>
      </w:r>
      <w:r>
        <w:rPr>
          <w:rFonts w:ascii="times" w:eastAsia="times" w:hAnsi="times" w:cs="times"/>
          <w:b/>
          <w:color w:val="000000"/>
          <w:sz w:val="20"/>
          <w:lang w:val="en-US" w:eastAsia="en-US" w:bidi="ar-SA"/>
        </w:rPr>
        <w:t>Great Ocean Tank</w:t>
      </w:r>
      <w:r>
        <w:rPr>
          <w:rFonts w:ascii="times" w:eastAsia="times" w:hAnsi="times" w:cs="times"/>
          <w:color w:val="000000"/>
          <w:sz w:val="20"/>
          <w:lang w:val="en-US" w:eastAsia="en-US" w:bidi="ar-SA"/>
        </w:rPr>
        <w:t xml:space="preserve">, home of Donald and Gastão - sharks of the species Mangona (Carcharias?Taurus) - of the charismatic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couple (Stegostoma fasciatum), Zeca and Ritinha, and other 2 thousand animals among other fish species. The dives take place from December 20 to 25, always at 2pm, the sharks' feeding time, with the exception of December 24, when the dive will take place at 1pm.</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those who wish to see up close the aquatic adventures of the Good Santa Claus, there will be a 15% discount on the purchase of tickets. Residents of the state of Rio will pay R$59.90 from Monday through Friday on the promotional rate for the month of December. The purchase must be made exclusively through the website </w:t>
      </w:r>
      <w:hyperlink r:id="rId163" w:history="1">
        <w:r>
          <w:rPr>
            <w:rFonts w:ascii="times" w:eastAsia="times" w:hAnsi="times" w:cs="times"/>
            <w:i/>
            <w:color w:val="0077CC"/>
            <w:sz w:val="20"/>
            <w:u w:val="single"/>
            <w:shd w:val="clear" w:color="auto" w:fill="FFFFFF"/>
            <w:lang w:val="en-US" w:eastAsia="en-US" w:bidi="ar-SA"/>
          </w:rPr>
          <w:t>www.aquariomarinhodorio.com.br</w:t>
        </w:r>
      </w:hyperlink>
      <w:r>
        <w:rPr>
          <w:rFonts w:ascii="times" w:eastAsia="times" w:hAnsi="times" w:cs="times"/>
          <w:color w:val="000000"/>
          <w:sz w:val="20"/>
          <w:lang w:val="en-US" w:eastAsia="en-US" w:bidi="ar-SA"/>
        </w:rPr>
        <w:t>.</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AquaRio also will have a Santa Claus diving outside the tanks. He will be in the lobby for those who want to take pictures. The action is a paid activity.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Christmas decoration to delight the eyes and educational activities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To complete the festivities, 18 tanks of AquaRio will receive a thematic decoration, besides the whole visitation circuit. The main one - the Great Ocean Tank - starting December 20, will have a Christmas tree with lights.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In celebration of the attraction's 5 years, there will be signage showing a retrospective of 2021.</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kids will also be able to participate in educational activities that combine fun and awareness, such as storytelling and puppet shows, among others.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Special Christmas and New Year's schedule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AquaRio?will have special opening hours for the end of the year:?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12/24/21?-?</w:t>
      </w:r>
      <w:r>
        <w:rPr>
          <w:rFonts w:ascii="times" w:eastAsia="times" w:hAnsi="times" w:cs="times"/>
          <w:color w:val="000000"/>
          <w:sz w:val="20"/>
          <w:lang w:val="en-US" w:eastAsia="en-US" w:bidi="ar-SA"/>
        </w:rPr>
        <w:t xml:space="preserve">On this day, AquaRio?will be open from?9am?to?2pm?(with entrance to the visitation circuit?until 1pm);?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12/25/21?-?</w:t>
      </w:r>
      <w:r>
        <w:rPr>
          <w:rFonts w:ascii="times" w:eastAsia="times" w:hAnsi="times" w:cs="times"/>
          <w:color w:val="000000"/>
          <w:sz w:val="20"/>
          <w:lang w:val="en-US" w:eastAsia="en-US" w:bidi="ar-SA"/>
        </w:rPr>
        <w:t xml:space="preserve">AquaRio will be open from noon to 6?pm (with entrance to the visitation circuit until 5?00 pm);??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From</w:t>
      </w:r>
      <w:r>
        <w:rPr>
          <w:rFonts w:ascii="times" w:eastAsia="times" w:hAnsi="times" w:cs="times"/>
          <w:color w:val="000000"/>
          <w:sz w:val="20"/>
          <w:lang w:val="en-US" w:eastAsia="en-US" w:bidi="ar-SA"/>
        </w:rPr>
        <w:t>?12/26?to?</w:t>
      </w:r>
      <w:r>
        <w:rPr>
          <w:rFonts w:ascii="times" w:eastAsia="times" w:hAnsi="times" w:cs="times"/>
          <w:b/>
          <w:color w:val="000000"/>
          <w:sz w:val="20"/>
          <w:lang w:val="en-US" w:eastAsia="en-US" w:bidi="ar-SA"/>
        </w:rPr>
        <w:t>12/30/2021 -</w:t>
      </w:r>
      <w:r>
        <w:rPr>
          <w:rFonts w:ascii="times" w:eastAsia="times" w:hAnsi="times" w:cs="times"/>
          <w:color w:val="000000"/>
          <w:sz w:val="20"/>
          <w:lang w:val="en-US" w:eastAsia="en-US" w:bidi="ar-SA"/>
        </w:rPr>
        <w:t xml:space="preserve"> AquaRio will be open from?9?am to?6?pm (with entrance to the visitation circuit until 5?00 pm);?</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12/31/21?-?</w:t>
      </w:r>
      <w:r>
        <w:rPr>
          <w:rFonts w:ascii="times" w:eastAsia="times" w:hAnsi="times" w:cs="times"/>
          <w:color w:val="000000"/>
          <w:sz w:val="20"/>
          <w:lang w:val="en-US" w:eastAsia="en-US" w:bidi="ar-SA"/>
        </w:rPr>
        <w:t xml:space="preserve">On this day, AquaRio will be open from?9am?to?2pm (with entrance to the visitation circuit until?1pm);?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01/01/22?</w:t>
      </w:r>
      <w:r>
        <w:rPr>
          <w:rFonts w:ascii="times" w:eastAsia="times" w:hAnsi="times" w:cs="times"/>
          <w:color w:val="000000"/>
          <w:sz w:val="20"/>
          <w:lang w:val="en-US" w:eastAsia="en-US" w:bidi="ar-SA"/>
        </w:rPr>
        <w:t>-? The attraction is open from 12 noon to 6:00 pm (with entrance to the visitation circuit until 5:00 pm).</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SERVICE</w:t>
      </w: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MERGULHO DO PAPAI NO NOEL NO AQUARIO</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Date:</w:t>
      </w:r>
      <w:r>
        <w:rPr>
          <w:rFonts w:ascii="times" w:eastAsia="times" w:hAnsi="times" w:cs="times"/>
          <w:color w:val="000000"/>
          <w:sz w:val="20"/>
          <w:lang w:val="en-US" w:eastAsia="en-US" w:bidi="ar-SA"/>
        </w:rPr>
        <w:t xml:space="preserve"> From December 20 to 25, 2021</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Date</w:t>
      </w:r>
      <w:r>
        <w:rPr>
          <w:rFonts w:ascii="times" w:eastAsia="times" w:hAnsi="times" w:cs="times"/>
          <w:color w:val="000000"/>
          <w:sz w:val="20"/>
          <w:lang w:val="en-US" w:eastAsia="en-US" w:bidi="ar-SA"/>
        </w:rPr>
        <w:t>: From December 20 to 25, 2021</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Time:</w:t>
      </w:r>
      <w:r>
        <w:rPr>
          <w:rFonts w:ascii="times" w:eastAsia="times" w:hAnsi="times" w:cs="times"/>
          <w:color w:val="000000"/>
          <w:sz w:val="20"/>
          <w:lang w:val="en-US" w:eastAsia="en-US" w:bidi="ar-SA"/>
        </w:rPr>
        <w:t xml:space="preserve"> 2:00pm (except on 12/24, when it will be held at 1:00pm)</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 xml:space="preserve">Location </w:t>
      </w:r>
      <w:r>
        <w:rPr>
          <w:rFonts w:ascii="times" w:eastAsia="times" w:hAnsi="times" w:cs="times"/>
          <w:color w:val="000000"/>
          <w:sz w:val="20"/>
          <w:lang w:val="en-US" w:eastAsia="en-US" w:bidi="ar-SA"/>
        </w:rPr>
        <w:t>: AquaRio - Muhammad Ali Square, Gamboa (in front of Armazéns 7 and 8 of the Port of Rio)????</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times" w:eastAsia="times" w:hAnsi="times" w:cs="times"/>
            <w:b/>
            <w:bCs/>
            <w:i/>
            <w:color w:val="0077CC"/>
            <w:kern w:val="32"/>
            <w:sz w:val="28"/>
            <w:szCs w:val="32"/>
            <w:u w:val="single"/>
            <w:shd w:val="clear" w:color="auto" w:fill="FFFFFF"/>
            <w:lang w:val="en-US" w:eastAsia="en-US" w:bidi="ar-SA"/>
          </w:rPr>
          <w:t>Fishing report, March 23-29: Shaver kokanee bite stays hot; trolling for trout at Don Pedro</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3" w:name="Body_5"/>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sturgeon and stripers hitting, James Netzel reported. New Melones trout and bass action good, Kyle Wise said. Shaver pumping out kokanee, Dave Hurley reported. Don Pedro trout continue feeding, Monte Smith reported. McClure bass numbers good, Ryan Cook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Proposed new bag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 of Fish and Wildlife proposed eliminating the two-fish 15-inch size limit at Eastman, Hensley, Kaweah and Success since efforts to create a trophy fishery have been unsuccessful. The recommendation is to return to the state standard of a bag limit of 5 fish with a 12-inch size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California Aqueduct continues to be very slow with most striped bass fishermen heading to the main San Luis Reservoir or the O'Neill Forebay. Striperz Gone Wild is holding another huge fundraising tournament, the first Hailey Lauchland Memorial on April 23 at the Volta Bridge with 10 cans of unexpired food as the entry fee. Check-in at 4 a.m. with the weigh-in closing at 2 p.m. Prizes for 1st, 2nd, and 3rd in both adult and kids divisions. There will be a raffle and prizes. Omega Nguyen of Mega Bait and Tackle in Lathrop confirmed the slow action in both the Delta-Mendota Canal and California Aqueduct from Tracy south to Patterson.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there hasn't been much change as there is a decent striped bass bite with small swimbaits, jerkbaits, sardines, mackerel, or anchovies,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"Largemouth bass staging along the shorelines in the both lakes with the warm and low water conditions. Shore anglers are dragging worms or jigs along with noise-making lures such as Rat-L-Traps or Brass N'Glass in the murky water. The best action has been in the early mornings or evening." Trout action from the shorelines remains a possibility with Kastmasters, nightcrawlers, or Power Bait, but the schools of rainbows have scattered to deep water since last week's plant. The possibility for a trophy bass exists at each lake with big trout-patterned swimbaits, but the largest bass taken recently at over 10 pounds was on a small Keitech swimbait. Eastman held at 10% with Hensley rising slightly to 18%.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said, "The trout bite remains very good for trollers pulling Pro-Troll's Kokanee Killers behind a Mack's Sling Blade along with custom heavy spoons at depths to 35 feet. The lake has great potential for kokanee action this summer." Ryan Cook of Ryan Cook's Fishing said, "The bass bite remains tough, but there are small bass on the beds. Weightless Senkos, spinnerbaits, or plastics on a shakey head are the best techniques. The lake rose slightly to 60%."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2022 daily vehicle fee is $20 with an additional $15 to launch a vessel. Annual launch passes will be $120 with an annual vehicle fee of $120 with $65 for seniors.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Crappie fishing is limited to those finding the right tree holding the slabs, and once the crappie are located, small to medium minnows or minijigs are working. Trout plants have led to some action from the banks with Power Bait, Berkley Mice Tails, Atomic Tubes or Kastmasters from the shoreline while trollers are pulling shad-patterned spoons near the surface.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Bass fishing continues to be slow, but the largemouths are moving into the shorelines with the warm water along with low water conditions. Catfishing is also improving with the warming water, and Triple S Dip bait, chicken livers, or cut baits coated with garlic spray are working. The Department of Fish and Wildlife proposed eliminating the two-fish 15-inch size limit at Isabella since efforts to create a trophy fishery have been unsuccessful. The recommendation is to return to the state standard of a bag limit of 5 fish with a 12-inch size limit. Lake Isabella held at 11%. There haven't been any recent trout plants at Buena Vista, and fishing remains slow. Anglers have to be aware of the planting schedule as the bite slows quickly after the plant. Daily Fishing Permits at Buena Vista are $6.00/adults and $1.00/children under 15. Information on trout plants is available at (661) 868-7000 - press 1. In the local lakes, Ming is scheduled to be planted this week along with Brite Valley in the Tehachapi's. Heavy planting throughout the Kern River has brought about solid action despite low flows, and the 20-Mile section has been excellent for fly fishermen with Blue Wing Olives as the hatches are starting to go in the afternoons. The Wild Trout section is also producing with BWO's or skwalas. The river at Kernville has bumped up from 275 to 352 cfs while the flows have also risen at First Point below the dam, rising from 291 to 363 cfs.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is scheduled this week, and this will bring shore anglers near the launch ramp to toss out Kastmasters, nightcrawlers, or Power Bait for the planters. The planted rainbows will create an opportunity for a trophy largemouth on a large trout-patterned swimbait; however, the best action remains on the bottom with plastics on the drop-shot or jigs. The lake rose from 23% to 25%. The Kaweah River rose again from 191 cfs to 257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Golden Empire Bass Club held a tournament on Saturday with winning weight at 11.44 pounds with a tie for big fish at 3.00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is scheduled this week, and shore anglers will be lining the shorelines within a few days of the plant for a chance at the planters. There is the possibility for a trophy largemouth with big swimbaits as the bass will be corralling the planted rainbows. The bass are moving toward the shorelines in preparation for spawning, and this week's heat will bring them in tighter. The lake rose from 25% to 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are found at 20 to 50 feet in the main lake on points or humps along with larger rock in the shallows. 3/16-ounce G-Money shaky heads with a 5- to 6-inch Lunker Daddy green pumpkin/red flake plastic worm are working as the setup moves through the weeds well. Numbers are not a problem but finding quality is a challenge." Recent trout plants have spurred on action for both trollers and bank fishermen. The lake held at 29%,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annual Merced Irrigation District Spring Trout Derby is April 2-3, and Calaveras Trout Farm will be planting prior to the derby. Fishing will begin at 6 a.m. the first day and the derby ends at noon the following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have other recent McSwain derbies, the Spring Derby will rely on the smartphone app FishDonkey.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holdovers from the last plant have been taken from the shorelines at the Brush Pile, Handicapped Docks, and the peninsula around the marina with gold or blue/silver Kastmasters, garlic Power Bait, or nightcrawlers. As the rainbows work their way up the river arm in search of cooler water, trollers are scoring with blade/'crawler combinations or red Wedding Rings tipped with a nightcrawler at depths to 20 feet near the 2nd Fence Line. The lake rose slightly to 92%, but lake levels will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"Tournament action continues at the lake, and a limit in the 12-pound range will take you to the top. The reaction bite remains slow, and the best action remains on the bottom with plastics in crawdad imitations on a Texas-rig along with the occasional jerkbait fish." The San Joaquin River dropped from 637 cfs to 585 cfs at Friant as water releases continue. The lake rose from 54% to 56%. A trout plant is scheduled for Woodward Park Pond next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said, "The trout bite continues to be excellent for planters in the main lake at depths from the surface to 15 feet, and there have also been some kokanee to 14 inches showing up. Running white hoochies behind a gold 5.5-inch dodger is working for both species in the main lake from the Spillway towards Angels Creek." Ryan Cook of Ryan Cook's Fishing said, "The bass bite is all over the board with the best action remaining at depths from 40 to 60 feet as the bass are scattered over the main lake points and cuts. There are bass throughout the lake, but there are some larger bass cruising in the shallows." 73 boats participated in the Best Bass Tournament's Mother Lode Division on Saturday, and the winning team of Trey and Shane Hawkins weighed in 16.50 pounds with a big fish of 6.06. The lake held at 40%, and numerous unmarked hazards remain throughout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"The bass are staging, and the best action has been near rocky structure with plastics on a Ned-rig, chatterbaits, or deep-diving crankbaits. The bass are scattered from the banks in the afternoons to 40 to 50 feet. The Z-Man's Jackhammer or Bass Art's Creation chatterbaits have been particularly effective., A few crappie are found near the dock at Deer Creek with catfish taken on cut baits or dip baits. Trout trolling is best in the river arm as far as possible or opposite Windy Gap with hoochies behind a dodger." The lake rose slightly to 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lower Kings, a trout plant is scheduled for next week, and the action remains consistent as there have been some large brood fish to 4 pounds released within the past few weeks. Float N'Flies, crappie, jigs, Roostertails, Atomic Tubes, Trout Magnets, or Power Bait are all working. The flows have risen from 671 cfs to 920 cfs at Trimmer. Avocado Lake is scheduled for a trout plant next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Coyote said, "There have been some quality linesides in the 15- to 20-pound range caught and released off of the shorelines in the main lake with big jerkbaits such as the Jackall Rerange 130 or 8-inch Huddleston swimbait."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the bite during the full moon and passing storm was shut down for most anglers in the main lake. "The bigger fish I've heard about were by night anglers working the shorelines in the moonlight, but the very bright moon had the fish inactive during the day. I expect the bite to turn around very soon as we approach the spawning period. The lake is staying at about 897,000 acre feet, but they may be releasing some soon. I also had to make a tough business decision about guiding at Shaver beginning in May or not, and I've decided to completely focus on San Luis after all as I've had a ton of requests from my existing clients for trophy striper trips. I will also be doing a new, limited seating seminar, "Beginning Downrigging for Stripers &amp;Trophy Tips," at Sportsman's Warehouse in Fresno on Thursday, April 21 from 5:45 to 8 p.m. Special reserved seating limited to 30 attendees. Details on signing up will be available beginning March 29 at rogergeorgeguideservice.com as well as info on the topics. Cost for the 2-plus-hour seminar is $60 per person."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Basalt Recreation Area remains open, and the earliest it could possibly close is July, but a two-month advance notice will be provided prior to closure. Trolling remains slow with the best action coming from the banks with pile worms or jumbo minnows off of Dinosaur Point. The O'Neill Forebay continues to be a solid option for numbers of striped bass with bait near the old launch ramp as well as the beach near the ramp. continues to be slow with most anglers soaking bait from the shorelines. The main lake held at 44% this week with the O'Neill Forebay dropping to 81%.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trollers are picking up holdover near the dam with blade/'crawler combinations or various shad-patterned spoons from the and the Forks. The annual Bass Lake Chamber of Commerce Trout Derby is April 30-May 1 with $55,000 in prize money available. Bass fishing is fair at best with finesse techniques. With the Sheriff's Motor Fee in place and low water levels at the public launch ramp, few bass boats are heading to the lake. A webcam of the launch ramp is available at basslakeca.com. The lake rose to 60%, creating more accessible conditions at the launch ramp.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gates at Kaiser Pass will not reopen until Memorial Day at the earliest. Edison is at 15%, Florence has dropped to 4% with Mammoth Pool dropping slightly to 69%.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continues to be a hot spot for those willing to take the drive to the Central Sierra for kokanee, and although the lake is low at 37%, it is rising slowly. Wiggle Hoochies, JPex lures, or spinners with corn soaked in herring or garlic are working at depths to 25 feet. Shoreline anglers are finding some success for rainbows with Power Bait or nightcrawlers at both lakes. Roger George of Roger George Guide Service made an announcement that after looking at the business options and an increased client demand at San Luis, he decided that staying focused at San Luis was the right decision." It was a tough decision, the folks at Shaver are great, but after looking at it strictly from a business perspective - I had to stay at San Luis and take care of my people."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access at Shaver is better as you have to trudge through snow to reach the lake's edge at Huntington. Shaver's launch ramp conditions can be checked via webcam at sierramarina.com/camera.html. Huntington dropped from 50% to 47%, resulting in Shaver's increase.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should open by April 1 or earlier. Information is available at fs.usda.gov/detail/sierra/home/?cid=stelprdb5399344.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Out of Half Moon Bay, Captain Michael Cabanas of the New Captain Pete has a rockfish trip scheduled on April 1st before starting salmon trolling the following day. He said, "We have taken some sand dab/crab trips over the past few weeks with up to 183 sand dabs for 6 anglers along with 9 limits of crab for customers and crew. You have to cull through a number of females to put together legal limits of male Dungeness. The commercial crabbers are finally stacking out. We are holding the line on our prices despite the fuel price increase with $150 for rockfish or crab only, $200 for salmon, and $225 for rockfish/crab combinations."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Half Moon Bay Sport Fishing also has their fleet ready for the opening of both rockfish and salmon seasons with their big boat, the Queen of Hearts, ready to roll.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Shore line action has been decent for surf perch, and limited scores of Dungeness crab are taken on snares or hoops from the crowded pier or surrounding beaches.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Michael Cabanas - New Captain Pete (510) 677-7054; Captain Chris Chang - Ankeny Street - (650) 279-8819; Captain Bill Smith - Riptide - (650) 728-8433; Half Moon Bay Sport Fishing - Queen of Hearts - (510) 581-2628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Chris's Fishing and Whale Watching in Monterey, sand dabs, Petrale sole, and Dungeness crab are holding up until the end of the month when rockfish season starts on April 1st. Reservations are starting to fill up for the opening weeks of the season. When the weather cooperates, the best location for Petrale sole remains in deep water in Monterey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"Less than two weeks to wait, and then it's salmon season once again on the Monterey Bay. April 2 is this year's opener, and we can expect the Santa Cruz, Moss Landing, and Monterey harbors to be quite busy in the meantime as anglers ready their boats to launch. Charter boat fishing operations are sure to be booked for opening weekend as may be expected, but space might still be available on the weekdays. If fishing from a private boat, this is a very good time to recheck all your mechanics, electronics, and safety equipment.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 signs are positive for the opener. It looks like a full season will be approved by the Pacific Fisheries Management Council and the California Department of Fish and Wildlife. Salmon abundance projections for 2022 stands at 396,500 kings, well above last year's projection number of 322,137 fish. And, we've received recent reports from anglers fishing for sand dabs near our Monterey Bay marine canyons of abundant bait and unintended bycatch of king salmon on the sand dab rigs. All salmon caught prior to season opening must be released, of course. The final extent of this year's salmon season will be determined during April meetings with the various state and federal agencies. Low numbers of spawners in the Sacramento River system last year might mean mitigation of this year's season. We will have to wait and see, as usual. April 2 through April 30 is guaranteed at this point, so many anglers will be hitting it hard in the coming month.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Size and bag regulations remain the same as last year. The daily bag limit is two fish per angler per day. No more than two daily limits may be in possession when the angler is on land. The Department of Fish and Wildlife admonishes, "On a vessel in ocean waters, no person shall possess or bring ashore more than one daily bag limit." Silver salmon (Coho) may not be taken. Caution and care during release of Coho is advised, to protect this endangered species. Study up again on fish ID and release these fish with as little handling as possible. Best release is in the water with no handling or net involved.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While waiting for salmon season to start, don't forget about surfcasting for perch. The coming weekend will have excellent conditions for chasing barred surfperch from beaches near Monterey to the San Mateo Coast. The barred perch prefer a little wave action and the five to seven-foot west swell predicted for the weekend will roil up the sand crabs nicely. A cloudy or overcast sky seems to help for perch fishing as well. Don't be afraid to cast some grubs or bait if it's raining, the perch can become more active with those conditions. We keep waiting for striped bass to start biting along our beaches, but so far reports have been only sporadic. We may end up with a striper year like 2021, when very few of these hard-charging fish were caught across the season."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 the Capitola Wharf, Capitola Bait and Bait is open for boat rentals on Saturdays and Sundays from 7:00 a.m. to 3:30 p.m. Reservations are advised - (831)462-2208.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is finally some good news coming out of the Bay Area fleet with the opening of rockfish season on April 1st below Point Arena along with the ocean salmon opener the following day on April 2nd. With the rising price of diesel and gasoline, many boats will hold off making the long runs offshore or south to the Deep Reef below Half Moon Bay at the start of the ocean salmon season. The bulk of salmon historically are found along the San Mateo County coastline or near the Farallon Islands during the months of April and May.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Jerad Davis of the Salty Lady out of Sausalito plans on making his first ocean salmon trip on Monday, April 4th as he will be running whale watching trips on the weekends during the beginning of the salmon season. He said, "The salmon are generally offshore at the beginning, but there will be private boats working around Muir Beach up to Duxbury. The key is getting located at the start of the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party boats are gearing up for the opening of the rockfish and salmon seasons, but with the price of fuel, many boats will stay in the bay targeting halibut, striped bass, or shark. The California Dawn out of Berkeley has been renovated, and it is back on the water with its sister boat, the California Dawn II, arriving back for its maiden voyage with new galley in mid-April. The Happy Hooker out of Berkeley has started halibut trolling trips with the Pacific Dream also ready to splash by the start of the upcoming seasons.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Live bait is still at a premium as the new live bait boat supplying the pens at Pier 45 in San Francisco continues to be renovated. The earliest day for live bait in the pens is May 1st, but it is possible that the pens won't be filled until June 1st. Live bait in the forms of mudsuckers, smelt, or shiners is available at select bait shops including Loch Lomond Bait and Tackle in El Cerrito.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Gutierrez of Deadliest Kast Sport Fishing out of Oyster Point was out in the wind on Sunday morning, and he was able to put his clients onto three legal halibut at 25, 31, and 32 inches before the winds blew them off near Candlestick Point. He continues to score with his custom Deadliest Kast hoochie/flasher combination.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Talmadge of Flash Sport Fishing out of San Francisco said, "Captain Charles Kimberly took a shark trip to the south bay near the Red Stack on Saturday, and they landed leopard sharks to 5 feet. The shark are biting good, and we plan on working the south bay for shark or halibut in the coming weeks. The halibut action appears to be best over on the other side of the bay near Alameda.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Keith Fraser of Loch Lomond Bait and Tackle in San Rafael added, "There are a number of striped bass in San Pablo Bay with around half of the fish being above 18 inches. The bass are all over, and you can drift live bait, troll, or fly fish for the linesides. We are hearing good reports out of Southhampton Shoals, the Berkeley Flats, and Pinole for halibut, but there have been few reports from Paradise. You don't have to head to the south bay for halibut right now."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Trent Slate Bite Me Charters (415) 307-8582; Captain Jerad Davis, Salty Lady (415) 760-9362; Captain Steve Mitchell of Hook'd Up Sport Fishing (707) 655-6736; Happy Hooker (510) 223-5388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is less than weeks to the April 1st rockfish opener, and the boats at Morro Bay Landing or Virg's Landing in Morro Bay along with Patriot Sport Fishing at Port San Luis are taking reservations for the opening and following days. The sublimit f</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times" w:eastAsia="times" w:hAnsi="times" w:cs="times"/>
            <w:b/>
            <w:bCs/>
            <w:i/>
            <w:color w:val="0077CC"/>
            <w:kern w:val="32"/>
            <w:sz w:val="28"/>
            <w:szCs w:val="32"/>
            <w:u w:val="single"/>
            <w:shd w:val="clear" w:color="auto" w:fill="FFFFFF"/>
            <w:lang w:val="en-US" w:eastAsia="en-US" w:bidi="ar-SA"/>
          </w:rPr>
          <w:t>Fishing report, March 30-April 5: Shaver kokanee bite hot; McSwain trout derby this weekend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29,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6645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5" w:name="Body_6"/>
      <w:bookmarkEnd w:id="15"/>
      <w:r>
        <w:rPr>
          <w:rFonts w:ascii="times" w:eastAsia="times" w:hAnsi="times" w:cs="times"/>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sturgeon and striper action good, Alan Fong said. Don Pedro trout hitting, Monte Smith reported. McClure bass and trout on tap, Ryan Cook said. New Melones pumping out kokanee, trout and bass, Kyle Wise reported. San Francisco halibut bite takes off, The California Dawn said. Shaver kokanee bite hot, Dick Nichols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Proposed new bag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 of Fish and Wildlife proposed eliminating the two-fish 15-inch size limit at Eastman, Hensley, Kaweah and Success since efforts to create a trophy fishery have been unsuccessful. The recommendation is to return to the state standard of a bag limit of 5 fish with a 12-inch size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Roger's remarks: There's so much more to fishing than throwing a line in the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When the issue of fishing comes up in conversation with a non-angler, they usually say something like, "That sounds relaxing." I heard this the other day and I thought, "If only they had any idea how much work, effort and time it can take to be a good angler, especially if you have a boat!"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Like an iceberg, I've found that 90% of the effort/time required to go fishing with a boat isn't obvious.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folks would never think it's usually a three-day process.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Day 1: preparation -- I start with cleaning out the boat, mopping the floors, vacuuming the carpet and wiping down the interior of fish slime, goop and unknown stains from the last foray. I check out the five batteries, organize and check the line on my reels and check the condition of my rods. I make sure all my tackleboxes are ready to go, life preservers are intact and charged (auto/manual jackets). I check for loose connections and screws every trip.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Then it's on to gassing up my truck, making sure I've got my food planned for the next day, as well as checking out my entire trailer, lights, tires, tie-downs and front wench condition. Later before bed I get my clothes ready, coffee set up for morning and put my drinks in the refrigerator. If I'm lucky I can do all this in about 3-4 hours. Now it's all ready to grab and go when I get up. Hopefully I sleep some.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Day 2: fishing -- It's early and I scramble to get the coffee ready, load my ice chest, and head for the boat. Hopefully I just have to hook it up and I'm away. Since I'm mainly guiding or scouting San Luis for stripers most of the year, it's over 2 hours to get to the lake after I stop and fuel my boat. After I check in at the ranger station, it's another 30 minutes of getting the boat, equipment and tackle ready to go. (This is usually when a friend, fishing buddy or guest shows up.) I got up at 5 a.m. and it's now about 8 a.m. as we launch the boat. No complaints; it's just what it takes to get to this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We'll fish up to closing time (near 7 p.m. now). Having everything ready, planned and working is the key to being as efficient and effective as you can be. Back on land we hurry to get out the main gate before it closes, after putting everything away and wiping down the boat. It's 2 hours back to home. Around 9:15 and I put the boat back into the shop, hook up the battery charging for the next trip, lock up and head home. Elaine asks how we did. I grab some food and head for bed.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Day 3: recovery -- I try to make sure I'm able to hang out most of the day, eat, drink and recharge. After long, hot summer days it can be a full day to get back near normal. Kinda reminds me of a decathlon recovery. You play, you pay.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Once I had someone who begged me to go fishing and they even picked the day -- only to call me just as I was pulling up to the dock. "Sorry, I can't make it." Grrrr. They had no idea. Don't be that guy. Sometimes all you can do is,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at Valley Rod and Gun said, "The aqueduct has been slow for striped bass, but largemouth bass action is good with ripbaits or plastic worms." Striperz Gone Wild is holding another huge fundraising tournament, the first Hailey Lauchland Memorial Tournament on April 23 at the Volta Bridge with 10 cans of unexpired food as the entry fee. Check in at 4 a.m. with the weigh-in closing at 2 p.m. Prizes for 1st, 2nd and 3rd in both adult and kids divisions. There will be a raffle and prizes.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there hasn't been much change as there is a decent striped bass bite with small swimbaits, jerkbaits, sardines, mackerel, or anchovies,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"Largemouth bass have been taken near rocky structure near the submerged islands by kayaks, but the main action at both lakes has been for planted rainbows from the shorelines with Power Bait, nightcrawlers, or spinners. Meal worms tipped with corn are another productive setup." The possibility for a trophy bass exists at each lake with big trout-patterned swimbaits, but the largest bass taken recently at over 10 pounds was on a small Keitech swimbait. Eastman held at 10% with Hensley also holding at 18%.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said, "The trout bite remains very good for trollers pulling Pro-Troll's Kokanee Killers behind a Mack's Sling Blade along with custom heavy spoons at depths to 35 feet. The lake has great potential for kokanee action this summer." Ryan Cook of Ryan Cook's Fishing said, "The bass bite remains tough, but there are small bass on the beds. Weightless Senkos, spinnerbaits, or plastics on a shaky head are the best techniques. The lake rose slightly to 60%."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2022 daily vehicle fee is $20 with an additional $15 to launch a vessel. Annual launch passes will be $120 with an annual vehicle fee of $120 with $65 for seniors.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Lake Isabella is happening for a few species, and planted rainbows are a possibility from the banks with deep water access with Power Bait, nightcrawlers, Mice Tails, Atomic Tubes, or minijigs. Trollers are picking up a few holdovers with shad-patterned spoons. Crappie fishing is limited to those finding the right tree holding the slabs, and once the crappie are located, small to medium minnows or minijigs are working. Catfishing is decent and improving with Triple S Dip Bait, live minnows, chicken livers, or nightcrawlers.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The largemouth bass were moving into the shorelines, but Monday's storm pushed them back out off of the beds. They will be back in the shallows soon. The Department of Fish and Wildlife proposed eliminating the two-fish 15-inch size limit at Isabella since efforts to create a trophy fishery have been unsuccessful. The recommendation is to return to the state standard of a bag limit of 5 fish with a 12-inch size limit. Lake Isabella held at 11%. There haven't been any recent trout plants at Buena Vista, but there have been some quality rainbows and Lightning trout landed on Kastmasters, Power Bait, or nightcrawlers from the shorelines with deep water access. Anglers have to be aware of the planting schedule as the bite slows quickly after the plant. Daily Fishing Permits at Buena Vista are $6.00/adults and $1.00/children under 15. Information on trout plants is available at (661) 868-7000 - press 1. In the local lakes, Ming and Brite Valley were planted with trout last week. Heavy planting throughout the Kern River has brought about solid action despite low flows, and insect hatches in the afernoons have created the opportunity for fly fishermen with BWO's in the 20-Mile Section along with the Wild Trout Section. The lower Kern is improving for bass on plastics. The river at Kernville has bumped up from 352 to 587 cfs due to snowmelt while the flows have also risen at First Point below the dam, rising from 363 to 446 cfs.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shore anglers were scoring planters with Kastmasters, nightcrawlers, or Power Bait for the planters. The planted rainbows will create an opportunity for a trophy largemouth on a large trout-patterned swimbait. Gary Wasson of Visalia, local bass fishing expert, was on the lake on Monday, and he found good action for numbers, but on his last cast in the early evening, he caught and released a 9.65-pound largemouth. The lake rose from 25% to 29%. Heavy snowmelt has brought the Kaweah River up from 257 cfs to 504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shore anglers lined the shoreline for the planters with the usual suspects of Power Bait, nightcrawlers, spinners, or small spoons. There is the possibility for a trophy largemouth with big swimbaits as the bass will be corralling the planted rainbows. The bass are moving towards the shorelines in preparation for spawning, but Monday's inclement weather pushed them back for a few days. They will be back on the beds soon. The lake held at 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3 King salmon 0 Kokanee 0 Crappie 2 Catfish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78 boats participated in a tournament on Sunday with the first-place team weighing in 16 pounds boosted by a nearly 8-pound kicker. Second place dropped to 12 pounds. Ryan Cook of Ryan Cook's Fishing said, "The bass are in spawn mode, and good action is found from the south end of the lake into the river arm at depths from 2 to 15 feet with plastics on the drop-shot or shaky head, 3-inch swimbaits, wacky-rigged Senkos, or 3.5-inch Lunker Daddy tubes. Anglers have been sight fishing the beds." Recent trout plants have spurred on action for both trollers and bank fishermen. The lake rose to 30%,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annual Merced Irrigation District Spring Trout Derby is this weekend, and Calaveras Trout Farm will be planting this week. Fishing will begin at 6 a.m. Saturday and the derby ends at noon Sunday. As have other recent McSwain derbies, the Spring Derby will rely on the smartphone app FishDonkey.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holdovers from the last plant have been taken from the shorelines at the Brush Pile, Handicapped Docks, and the peninsula around the marina with gold or blue/silver Kastmasters, garlic Power Bait, or nightcrawlers. As the rainbows work their way up the river arm in search of cooler water, trollers are scoring with blade/'crawler combinations or red Wedding Rings tipped with a nightcrawler at depths to 20 feet near the 2nd Fence Line. The lake dropped slightly to 91%, but lake levels will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2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bass are moving into the shallows in the grass on the Madera side with chatterbaits, umbrella rigs, or plastics working best. Jigs are also productive." A few striped bass have been taken from shore on bait. The San Joaquin River rose once again to 677 cfs at Friant as water releases continue. The lake rose from 56% to 58%.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said, "Kokanee are showing up at depths from 8 to 40 feet with the new Paulina Peak's UV micro-minnow or a white hoochie behind a Paulina Peak gold hammered dodger. The trout bite continues to be excellent for planters in the main lake at depths from the surface to 15 feet, and easy limits have been the rule." Ryan Cook of Ryan Cook's Fishing said, "The bass can be found from 2 to 40 feet with reaction baits such as ripbaits, spinnerbaits, or squarebilled crankbaits along with Senkos or jigs." The lake dropped slightly to 39%, and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"The bass bite is improving as males and females are found along the shorelines. Plastics on a Ned-rig, chatterbaits, or deep-diving crankbaits are all working, and the Z-Man's Jackhammer or Bass Art's Creation chatterbaits have been particularly effective. Catfish to 10 pounds have been landed on cut or dip baits while crappie are found near the dock at Deer Creek. Trout trolling is best in the river arm as far as possible or opposite Windy Gap with hoochies behind a dodger." In the lower Kings, a trout plant is scheduled for this week, but the flows have increased from 920 cfs to 2,686 cfs at Trimmer, creating more dangerous conditions for waders. Finding slower water is a key to success with Float N'Flies, crappie, jigs, Roostertails, Atomic Tubes, Trout Magnets, or Power Bait. The lake rose slightly to 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Avocado Lake is scheduled for a trout plant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Coyote said, "The shoreline bite remains consistent off of Dinosaur Point with ripbaits in the 130 mm range. Duo Realis jerkbaits in Neo Pearl or the Jackall Rerange 130 are producing some quality linesides. Cars are parking along Highway 152 and walking down to the Romero Visitor Center."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that he scouted the lake on Friday with a friend and they found the fish were a little more active and there were some small schools, too. "We caught 16 fish to 25 inches on Lucky Crafts, working at about 60 feet over flats, but it was sporadic once we found fish.. The fish weren't in the normal areas like Portuguese Cove or off Romero for some reason. The males are milting in the stained 60 degree water. This storm probably slowed things down but the bite should pick back up in the warming weather."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Basalt Recreation Area remains open, and the earliest it could possibly close is June, but a two-month advance notice will be provided prior to closure. Trolling remains slow with the best action coming from the banks with pile worms or jumbo minnows off of Dinosaur Point. The O'Neill Forebay continues to be a solid option for numbers of striped bass with small castable umbrella rigs such as Yumbrella's, Picasso's, or G-Funks. Keitech swimbaits on an underspin are another option. The main lake held at 44% this week while the O'Neill Forebay rose slightly to 83%.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(559)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annual Bass Lake Chamber of Commerce Trout Derby is April 30-May 1 with $55,000 in prize money available. Bass fishing is fair at best with finesse techniques. Trout trollers are picking up holdovers near the dam with blade/'crawler combinations or various shad-patterned spoons from the and the Forks. With the Sheriff's Motor Fee in place and low water levels at the public launch ramp, few bass boats are heading to the lake. A webcam of the launch ramp is available at </w:t>
      </w:r>
      <w:hyperlink r:id="rId136" w:history="1">
        <w:r>
          <w:rPr>
            <w:rFonts w:ascii="times" w:eastAsia="times" w:hAnsi="times" w:cs="times"/>
            <w:i/>
            <w:color w:val="0077CC"/>
            <w:sz w:val="20"/>
            <w:u w:val="single"/>
            <w:shd w:val="clear" w:color="auto" w:fill="FFFFFF"/>
            <w:lang w:val="en-US" w:eastAsia="en-US" w:bidi="ar-SA"/>
          </w:rPr>
          <w:t>https://basslakeca.com/</w:t>
        </w:r>
      </w:hyperlink>
      <w:r>
        <w:rPr>
          <w:rFonts w:ascii="times" w:eastAsia="times" w:hAnsi="times" w:cs="times"/>
          <w:color w:val="000000"/>
          <w:sz w:val="20"/>
          <w:lang w:val="en-US" w:eastAsia="en-US" w:bidi="ar-SA"/>
        </w:rPr>
        <w:t xml:space="preserve">. The lake rose to 62%, creating more accessible conditions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15%, Florence has dropped to 4% with Mammoth Pool dropping slightly to 69%.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Kokanee action is heating up as the traditional opening month of April approaches, and the central Sierra hotspot for kokanee has been Shaver Lake. Shaver has been consistently producing kokanee over the past several years, and 2022 is off to a great start.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guide emeritus at Shaver Lake, said, "With the kokanee up in the water column, now is the best opportunity to land a kokanee on the troll without downriggers by using one of our Dick's weighted Mountain Flashers with monofilament line on a setback of 100 to 125 feet as this should get you down from 25 to 28 deep. I've caught more kokanee on the side poles than on downriggers between now and the middle of June. Mike Giubinni of Templeton landed 10 kokanee and a rainbow over the weekend, keeping two for dinner, using Dick's orange/silver hoochies behind a mini-Mountain flasher on the downrigger at 35 feet near the Point and the Shaver Lake Marina with five kokanee by 9 a.m. before it slowed down."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Tom Oliveira of Tom's Guide Service was out with fellow guides Manny and Jared Romero, along with one of their co-workers. Oliveira said, "We were able to get our four limits plus a nice trout, catching fish over the lake with pink or orange hoochies behind a gold Mag Tackle dodger. Most of the kokanee were in the 15- to 16.5-inch range. The bite is very good right now, and hopefully, the docks will be in place at both marinas soon."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Oliveira and Jared Romero are the local guides working the lake, and Nichols might be enticed to come out of retirement on occasion.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is starting to increase in capacity, rising to 40%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may open this week.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1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After the long wait, ocean boats finally have something to fish for other than sand dabs, Petrale sole, or Dungeness crab. A few boats have kept their crab pots in the water, but the commercial season will be over in Zones 3, 4, 5, and 6 on noon at April 8th due to two recent humpback whale entanglements occurring off of San Mateo County and in Monterey Bay involving California commercial Dungeness crab fishing gear. According to the release from the Department of Fish and Wildlife, all commercial Dungeness crab traps must be removed from the fishing grounds by the April 8th closure day. The Department's director has also authorized the Lost and Abandoned Gear Retrieval Program to begin removing commercial crab traps left in the water beginning April 15th at noon in the same closed zones.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opens on Friday, April 1st, and this will primarily affect the ports of Bodega Bay, Half Moon Bay, Santa Cruz, and Monterey as with the high gas prices, most of the Bay Area fleet will remain inside the bay on potluck trips. With the salmon opener the following day, Half Moon Bay, Santa Cruz, and Monterey will offer the best shot for success in the early season as the salmon are generally offshore around the Deep Reef or in Monterey Bay near the Soquel or Pajaro Holes. There will be boats venturing out of the Bay Area to head to Duxbury and above while Bodega Bay will run offshore towards the Weather Buoy searching for salmon. Windy weather generally affects early season salmon fishing, and with the increased prices for fuel, boats are more reluctant to make a long run for the possibility of a few fish. Once the scores come in from the salmon opener, more boats may be encouraged to either jump into the fray or wait a while.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Half Moon Bay, the Queen of Hearts out of Half Moon Bay Sport Fishing along with the independently booked, New Captain Pete, will start with rockfish with salmon trips the following day, depending upon interest. Private boaters will take advantage of the launch ramps at Westside Landing and Doran County Park in Bodega Bay, Half Moon Bay, Santa Cruz, Moss Landing, and Santa Cruz to head out for the salmon opener. It's anyone's guess at this point to see what the salmon opener will bring, but thanks to the efforts of the Golden State Salmon Association advocating for releasing salmon smolts closer to the ocean, there is optimism for a solid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Shore line action has been decent for surf perch, and limited scores of Dungeness crab are taken on snares or hoops from the crowded pier or surrounding beaches.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2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Allen Bushnell of the Santa Cruz Kayak Fishing and Surfcasting Guide Service said, "The sand dab season is coming to a rapid close this coming Friday with the opening of rockfish season in Monterey Bay, but Chris Arcoleo from Chris' Fishing Trips has been making hay all winter, going for quantity while fishing sand dabs in the middle of the bay. Their three big boats, the Check Mate, Caroline and Star of Monterey work deeper coastal waters from 250 to 300 feet for the tasty little flatfish. Sand dabs tend to congregate thickly and seem to be voracious most of the time. Clients aboard Chris' Fishing Trips continue to catch "as many 'dabs as they want." The company's reports don't even bother counting them anymore. Typical trips return with hundreds of sand dabs for clients using Sabiki-type rigs baited with squid. For the past few years, Chris's winter counts have included a significant number of Petrale sole as well. These are larger flatfish that bite on the same rigs as sanddabs with hook sizes as large as #4. Last Sunday's trip aboard the Caroline netted 19 Dungeness crab, "lots of sanddab" and ten Petrale. On Tuesday, the Check Mate filled up on the 'dabs, then added 60 Petrale sole to the bags. Saturday's trip on the Caroline scored 13 Dungeness along with 40 Petrale for the 16 anglers aboard.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Arcoleo is well prepared for our upcoming salmon season. Sending boats out every day, he maintains a current grasp of conditions on the soon to be salmon grounds. When asked for some predictions, Arcoleo responded, "Oh yeah, there's salmon out there right now. We've been seeing quite a bit of fish. Don't know if they'll still be there when the season opens, but it's a pretty good bet. We've been getting some on the sand dab rigs (and releasing of course). The water looks great and there's tons of bait all over the place."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Santa Cruz, Rodney Armstrong has been fine-tuning his new boat, a beautiful Maine Coaster, for this year's salmon opener. Operating as Santa Cruz Coastal Fishing Charters, Armstrong has parlayed years of commercial salmon and crabbing experience towards a quality six-pack fishing outfit. The new boat Knot Alone is a classy looker with clean sweeping lines, first-class cabin, and spacious deck. "Get ready for a smooth comfortable ride. She's 35' 4" long, 12' 1" wide with a bit more speed than the Streaker," said Armstrong. "The Salmon Streaker was good to us, but we can't wait to be running in the Knot Alone! Now we got a head, 5kw generator, killer stereo system, heating, and of course most importantly tons of fishing room!" Armstrong has very positive predictions for this year's salmon season around Monterey Bay. He reminds us, "I'm out there every other day for commercial crabbing. The water looks really good, with lot of life. There are a few whales around and some jellyfish on the inside. Lots of bait everywhere, mostly anchovies, but a few sardines around as well. My crabber buddies working below Half Moon Bay report the whole area near Pigeon Point and Deep Reef has been insane with bait and krill. I have high hopes of a good season again. For our six-pack trips, we'll be trolling but might try mooching as the season wears on, especially if the jellyfish get bad like last year. I got high hopes for sure!"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Surfcasters around the bay have had their work cut out for them. Another series of west swells have impacted the area. Most of the broad mid-bay beaches have been flattened to some extent as a result. Savvy anglers are finding fish, and in general, the perch size is increasing. There were a number of barred surf perch in the 13- to 15-inch range caught last week from beaches ringing the bay. While good rip currents can still be located at many beaches, we are finding it pays to work the parallel troughs between the shore break and the outside sandbars. If using bait or the popular Berkley GULP! sandworms on a Carolina rig, you can feel your weight kind of "stick" in certain areas. This situation is often created by the inside slope of a sideways trough on the surf line. Without creating slack in your mainline, the bait can be left soaking. A trough location is a good place to be, as it serves as a pathway of deeper water for the fish to move along. Usually there is a current involved that may sweep your bait along with it. Just keep the slack out of your mainline and be ready for a hungry perch to nibble or chomp. These troughs are often narrow and exist under the whitewater of a previously breaking wave, but it doesn't necessarily look like there's a deep spot there at all as you are fishing by feel. Another advantage to these parallel troughs is they are often a lane used by roving striped bass to dart in and out of a breaking wave area in search of prey, although there has been a distinct lack of striper action on Monterey Bay so far this year."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3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looking like there will not be live anchovies in the pens at Pier 45 in San Francisco until May 1st at the earlier, but the halibut don't seem to care as the bite busted wide open on Thursday with the California Dawn returning with 13 limits (39) halibut along with the Lovely Martha out of San Francisco posting a similar score with 13 limits. The action was even better on Friday with the Lovely Martha returning with 63 halibut to 16 pounds for 21 anglers (limits). All of the boats are trolling dead bait or hoochies behind a flasher, but Captain Trent Slate of Bite Me Charters out of Loch Lomond Marina in Marin County has live bait. He was out today in the south bay with Western Outdoor News columnist, Bud Chaddock, and Matt Smart with the live smelt, and they came up some quality halibut in spite of a slow drift. Smart landed a limit of halibut tossing swimbaits in the shallows. Slate is the only six-pack or party boat with live bait at the present time, allowing him to work deeper water. Slate said, "The depth of water near the airport is around 9 to 10 feet, and all of the noise from the motors along with the gear dragged through the bottom really affects the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Bill Clapp of Bill's Sport Fishing was on a half-day trip to the Alameda Rockwall area with the rest of the fleet on Friday, and his group put 7 halibut in the box along with releasing 15 to 18 shakers that were near the 22-inch mark. Clapp said, "We were trolling dead bait behind a rounded triangular dodger, and you can bend the dodger to give a different movement to the rods."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Over the weekend, it was a different story as at least 160 boats converged along the Oakland Airport in bumper boat formation, and the bite slowed considerably. In addition to the heavy boat pressure, the boats most likely mopped up the area's halibut population within a few days. There was a small spot holding the flatfish off of the airport, and based on the weekend's scores, the majority of fish were removed.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Chris Smith of the Pacific Dream out of Berkeley Marina was out on Saturday with 9 passengers for 18 halibut and a striped bass. He said, "We went to find our own water as the hot area dried up quickly. We are starting our bay potluck trips in earnest starting Thursday, and our sister boat, the Happy Hooker, is currently is being repowered. We hope to have her back in service by May."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Further evidence of the pressure was the Lovely Martha, the boat that put in 102 halibut in two days, was limited to 12 flatfish on Saturday working the same area.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Slate will start targeting his home waters around Point Pinole, and things are looking up in San Pablo Bay with one private boat bringing in 5 halibut to 20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was able to bring in a big supply of live Loch Lomond shiners into the shop, and he said, "There was a 40-inch halibut landed at Point Pinole along with so many shaker halibut which is great to see. We are making single-hook halibut leaders as the treble hooks really do damage to the undersized halibut. Bass fishing has been excellent for schoolies off of the Brickyard, the Sisters, the Marin Islands, or even the Brothers, and you can either drift live bait or troll Loch Lomond worm-tailed jigs. Red Rock is another good location for striped bass. There was a 24-inch lineside taken off of our dock by a youngster this week, not 20 feet from our door."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Mitchell of Hook'd Up Sport Fishing will unveil his new 12-pack, the Malia Kai, out of Berkeley Marina this coming weekend. Mitchell will continue to run sturgeon trips out of Pittsburg Marina with the new boat out for bay potluck, rockfish, or salmon.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new live bait boat is in the process of repairs, and due to supply chain difficulties, needed parts have been delayed. An opening of the pens is expected between May 1st and June 1st for live anchovies, and n the interim time, the most boats will have to be content with trolling in the shallower water locations. There is concern about the pressure put on the California halibut population, and many are starting to advocate for a two-fish bag limit with a 24-inch minimum instead of the current 3-fish and 22-inch minimum size.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Surf perch 2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boats out of Port San Luis and Morro Bay can wait for Friday's rockfish opener, and after three months of relative inactivity, rockfishing should be outstanding. The boats at Morro Bay Landing or Virg's Landing in Morro Bay along with Patriot Sport Fishing at Port San Luis are taking reservations for the opening and following days. The sublimit for vermilion rockfish has dropped from 5 to 4 with one copper rockfish also as a sublimit.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Striper 3 Sturgeon 3 Catfish 3 Bluegill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of press time, Brannan Island State Park is scheduled to close this coming Friday, April 1st until a new concessionaire is able to located. American Land and Leisure, who have operated on a month-to-month basis since 2013, is ending its operations on the 1st. This will result in central Delta fishermen to launch at the Rio Vista City, Sandy Beach, Sherman Island, or Eddo's launch ramps in the interim period of time to have the best access to both the Sacramento and San Joaquin-Delta.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north Delta, Alan Fong of Alan Fong's Outdoors found excellent action for largemouth bass for limits between 15 and 20 pounds punching the weeds or tossing chatterbaits or Senkos. He said, "The fish are moving up, and everything is working right now. The water temperature has risen from 58 to 64 degrees, and there are beds everywhere with males in the 5-pound range along with double-digit females. The bass in the north haven't locked on as tight as in the south Delta, but they are getting there. We also threw big shad-patterned swimbaits in the 5- to 7-inch range for striped bass to 12 pounds, and I broke off a large one, but the bite is 'hit or miss' as you have to cover a lot of water to find them."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the same story with striped bass as the schools have been scattered and the fish are willing to bite only on certain tides. Jeff Soo Hoo of Soo Hoo's Sport Fishing out of Lauritzen's Yacht Harbor in Oakley said, "We have been getting them, but it has been tough fishing as we aren't finding groups of fish as in past years. It seems that the spring striped bass run will be late. We have mainly been trolling due to the dirty water, and the wind has been blowing nearly every day. The best action remains at the bottom of the outgoing tide as we are finding fish, but they only want to bite at certain times. We have some really nice jumbo minnows, but the stripers haven't been grouped up enough for live bait. The boat traffic has been very heavy at the West Bank, and the water hasn't been clearing up on the outgoing tide, even downstream near Sherman Island."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Sturgeon fishing remains outstanding, and Captain Ron Koyasako of Nautilus Excursions has been fighting the wind for good scores of sturgeon, releasing legal fish when they reach two slot-limit fish. They put in two slot-limit sturgeon on Saturday morning before starting to release legal fish. He said, "We tried for striped bass on the anchor, but the weeds were a challenge. We started with a double on oversized fish on Sunday morning fishing outside the Pittsburg Marina, and there are a number of boats in the same area." Koyasako will be returning to San Francisco for the summer months after the first week of April.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Many of the six-packs will be vacating the Delta in the coming weeks as the lure of San Francisco Bay halibut becomes too great, but Captain Steve Mitchell of Hook'd Up Sport Fishing will keep his vessel, the Top Gun, in Pittsburg as long as the sturgeon bite remains good while his new boat, the 12-pack Malia Kai, is berthed in Berkeley for the potluck season. Captain Shawn Taylor has been running the Top Gun for the past week, and he has found spectacular fishing out of Pittsburg, hooking 10 fish with six legal sturgeon on Sunday for five anglers. Mitchell said, "Taylor put in early limits with five fish landed within 20 minutes. This is the springtime bite, and this happens every spring when the water warms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Joey Gamez of Golden State Sport Fishing also posted limits of sturgeon on Saturday and Sunday as the action has been nothing short of spectacular.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Zack Medinas of Gatecrasher Fishing Adventures offers an alternative to catch and kill sturgeon, and he said, "Fishing has been wide open for us for about three weeks. Many of these fish are loaded with eggs, and many are oversized with a few shakers around 27/28 inches as there aren't many fish in the mid- to upper 30-inch range." Medinas offers catch-and-release trips for white sturgeon.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the tremendous number of 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Striped bass tournaments are on the horizon with the 1st Annual Captain Barry Canevaro Memorial Striper Derby hosted by the California Striped Bass Association on this coming Saturday, April 2nd at the Rio Vista launch ramp. The target-length will be announced at 6:00 a.m., and fishing will last until 3:30 p.m. Information and registration is available at . The entry fee is $40/angler with a 90% payout.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warmer waters of the San Joaquin-Deltaare heating up for largemouth bass, and the limits continue to grow larger. There are more and more bass on the beds, and a variety of techniques are used to entice strikes. Striped bass are moving into the central Delta with live bait while trollers are working from the Antioch Bridge towards Prisoner's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several bass tournaments are scheduled during the month of April, and the spotted bass bite continues to improve as the calendar has turned into spring. The spots have moved into the shallows as the water temperatures are now in the 60's, and finesse techniques on the bottom are picking up most of the action. White bass are found at the mouth of the river arms or cuts, and they are boiling on occasion. Small white Kastmasters or Roostertails trolled or cast into the suspended schools are working best with small topwater lures when the whites are on the surface. Crappie are taken around submerged structure with minijigs or small hairraisers. The lake held at 28%. A webcam of the lake is available at . At Lopez, the bass bite is improving with plastics on the drop-shot, Ned-rig, or Texas rig, jigs, or creature baits such as Brush Hogs or Sweet Beavers. Small Keitech swimbaits are also producing. Planted trout are taken on Kastmasters thrown from the shorelines with deep water access along with trolling at depths to 25 feet. Shore anglers have to work areas with deep water access. It is best to contact the marina at(805) 489-1006for the latest launch ramp status as it could change any time. The lake level held at just over 29%. A webcam of the lake is available at . At Santa Margarita, bass fishing continues to improve as the largemouths are moving into the shallows. Crankbaits, swimbaits, jigs, or plastics on the drop-shot are all picking bass. 3000 pounds of rainbow trout went into the lake two weeks ago, and shore fishermen continue to pick up stragglers on nightcrawlers, Power Bait, or Kastmasters. Crappie are found in submerged structure with small Keitech swimbaits or minijigs. Catfishing is fair with cut mackerel scented with garlic. A webcam of the lake is available at . The lake is nearly 63%. At San Antonio, minimal change remains the story with slow bass fishing along with a few small crappie landed in submerged structure. The catfish bite is also slow, but it should improve with the warm weather. The lake held at 12%.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times" w:eastAsia="times" w:hAnsi="times" w:cs="times"/>
            <w:b/>
            <w:bCs/>
            <w:i/>
            <w:color w:val="0077CC"/>
            <w:kern w:val="32"/>
            <w:sz w:val="28"/>
            <w:szCs w:val="32"/>
            <w:u w:val="single"/>
            <w:shd w:val="clear" w:color="auto" w:fill="FFFFFF"/>
            <w:lang w:val="en-US" w:eastAsia="en-US" w:bidi="ar-SA"/>
          </w:rPr>
          <w:t>Captain's Log: Kids Love Shark Battles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Noozhawk (Santa Barbara, CA)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August 12,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Malamute Ventures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OUTDOORS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Capt. David Bacon, NOOZHAWK COLUMNIST</w:t>
      </w:r>
    </w:p>
    <w:p>
      <w:pPr>
        <w:keepNext/>
        <w:spacing w:before="240" w:after="0" w:line="340" w:lineRule="atLeast"/>
        <w:ind w:left="0" w:right="0" w:firstLine="0"/>
        <w:jc w:val="left"/>
        <w:rPr>
          <w:lang w:val="en-US" w:eastAsia="en-US" w:bidi="ar-SA"/>
        </w:rPr>
      </w:pPr>
      <w:bookmarkStart w:id="17" w:name="Body_7"/>
      <w:bookmarkEnd w:id="17"/>
      <w:r>
        <w:rPr>
          <w:rFonts w:ascii="times" w:eastAsia="times" w:hAnsi="times" w:cs="times"/>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I've written many stories about big battles with big sharks, but there are sharks made just for kids, too.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Wide-eyed kids head to sea on boats, piers or from the beach on their earliest fishing adventures, sometimes just old enough to turn the handle on the reel, as long as a grown-up is holding up the rod and assisting as required.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salty charter captain long ago learned that kids have a blast pulling on sharks their own size, and when the shark comes to the surface, the kids' eyes are as big as saucers.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When relatives or friends with kids, from inland states or counties, come to visit some of my regular charter clients, we often take them out and specifically look for small sharks to catch.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is placeholder text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Can you imagine how a kid from Nebraska becomes the hero of his or her school once back home talking about shark fishing in Santa Barbara? They excitedly tell stories about catching several sharks, and feel great about being the center of attention.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Kid-size shark species include smoothound, pinback, shovelnose (guitarfish), leopard, and sand shark. These sharks can be found and caught in shallow water and without having to travel hours to get to the best spots.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When targeting sharks for kids, a good plan is to head out of harbor and fish nearshore kelp beds and reef zones. These species spend much of their time in shallow water, less than 80 feet deep, and tend to forage along the edge of structure such as kelp beds and reefs.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 good plan is to drift or anchor just outside of a kelp bed, and fish the bottom. If bites don't come within about 20 minutes, move on to the next spot. Shallow reef areas are likely places to find sharks, and they tend to forage over sand spots right adjacent to a reef.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These species of sharks are attracted to a variety of baits, since they are primarily scavengers. Good options include squid strips, anchovies, sardines and shrimp. It is best to rig simply with a dropper loop or sliding sinker rig.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Small sharks are great fun. They tend to hang out in schools, and when one is hooked, you can usually count on more in the vicinity. Most of these sharks have white tender flaky meat, which is decent table fare when prepared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is best to clean the shark at sea, then take it home and soak it in hot tap water for about 10 minutes. After a soaking in hot water, the skin will come off easily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 Capt. David Bacon operates WaveWalker Charters and is president of SOFTIN Inc., a nonprofit organization providing seafaring opportunities for those in need. Visit softininc.blogspot.com to learn more about the organization and how you can help. Click here to read previous columns. The opinions expressed are his own.</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 Tiffany Vague displays a kid-size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with a beautiful color pattern on its upper body. (Courtesy photo) Capt. Tiffany Vague displays a kid-size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with a beautiful color pattern on its upper body. (Courtesy photo) Santa Barbara Museum of Natural History - Butterflies Alive - ROS 300 x 250</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6304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times" w:eastAsia="times" w:hAnsi="times" w:cs="times"/>
            <w:b/>
            <w:bCs/>
            <w:i/>
            <w:color w:val="0077CC"/>
            <w:kern w:val="32"/>
            <w:sz w:val="28"/>
            <w:szCs w:val="32"/>
            <w:u w:val="single"/>
            <w:shd w:val="clear" w:color="auto" w:fill="FFFFFF"/>
            <w:lang w:val="en-US" w:eastAsia="en-US" w:bidi="ar-SA"/>
          </w:rPr>
          <w:t>Fishing report, March 16-22: Anglers coming from far away to try for Shaver kokanee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5835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9" w:name="Body_8"/>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South San Francisco Bay producing halibut and sturgeon, Captain Steve Gutierrez reported. Rockfish season opens April 1 below Point Arena with ocean salmon tentatively opening on April 2, Pacific Fishery Management Council reported. Don Pedro producing quality kokanee, Monte Smith said. New Melones bass solid for numbers and quality, Ryan Cook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Proposed limit change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Department of Fish and Wildlife proposed eliminating the two-fish 15-inch size limit at Eastman, Hensley, Kaweah and Success since efforts to create a trophy fishery have been unsuccessful. The recommendation is to return to the state standard of a bag limit of five fish with a 12-inch size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Take the high road on the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that time of the year again when your favorite fishing spot has a recreational watercraft invasion. It's not like anglers own the water, it's just that we've been able to pretty much have the ramps, docks and water to ourselves for long enough this winter to begin to believe that's how it should be.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Now, we can expect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always a few boaters who sprint to launch their vessel even though they're not ready to go at all. Once these same anxious folks back down the ramp to the water, they go into slow motion, moving all their stuff from the vehicle to the vessel (which should already be done). Everything stops because one of the kids can't find the sunscreen and a crazy fire drill takes place.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We'll see boaters launch, put the engine down and find out the battery is uncharged or the engine won't start. Now the boater is stuck moored to the dock, taking up valuable space for others to launch, take on passengers or safely exit the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of the time it's due to never checking the battery, terminals or if the engine will start before heading to the lake and chancing it. Nice warm weather can do that to all of us. Do you bring a tow rope, jumper cables and tools along to help these folks? Yes, it's a hard decision to take your precious water/angling time to help someone who tells you they deliberately went to the lake and didn't check things out to save time. I always try to help whoever I can but I think that intentional disregard is dangerous and presumptive. I try to err on the positive assumption side.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Last year in the early spring I met a boater stuck at the dock trying to get his engine started. He had young kids and his wife with him and he wasn't giving up -- this was their first time out since last year.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had a hunch and I asked if I could see his console. The engine would turn over, but not start. Did he have a master run switch on the boat? He didn't know what that was. He found a switch he had never noticed before, turned it over and the engine took off.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encounter kind of rebalanced me between just trying to be tolerant of people who slowed up my fishing day and trying to make a family's day better or maybe even special. Never give up...helping those who need it.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California Aqueduct continues to be very slow. Bill Sterling of the Sportsman's Warehouse in Fresno said, "It's been very slow in the aqueduct and the surrounding canals in the Los Banos area. The water is still stopped at Checkpoint 9 due to repairs of the gates there. I fished 19 hours yesterday and nothing. We had over 20 poles out and all we caught was one shaker. I threw A rigs, swim baits, Rat-L-Traps, cut bait, and live bait. Nothing..." Sterling also runs Striperz Gone Wild, and they are holding another huge fundraising tournament with the first Hailey Lauchland Memorial Tournament on April 23 at the Volta Bridge with 10 cans of unexpired food as the entry fee. Check in at 4 a.m. with the weigh-in closing at 2 p.m. Prizes for top three places in both adult and kids divisions. There will be a raffle and prizes. Mickey Clements of Coyote Bait and Tackle in Coyote confirmed the slow action in the aqueduct, and this was reinforced by Omega Nguyen of Mega Bait and Tackle in Lathrop who said, "There have been some stripers taken around Tracy, but overall, the aqueduct has been slow."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striped bass action has been better than up north as small swimbaits, jerkbaits, sardines, mackerel, or anchovies are all producing,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cold wintertime temperatures,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"Largemouth bass are already starting to stage along the shorelines in both lakes with the warm and low water conditions. Sound-producing lures such as Rat-L-Traps or Brass N'Glass are working best in the murky water." Trout fishermen lined the shorelines at both lakes after last week's plants. The possibility for a trophy bass exists at each lake with big trout patterned swimbaits, but the largest bass taken recently at over 10 pounds was on a small Keitech swimbait. Eastman held at 10% and Hensley held at 17%.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3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 Pedro Reservoir has been relatively quiet over the past few months for both trout and bass, but early season results show great promise for an excellent kokanee season at the lake. Kokanee Power's annual Team Tournament will be June 11.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 Smith of Gold Country Sport Fishing took out three clients Saturday for great action for 10 rainbow trout, five kokanee to 15 inches, and a 2.5-pound king salmon landed by 7-year-old Maxwell Holbrook of Catheys Valley. Smith said, "The kokanee ranged from 10 to 15 inches, and the big fish came in at 1.5 pounds. The kokanee were all fat and healthy, and this is a great sign for the potential for the summer. The water temperature is at 54/55 degrees, and the kokanee were all high in the water column with most found between 17 and 25 feet with the deepest at 35 feet. We were running Pro-Troll's Kokanee Killers for the kokanee along with Rapalas on the sideplaners to 10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"The bass bite remains tough with the best action at depths from 20 to 40 feet with plastics or jigs before the fish move up in the afternoons." The lake held at 59%.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2022 daily vehicle fee is $20 with an additional $15 to launch a vessel. Annual launch passes will be $120 with an annual vehicle fee of $120 with $65 for seniors.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Overall, crappie fishing has been slow, but kayakers working Notorious Jigs over certain trees are finding great action for up to 25-fish limits. The heavy pressure on crappie populations throughout the state are leading some to call for a 10-fish bag limit with a 10-inch minimum. Currently, only two lakes in California have a 10-inch minimum size - both in San Diego County. Trout plants have created a fair opportunity for the planters with Power Bait, Berkley Mice Tails, Atomic Tubes or Kastmasters from the shoreline while trollers are pulling shad-patterned spoons near the surface.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Bass fishing remains slow, but a few whiskerfish are taken on Triple S Dip bait, chicken livers, or cut baits coated with garlic spray. The Department of Fish and Wildlife proposed eliminating the two-fish 15-inch size limit at Isabella since efforts to create a trophy fishery have been unsuccessful. Catfishing continues to be best with The recommendation is to return to the state standard of a bag limit of 5 fish with a 12-inch size limit. Lake Isabella held at 11%. There haven't been any recent trout plants at Buena Vista, and few anglers have been showing up in response to the lack of plants. A few planted rainbows have been taken on minnows or crappie jigs. Catfishing is fair with cut baits. Anglers have to be aware of the planting schedule as the bite slows quickly after the plant. Daily Fishing Permits at Buena Vista are $6.00/adults and $1.00/children under 15. Information on trout plants is available at (661) 868-7000 - press 1. In the local lakes, Ming and the River Walk were kicking out planted rainbows last week, but the bite slows within a week of the plant. Heavy planting throughout the Kern River has brought about solid action despite low flows, and the 20-Mile section has been excellent for fly fishermen with Blue Wing Olives while spin casters are working salmon eggs, live crickets, nightcrawlers, or spinners. The river at Kernville is steady at 275 cfs also holding steady below the dam at 291 cfs at First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are starting to move into the shorelines with the warmer weather over the past week, but this week's anticipated rain might push them back slightly into deeper water. The reaction bite is starting to improve, but the best action remains on the bottom with plastics on the drop-shot or jigs. The lake rose from 22% to 23%. The Kaweah River dropped from 212 cfs to 191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fishing is starting to improve due to the warmer weather as the largemouths are moving toward the shoreline. Plastics on the drop-shot or jigs are working along with deep-diving crankbaits or spinnerbaits when the wind is blowing. The lake rose from 23% to 25%.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2 King salmon 0 Kokanee 0 Crappie 2 Catfish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48 boats participated in Saturday's Best Bass Tournaments Central Division event won with a 12.44-pound limit by the team of Mike Van Guilder and Justin Steelman. Ryan Cook of Ryan Cook's Fishing said, "The bass are scattered throughout the water column from the banks to 40 feet, and a variety of presentations are working including G-Money Jigs with Lunker Daddy twin-tail trailer or with 3.5-inch Lunker Daddy tubes. Numbers are not a problem but finding quality is a challenge." Recent trout plants have spurred on action for both trollers and bank fishermen. The area from the Houseboats south including Temperance and Cotton is now 5 mph. There are several additional tournaments in the coming months. The lake held at 29%, and the best ramp continues to be at Barrett Cove South.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Calaveras Trout Farm planted again last week, and there were a number of trophy-sized trout released including one at 12 pounds. From the shorelines, the Brush Pile, Handicapped Docks, and the peninsula around the marina remain the top locations with gold or blue/silver Kastmasters, garlic Power Bait, or nightcrawlers. As the rainbows work their way up the river arm in search of cooler water, trollers are scoring with blade/'crawler combinations or red Wedding Rings tipped with a nightcrawler at depths to 20 feet near the 2nd Fence Line. The lake dropped slightly from 94% to 91%, but lake levels will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buzz is all about how the two high school students took a 18.44-pound limit out of the lake last week while an adult tournament produced a winning weight in the 12-pound range. Dragging jigs on a slow presentation along the rockpiles in either deep or shallow water are working along with some reaction bite with umbrella rigs with 3.8-inch Keitech Fat Impact swimbaits. The San Joaquin River was stable at 637 cfs at Friant as water releases continue. The lake rose from 52 to 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New Melones is another Mother Lode option for both trout and kokanee, and limits of planted rainbows are found from the Spillway to Angels Cove in the main lake at depths to 35 feet with white hoochies behind a 5.5-inch gold hammered blade. There have also been kokanee landed at New Melones, but reports have been suppressed in the early season. Kokanee Power will start their summer derby season at Lake Pardee on April 9. before Don Pedro in June and New Melones on July 9. The kokanee in both Pedro and Melones should be impressive by this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"Bass fishing continues to be strong with G-Money jigs with a Lunker Daddy trailer, 6-inch Lunker Daddy plastics on green pumpkin/red flake or 3.5-inch tubes at depths from 20 to 40 feet before the fish move up in the afternoons. 3/4-ounce spinnerbaits in white with gold blades are working along the mud lines in the afternoons on a slow roll. The overall reaction bite is slow." The lake dropped slightly to 40%, and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"Deep-diving crankbaits are working on the far side of the lake, and anglers are tossing them off of the rocky structure. Bass are starting to cruise the shorelines. Jigs are also picking up a few fish on a slow presentation. Trout trollers are working hard for 2 to 3 fish per rod with shad-patterned spoons amidst the shad schools. Shore anglers are finding a few trout near Deer Creek with Power Bait or nightcrawlers." Crappie are making a showing around submerged structure in the river arm. In the lower Kings, recent trout plants for rainbows to 4 pounds have accounted for solid fishing with Float N'Flies, crappie, jigs, Roostertails, Atomic Tubes, Trout Magnets, or Power Bait. The flows are stable at 671 cfs at Trimmer. The lake rose slightly to 33%.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Coyote said, "Trolling remains slow with the best action coming from the banks with pile worms or jumbo minnows off of Dinosaur Point. There is some action with jerkbaits or small umbrella rigs." The O'Neill Forebay has been a solid option for numbers of striped bass with bait near the old launch ramp as well as the beach near the ramp. continues to be slow with most anglers soaking bait from the shorelines The main lake dropped slightly to 44% with the O'Neill Forebay also dropping from 89% to 82%.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lake is receiving more interest for bass and trout as the waters are starting to rise and warm up. Trout trollers are picking up holdover near the dam with blade/'crawler combinations or various shad-patterned spoons from the and the Forks. Bass fishing is fair at best with finesse techniques near Willow Creek." The annual Bass Lake Chamber of Commerce Trout Derby is April 30-May 1 with $55,000 in prize money available. Information - </w:t>
      </w:r>
      <w:hyperlink r:id="rId192" w:history="1">
        <w:r>
          <w:rPr>
            <w:rFonts w:ascii="times" w:eastAsia="times" w:hAnsi="times" w:cs="times"/>
            <w:i/>
            <w:color w:val="0077CC"/>
            <w:sz w:val="20"/>
            <w:u w:val="single"/>
            <w:shd w:val="clear" w:color="auto" w:fill="FFFFFF"/>
            <w:lang w:val="en-US" w:eastAsia="en-US" w:bidi="ar-SA"/>
          </w:rPr>
          <w:t>https://www.basslakechamber.com/fishing-derby</w:t>
        </w:r>
      </w:hyperlink>
      <w:r>
        <w:rPr>
          <w:rFonts w:ascii="times" w:eastAsia="times" w:hAnsi="times" w:cs="times"/>
          <w:color w:val="000000"/>
          <w:sz w:val="20"/>
          <w:lang w:val="en-US" w:eastAsia="en-US" w:bidi="ar-SA"/>
        </w:rPr>
        <w:t xml:space="preserve">. With the Sheriff's Motor Fee in place and low water levels at the public launch ramp, few bass boats are heading to the lake. A webcam of the launch ramp is available at </w:t>
      </w:r>
      <w:hyperlink r:id="rId136" w:history="1">
        <w:r>
          <w:rPr>
            <w:rFonts w:ascii="times" w:eastAsia="times" w:hAnsi="times" w:cs="times"/>
            <w:i/>
            <w:color w:val="0077CC"/>
            <w:sz w:val="20"/>
            <w:u w:val="single"/>
            <w:shd w:val="clear" w:color="auto" w:fill="FFFFFF"/>
            <w:lang w:val="en-US" w:eastAsia="en-US" w:bidi="ar-SA"/>
          </w:rPr>
          <w:t>https://basslakeca.com/</w:t>
        </w:r>
      </w:hyperlink>
      <w:r>
        <w:rPr>
          <w:rFonts w:ascii="times" w:eastAsia="times" w:hAnsi="times" w:cs="times"/>
          <w:color w:val="000000"/>
          <w:sz w:val="20"/>
          <w:lang w:val="en-US" w:eastAsia="en-US" w:bidi="ar-SA"/>
        </w:rPr>
        <w:t xml:space="preserve">. The lake rose slightly to 58%, creating more accessible conditions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15%, Florence has dropped to 5% with Mammoth Pool also dropping from 83% to 70%.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has been a hot spot for the few trollers targeting kokanee, and dedicated kokanee fishermen are traveling from hours away to find kokanee to 17 inches working Wiggle Hoochies, JPex lures, or spinners with corn soaked in herring or garlic. The kokanee bite has been early in the morning prior to 9 a.m. The launch ramp at Sierra Marina is low, but boats can access the water at this point. Shore anglers are picking up a few holdover trout at both Shaver and Huntington. The access at Shaver is better as you have to trudge through snow to reach the lake's edge at Huntington. Shaver's launch ramp conditions can be checked via webcam at </w:t>
      </w:r>
      <w:hyperlink r:id="rId193" w:history="1">
        <w:r>
          <w:rPr>
            <w:rFonts w:ascii="times" w:eastAsia="times" w:hAnsi="times" w:cs="times"/>
            <w:i/>
            <w:color w:val="0077CC"/>
            <w:sz w:val="20"/>
            <w:u w:val="single"/>
            <w:shd w:val="clear" w:color="auto" w:fill="FFFFFF"/>
            <w:lang w:val="en-US" w:eastAsia="en-US" w:bidi="ar-SA"/>
          </w:rPr>
          <w:t>http://www.sierramarina.com/camera.html</w:t>
        </w:r>
      </w:hyperlink>
      <w:r>
        <w:rPr>
          <w:rFonts w:ascii="times" w:eastAsia="times" w:hAnsi="times" w:cs="times"/>
          <w:color w:val="000000"/>
          <w:sz w:val="20"/>
          <w:lang w:val="en-US" w:eastAsia="en-US" w:bidi="ar-SA"/>
        </w:rPr>
        <w:t xml:space="preserve">. Shaver is at 33% with Huntington rising slightly to 50%.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should open by April 1 or earlier.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0 Rockfish 0 Striper 1 White seabass 1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New Captain Pete went out on a sand dab/crab trip on Saturday, but other than this, the harbor has been pretty slow as the April 1st rockfish opener can't get here quick enough. There is good news with the anticipated April 2nd salmon opener as the majority of early season salmon are normally found south of the harbor at the Deep Reef and off of the Farallon Islands. Shore line action has been decent for surf perch, and limited scores of Dungeness crab are taken on snares or hoops from the crowded pier or surrounding beaches.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0 Rockfish 0 Striper 1 White seabass 0 Crab 3 Sand dabs 3 Surf perch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Chris's Fishing and Whale Watching in Monterey, sand dabs, Petrale sole, and Dungeness crab are holding up until the end of the month when rockfish season starts on April 1st. Reservations are starting to fill up for the opening weeks of the season. When the weather cooperates, the best location for Petrale sole remains in deep water in Monterey Bay. The annual Whalefest will take place on March 19/20th at the Old Fishermen's Wharf from 11:00 a.m. to 5:00 p.m. Information on the free event is available at </w:t>
      </w:r>
      <w:hyperlink r:id="rId194" w:history="1">
        <w:r>
          <w:rPr>
            <w:rFonts w:ascii="times" w:eastAsia="times" w:hAnsi="times" w:cs="times"/>
            <w:i/>
            <w:color w:val="0077CC"/>
            <w:sz w:val="20"/>
            <w:u w:val="single"/>
            <w:shd w:val="clear" w:color="auto" w:fill="FFFFFF"/>
            <w:lang w:val="en-US" w:eastAsia="en-US" w:bidi="ar-SA"/>
          </w:rPr>
          <w:t>www.whalefest.org</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"After a two-year hiatus due to COVID regulations, the famous Sand Crab Classic Perch Derby came roaring back this year on March 12, at the Portuguese Hall in Santa Cruz. Anglers came from near and far to participate to vie for ridiculously pompous Grand Master's Trophy that stands nearly five feet high, festooned with sea eagles and of course, a leaping perch for the top piece. State and County Health regulations finally allowed indoor gatherings of up to 1000 people which gave organizers the green light for the year. Over 300 anglers and family members were able to attend the event this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Respectful of individual health concerns, the raffle and awards ceremony were held outside on a beautiful Saturday afternoon that graced us with sunshine and shady spots as well. Diners enjoyed the Tri-Tip and BBQ chicken luncheon with seating both inside and outside the hall, according to their choice.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Though fishing seemed 'slow' in the weeks leading to this annual event, a good number of hog perch were weighed in before the cut-off time of one p.m. The biggest perch this year was a barred surf perch caught by long-time attendee Allan Padua of Salinas whose 15.25-inch fish captured the Grand Master Trophy. Padua is no stranger to the awards ceremony, earning trophies on a regular basis through the years. His slab barred surf perch weighed in at two pounds, ten ounces. It weighed even more before weighmasters cleaned all the sand off the fish.</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complete leaderboard can be viewed at </w:t>
      </w:r>
      <w:hyperlink r:id="rId195" w:history="1">
        <w:r>
          <w:rPr>
            <w:rFonts w:ascii="times" w:eastAsia="times" w:hAnsi="times" w:cs="times"/>
            <w:i/>
            <w:color w:val="0077CC"/>
            <w:sz w:val="20"/>
            <w:u w:val="single"/>
            <w:shd w:val="clear" w:color="auto" w:fill="FFFFFF"/>
            <w:lang w:val="en-US" w:eastAsia="en-US" w:bidi="ar-SA"/>
          </w:rPr>
          <w:t>www.sandcrabclassic.com</w:t>
        </w:r>
      </w:hyperlink>
      <w:r>
        <w:rPr>
          <w:rFonts w:ascii="times" w:eastAsia="times" w:hAnsi="times" w:cs="times"/>
          <w:color w:val="000000"/>
          <w:sz w:val="20"/>
          <w:lang w:val="en-US" w:eastAsia="en-US" w:bidi="ar-SA"/>
        </w:rPr>
        <w:t>, along with photos and videos of this years' event. Notable First-place trophy winners include Josh Shinsato for Men's Barred Surf Perch (14.75-inches caught near 26th Ave in Santa Cruz), Kim Ressa for Women's Barred Surf Perch (12.5 inches at Seascape), Matt Michie for "Men's Other Perch" (14.0 striped perch from Monterey), Molly Hanson captured "Women's Other" (10-inch black perch). Kristina Zepeda got the Junior Barred Surf Perch trophy (13.5-inch from Santa Cruz Harbor) and Caden Williams brought home the Junior "Other" trophy with a 15-inch pile perch.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Mike Baxter and I are the primary organizers for this event which benefits the Monterey Bay Salmon and Trout Project with a donation each year. But, most of the credit for success goes to nearly 30 tireless volunteers for setup and breakdown, raffle sales, silent auctions, music and sound, plus the fabulous kitchen and cleanup crews. Barring anything unforeseen, we will continue to host this benefit event every year on the second Saturday of March. Watch this column closely for sign-up announcements towards the end of December 2022. The event is so popular we sold out 300 entries in less than one hour for this year's registration list."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0 Albacore 0 Halibut 2 Striper 2 Rockfish 0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are only three more weeks before the rockfish season opens below Point Arena on April 1st, and there is a strong possibility for an ocean salmon opener on April 2nd. The Bay Area boats are gearing up for both seasons, but with the price of fuel, boats may be reluctant to venture outside the Golden Gate with anything but a full load. Bay potluck trips may take center stage for the early season as there has been a much better than expected halibut bite in the south bay. However, with live bait possibly unavailable until June, trolling will be the primary technique. Most of the action has been from Candlestick Park and to Coyote Point, and the kayak crowd has been joining the private and party boats in the south bay. Most of the action has been for undersized flatfish, but there have been some six-packs which have picked up as many as 18 halibut (six limits). Captain Jonathon Smith on the Happy Hooker took his first halibut trolling trip on Thursday, and they ended up with 4 legal fish along with up to 10 shakers per rod. There was plenty of action, but the numbers of legal fish have been limited. They will be back out again this week from Thursday through Saturday with open loads. The Pacific Dream, also out of Berkeley, will be back in action in a couple of weeks for potluck or early season salmon or rockfishing trips.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 Chin at Bay Tackle in El Cerrito said, "Halibut fishing has been on the rise as a few boats have actually put in limits. Everyone is fishing from Candlestick Park south to Coyote Point on the west side of the bay and near the Oakland Airport on the east side. The herring spawns never came over to the East Bay this season as everything was on the San Francisco side along the piers and from 3rd Street south. Striped bass action has been slow in our area, but there are some quality stripers coming out of Rodeo, Benicia, Napa, and Martinez along with a few reports at the Pinole Point Pier and in Hercules. The wind has kept us from heading out early in the mornings on our side of the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Craig Hansen of Argo Sport Fishing out of San Francisco said, "We have started trolling in the south bay, and the results are surprisingly positive with halibut and striped bass jumping on the hooks, rendering our anchor for emergency use only. We are now exclusively targeting halibut and firmly entrenched in the spring mode. Our latest trips found near limits of halibut to 16 pounds with seven of the ten fish over 10 pounds as we are averaging a fish per rod or better for the last few trips. New fish have moved into the bay this week, giving hope to an upward trend."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absence of live anchovies, most boats are trolling while a few are drifting frozen anchovies or herring, aka 'popsicles,' or mudsuckers, smelt, or shiners available from a few select bait shops.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Gutierrez of Deadliest Kast Sport Fishing out of Oyster Point stayed away from the halibut crowd in the south bay on Sunday and went towards the Dumbarton Bridge for sturgeon. He said, "We initially had trouble finding the fish, but after three or four moves, we found some sturgeon on the bottom. Within 15 minutes of getting the rods out, Chris Juan, hooked up with his first legal sturgeon at 54 inches on ghost shrimp coated with Pro-Cure Predator Scent. It was getting windy, and we were just getting ready to call it a day when Juan set hook on another fish, and it took off from starboard to port before running under the boat. He handed the rod off, and the sturgeon came in at an inch over the 60-inch slot limit and was quickly released. We did a lot of searching, but we finally found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0 Salmon 0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Less than three weeks to the April 1st rockfish opener, and the boats at Morro Bay Landing or Virg's Landing in Morro Bay along with Patriot Sport Fishing at Port San Luis are taking reservations for the opening and following days. The sublimit for vermilion rockfish has dropped from 5 to 4 with one copper rockfish also as a sublimit. Boats continue to be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Striper 2 Sturgeon 2 Catfish 3 Bluegill 3 Salmon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sturgeon time in Suisun Bay as the water temperatures have risen to the mid- to high- 50's, and the diamondbacks are migrating through the Sacramento-Delta system on their way upriver to the spawning grounds. In any case, the sturgeon are chomping, and some of the six-packs have been loading up with as many as six limits of slot-limit diamondbacks several times per week. How long the resource can last at this pace is anyone's guess, but for now, outside of a few six-pack operators promoting or practicing catch-and-release, the continued viability of the resource isn't on enough angler's radar.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currently out of Pittsburg Marina, took out friends Johnny Wang, Art Lomelli, and Missy Wakefield on Saturday when a charter cancelled at the last minute. Koyasako said, "The conditions were miserable in the Little Cut with the wind blowing from 10 to 20 miles per hour. Johnny had a good one on, and it came unbuttoned right at the boat when it rolled over and the hook came out. It was like the agony of defeat, but around 20 minutes later, he was able to experience the thrill of victory. He was reeling another rod with a small sturgeon around 18 inches when his rod doubled over and the fish took off running off yards of line. After a solid battle, the 58-inch diamondback came to the net as one of three slot-limit fish landed on the outgoing tide." Wang added, "Sturgeon don't normally bite on the ripping outgoing tide, but everything came during the max outgo window."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Zack Medinas of Gatecrasher Fishing Adventures has also found tremendous sturgeon action with 8 fish to the boat on Sunday for four anglers with 4 to 5 in the legal slot-range prior to release. Saturday's trip featured an all-ladies event with 9 sturgeon to the boat prior to release. Medinas said, "The grass wasn't too bad, but you have to work around to stay out of the grass. Although the Department of Fish and Wildlife biologists indicate that the optimum sturgeon feeding temperature is 56 degrees, I believe that a consistent temperature is most important as the only thing that seems to put them off of the bite is a rapid change in water temperature. Many of our recent fish have sea lice as more sturgeon are moving into the system. This may also be a reflection of the encroachment of salt water further east into the Delta system during this low water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Mitchell of Hook'd Up Sport Fishing has also been on a roll with two slot-limit sturgeon, two shakers, and one oversized on Sunday after bringing 8 fish to the boat on Saturday. He said, "The fish are chomping, and the hardest part has been to calm the nerves of our fishermen as they are too amped up when they get a bite, resulting in yanking on the rod too soon. We had three slots, four short, and one over on Saturday. It has been really good right now, and it should stay strong throughout April."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has been quite a bit of grass in the Sacramento system, and the grass has possibly been broken loose after last week's freeze due to high winds and the releases from the Feather River which reached 5500 cfs on Wednesday. The flows will be dropping to 2500 cfs by Monday, but they are currently at 6158 cfs at Gridley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Dave Houston was out on both side of the Delta this week, and he said, "This week the water clarity and conditions were ideal with 56-degree water temperatures and virtually no grass fouling our lures. We fished both the Sacramento and San Joaquin. Tuesday we had eight keepers and lots of shakers. Friday, we didn't catch a fish until 1:30 p.m., and after putting on 70 miles we finally found fish. We didn't limit out, but we did get on to a good bite towards the end and most of our fish were caught shallow."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Alan Fong of Alan Fong Outdoors went out for striped bass in the north Delta early in the week, but after two hours with minimal action after losing a monster on a glidebait, he switched over to targeting black bass. He said, "The largemouth bite is getting better and better every day as the water temperature has risen to 59 degrees. It was a combination between Brush Hogs, Senkos, or chatterbaits 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Striped bass tournaments are on the horizon with the 1st Annual Captain Barry Canevaro Memorial Striper Derby hosted by the California Striped Bass Association on Saturday, April 2nd at the Rio Vista launch ramp. The target-length will be announced at 6:00 a.m., and fishing will last until 3:30 p.m. Information and registration is available at . The entry fee is $40/angler with a 90% payout.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largemouth bass bite continues to improveas the water is warming, and there is an emerging reaction bite. Live bait remains best for striped bass in the central Delta, but there has been some activity trolling deep-diving lures in the main channel.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the spotted bass bite continues to improve with jigs or plastics on a drop-shot, dart head, or split-shot at depths to 15 feet while a few spots are found deep around the shad schools with small shad-patterned spoons or ice jigs. White bass are starting to orient themselves to the river arms, and trollers or casters are working small white Kastmasters or Roostertails for the occasional white. The lake held at 28%. A webcam of the lake is available at . At Lopez, bass action is steady with the possibility of a 20-pound limit buoyed by a big kicker nearing 8 pounds. There is a rection bite with deep-diving crankbaits or jerkbaits, but the most consistent action has been with plastics on a Texas-rig or drop-shot along with Brush Hogs. A trout plant has provided the opportunity for a trophy bass on a rainbow trout patterned swimbait. Trollers are finding decent action for the planters with spoons while shore anglers are focusing upon deep water access with Power Bait or nightcrawlers. Another plant is scheduled this week. It is best to contact the marina at(805) 489-1006for the latest launch ramp status as it could change any time. The lake level is nearly 30%. A webcam of the lake is available at . At Santa Margarita, the recent trout plant has brought anglers to the shorelines with Power Bait or nightcrawlers. Garlic-scented Power Bait is working best. Another trout plant is scheduled this week. Bass fishing is fair with jigs or plastics on the drop-shot with an occasional quality bass taken on reaction baits of spinnerbaits or crankbaits. Catfishing is fair with cut mackerel scented with garlic. A webcam of the lake is available at . The lake is nearly 63%. At San Antonio, bass fishing remains slow, and it hasn't shown much life for the past several months. Crappie are taken on occasion near submerged structure with minijigs, but the catfish bite is also slow. The lake held at 12%.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times" w:eastAsia="times" w:hAnsi="times" w:cs="times"/>
            <w:b/>
            <w:bCs/>
            <w:i/>
            <w:color w:val="0077CC"/>
            <w:kern w:val="32"/>
            <w:sz w:val="28"/>
            <w:szCs w:val="32"/>
            <w:u w:val="single"/>
            <w:shd w:val="clear" w:color="auto" w:fill="FFFFFF"/>
            <w:lang w:val="en-US" w:eastAsia="en-US" w:bidi="ar-SA"/>
          </w:rPr>
          <w:t>Fishing report, Feb. 16-22: Prime time for big brown trout at Huntington Lake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February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5600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21" w:name="Body_9"/>
      <w:bookmarkEnd w:id="21"/>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striper and bass action heats up, Alan Fong reported. Pine Flat crappie active and Bass Lake trout hitting, Michael Crayne said. New Melones bass and rainbow bites good, Don Pedro kicking out trout, Dave Hurley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It's up to you how you're going to act and react at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 etiquette and how important it is to the quality of our fishing experiences came up in a conversation I had with a concerned fisherman the other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Practicing good manners while having respect and consideration for those around you starts before every fishing trip begins and doesn't end until you unhook your boat. It's a mental practice that expects the best but is prepared for the worst and how to respond to it correctly. Taking the high road is a proactive process, not the default setting.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 not getting offended and reacting negatively to an obvious protocol breach while also giving others the benefit of the doubt, you're modeling the very attitude that promotes a healthy atmosphere and response. It's the kind of attitude that can get caught by others and may help them want to change, too. Getting angry without real cause doesn't really achieve the desired outcome of getting someone to change or to stop doing something; it just leaves two anglers upset.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Have you ever been at a crowded lake and everyone is on edge? I've seen it where just one guy decides to be a difference-maker and tries to be positive, helpful and patient with all the boaters around him. I've seen it where that one person's attitude has transformed the people all around him . Funny what a positive attitude, a smile and some kind words can do.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I'll confess, many times I've been guilty of rushing to judgment about other anglers running too close to me, not paying attention to other boats and hogging the launch or docks -- then I later find out that what I thought was thoughtless behavior was actually unintentional, a mistake, and they were sorry. Jumping to conclusions isn't a part of good etiquette.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Good etiquette can keep you out of trouble most of the time, because giving others respect, space and patient understanding can diffuse most tense situations. Trying not to react automatically to a perceived affront is not easy, but it seems to be the best way to stay cool, keep the peace and go on your 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Good etiquette is synonymous with good sportsmanship. Practice patience, love, consideration and forgiveness when you hit the water. It's what counts.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California Aqueduct has slowed down, but Omega Nguyen of Mega Bait and Tackle in Lathrop said, "The northern section of the Delta/Mendota Canal is producing small striped bass on jerkbaits or flukes. Most of our customers are heading either to the Delta/Mendota or the main San Luis Reservoir."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southern section of the aqueduct in Kern County, the striped bass bite has improved with anchovies, sardines, or mackerel along with Keitech swimbaits or jerkbaits in shad patterns. Catfish are also taken on cutbaits with enough weight to hold to the bottom.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cold wintertime temperatures,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has been producing crappie in the submerged brush with 2.8-inch Keitech swimbaits on light 4-pound test. An estimated 10-pound largemouth bass was landed on a swimbait intended for crappie this past week. A few anglers are heading to Hensley, but the action isn't stellar. There remains the possibility of a trophy bass on vibrating baits on the bottom in the off-color water, but the odds aren't in your favor. The Department of Fish and Wildlife proposed eliminating the one-fish 22-inch size limit at Eastman and the two-fish 15-inch size limit at Hensley since efforts to create a trophy fishery have been unsuccessful. The recommendation is to return to the state standard of a bag limit of 5 fish with a 12-inch size limit. Eastman held at 10% with Hensley also holding at 15%. A double trout plant is scheduled at Eastman with a single plant at Hensley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American Bass Association tournament produced three limits over 11 pounds with the winning weight taken by the team of Kirk Sakamoto and Keith Friesen at 11.72 pounds with a big fish at 3.60. The best bass action remains with Lunker Daddy's 3.5-inch tubes or spider jigs on a slow presentation at 20 to 50 feet on the bottom. The overall bite is a challenge, but Berserk Jigs on a painfully slow presentation is another option as the bass do not want to chase in the 53-degree water. Planted rainbows are thick at depths from 9 to 12 feet with Rapalas along with shad-patterned spoons on lead core from the surface to 15 feet. There is plenty of bait at 120 feet, and a few king salmon have been dragged out of the depths. The lake rose slightly to 57%.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will be $120 with an annual vehicle fee of $120 with $65 for seniors.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Crappie fishing continues to improve, but it is essential to be in a boat with outstanding electronics as the slabs remain off of the shorelines. They will be moving into the shorelines soon as the water continues to warm. Small Keitech swimbaits, Notorious Jigs, or small- to medium- minnows have been most effective for the crappie. The bass were moving up, but with this week's cold front, the bass will back off once again. Deep-diving crankbaits such as Norman's DD-22's or Strike King's KVD 10XD's along with big jigs are working best. The Department of Fish and Wildlife proposed eliminating the two-fish 15-inch size limit at Isabella since efforts to create a trophy fishery have been unsuccessful. The recommendation is to return to the state standard of a bag limit of 5 fish with a 12-inch size limit. Catfishing continues to be best with Triple S Dip bait, chicken livers, or cut baits coated with garlic spray. Planted trout can be found on various colors of Power Bait, Berkley Mice Tails, spoons, or spinners. Lake Isabella rose to 11%. Fishing interest at Buena Vista remains light, but there have been a few bass taken on plastics on a finesse presentation during the middle of the day while reaction baits are working in the mornings or evenings when the fish move up into the shallows. For trout, anglers have to be aware of the planting schedule as the bite slows quickly after the plant. Daily Fishing Permits at Buena Vista are $6.00/adults and $1.00/children under 15. Information on trout plants is available at (661) 868-7000 - press 1. Heavy planting has taken place over the past month in the upper Kern River, and small spinners such as Blue Fox or plugs such as small Rapalas are working for the recently-planted rainbows. The access areas in the 20 Mile Section have been producing quick limits of planters. Salmon eggs are also effective. With the amount of snowpack, the river should remain viable for the coming months. The river at Kernville has from 245 to 329 cfs with the early snowmelt, but it is stable at 169 cfs at First Point below the dam. The upper river has several upcoming trout plants with Section 4 for the next three weeks with Section 5 receiving a double plant during the weeks of February 20th and 27th.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Finesse fishing remains best at depths from 15 to 40 feet deep with plastics on the drop-shot or with jigs. The bass were moving into the shallows, but with this week's cold front, they will be backing out into deeper water once again. The Department of Fish and Wildlife proposed eliminating the two-fish 15-inch size limit at Kaweah since efforts to create a trophy fishery have been unsuccessful. The recommendation is to return to the state standard of a bag limit of 5 fish with a 12-inch size limit. The lake rose slightly to 17%. The Kaweah River rose from 130 cfs to 244 cfs at Three Rivers with snowmelt starting to flow into the watershed. A trout plant is scheduled at Mooney Grove Park next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in addition to fishing for trout from the banks with Power Bait, nightcrawlers, or Kastmasters, bass fishermen are casting for the opportunity at a trophy largemouth. Overall, bass fishing remains tough with plastics on a Texas-rig or drop-shot along with swimbaits on a slow roll working best on a slow presentation. The Department of Fish and Wildlife proposed eliminating the two-fish 15-inch size limit at Success since efforts to create a trophy fishery have been unsuccessful. The recommendation is to return to the state standard of a bag limit of 5 fish with a 12-inch size limit. The lake held at 20%.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Tule, nymphing with little weight and an indicator is working best as the flows are excellent. Nightcrawlers, live crickets, or salmon eggs are all working for planters for spin casters.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Best Bass Tournaments held a 74-boat event on Saturday, and similar to last week, four teams weighed in over 10 pounds with the winning team of Joe and Mike Pischarz weighing in 12.94 pounds, a two-pound improvement over last weekend's tournament. The best action remains on the bottom at depths from 20 to 40 feet with G-Money Jigs with Lunker Daddy twin-tail trailer or with 3.5-inch Lunker Daddy tubes. Planted trout have created a solid trolling bite near the dam with Kastmasters or similar shad-patterned spoons. The area from the Houseboats south including Temperance and Cotton is now 5 mph. There are several additional tournaments in the coming months. The lake held at 27%,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last plant was three weeks ago, but there are still holdovers from the plant with some anglers finding success while others are struggling. The best action has been in the middle of the day with the warming water around the normal locations of the Brush Pile, Handicapped Docks, and the peninsula around the marina with gold or blue/silver Kastmasters, garlic Power Bait, or nightcrawlers. Trollers continue to find the occasional rainbow in river arm near the 2nd Fence Line with blade/'crawler combinations or red Wedding Rings tipped with a nightcrawler at depths to 20 feet. The lake held at 94%,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bass are starting to stage for the pre-spawn in the upper section of the reservoir, and the small males are migrating into the river arm around the submerged trees and rocky structure. Some fish are suspending in the warmer portions of the day. The best action remains on the bottom with plastics on a drop-shot or jigs. The larger female spotted bass remain in the main lake. With the fish in deep water, a good fizzing needle is necessary. The San Joaquin River dropped from 441 cfs to 355 cfs at Friant as water releases continue. The lake is at 52%. Trout plants are scheduled for Woodward Lake in Fresno during the next two weeks.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Roosevelt High School Bass Fishing Club will be in action again on Sunday, March 6 for the Big Valley Region of the California High School Student Angler Federation (CAHSATT) is These tournaments are open to all valley high school students and to 7th and 8th graders IF they have a partner who is a high school student. Anglers without partners, and teams without access to a boat are encouraged to reach out. For information and to register as a High School Tournament Angler, contact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559-261-5296).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occurred at Sycamore Island this past week. Sycamore Island is open Fridays through Sundays and State holidays until November 11. Seasonal hours of operation are 6:00 am to 5:30 pm January, February, March, October, and November; 6:00 am to 7:00 pm April and September, and 6:00 am to 8:30 pm May through August. Entry fees are $9.00 per vehicle and $5.00 per trailer. Snacks, drinks, and bait are available for purchase. Sycamore Island is located in Madera County near Valley Children's Hospital at 39664 Avenue 7 1/2, Madera, CA.</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2 Catfish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trout bite is outstanding for planters both in open water and inside of the creek channels at the mouth with Speedy Shiners, Kastmasters, Needlefish, or similar spoons in shad patterns near the surface. The Future Pro Tour held an event on the lake over the weekend, and bass are holding shallow around big rocks or wood inside of 20 feet while others are out between at 45 to 60 feet. The 3.5-inch Lunker Daddy tubes in sculpin patterns have been excellent along with G-Money jigs with either a creature bait trailer or a Lunker Daddy double-tail trailer for largemouth bass to 5 pounds. The lake held at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 King salmon 0 Catfish 2 Crappie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"Crappie are showing up in the trees up the river arm and also along the marina docks with various crappie set ups. The docks around Lakeview have been holding some slabs along with bluegill. Bass are found in the submerged trees, and while some anglers are trying umbrella rigs or deep-diving crankbaits, the best action remains on the bottom with 5-inch Senkos along with finesse plastics on green pumpkin, orange, or black/blue. Trout trollers are pulling shad-patterned Kastmasters, Needlefish, or Speedy Shiners through the schools of shad."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Bill Sterling of the Sportsman's Warehouse in Fresno reported a trout plant has spurred on action with the best fishing remaining in the late afternoons when the waters warm up slightly. Roostertails, Atomic Tubes, Trout Magnets, and Power Bait are all working in the transition from fast to slow water. The flows have risen from 544 cfs to 837 cfs at Trimmer as snowmelt has started. The lower Kings is next scheduled for a plant during the week of Feb. 27. The lake has also risen slightly to 30%. Trout plants are scheduled for Avocado Lake for the next two weeks.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main lake continues to produce school-sized striped bass for those tossing the River2Sea Rage Walker, lipless crankbaits, or 4-inch paddletail swimbaits in chartreuse/white." Drifting jumbo minnows has also been productive.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that the main lake bite has been going from slow to decent, then back to tough for trollers and minnow anglers this last week. " The bite has been very slow overall most days in the stained 3- to 4-foot visibility cloudy water that has been at around 55 degrees until this weekend when I found surface temps up to 62 degrees. The fish are very suspended right now, and I fished with a buddy on Sunday for just seven school fish. It's one of the toughest bites I've seen, and I'm getting reports from quite a few trollers and minnow anglers who are experienced. We believe that the stained water may be the result of decomposing plant materials which may be affecting the oxygen levels until it clears up. We are already catching some milting males which tells you the spawn will be early. We aren't seeing a lot of active fish schooling up right now, but things could change quickly."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O'Neill Forebay, the bait bite has slowed down, but the warmer water temperatures are contributing to active schools of striped bass, particularly around the rockwall. Umbrella rigs, jerkbaits, or lipless crankbaits are all working along with soaking jumbo minnows. The bait bite is fair with anchovies, sardines, or pile worms. The main lake has risen to 45% this week with the O'Neill Forebay dropping to 76%.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at Valley Rod and Gun in Clovis said, "Trout trollers continue to find success for holdover rainbows near the dam with Kastmasters or similar spoons in shad patterns. Crappie action has improved around submerged brush or trees with Z-Man's Slim SwimZ's, tiny Zoom Flukes, or Strike King's Mr. Crappie Slabalicious." Bass fishing is fair at best. With the Sheriff's Motor Fee in place and low water levels at the public launch ramp, few bass boats are heading to the lake. A webcam of the launch ramp is available at basslakeca.com. The lake held at 53%.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13%, Florence has dropped to 3%, and Mammoth Pool is at 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Jay Irvine of Visalia trolled Shaver starting around 9:30 a.m., and he said, "We caught trout to 1.8 pounds at the Point on Paulina Peak purple/green spinners behind a brass lake troll at a setback of 100 feet. We landed another five kokanee on the downrigger at 35 feet with a setback of 50 feet on the Paulina Peak Clown hoochie with a Peak Performer dodger in pink lemonade with another kokanee on a side rod on a Clown hoochie behind a pink/silver dodger at a setback of 124 feet. We have been trolling between 1.3 and 1.4 mph, and tipping the hoochies with a piece of nightcrawler and corn has been most effective. This is prime time for big brown trout at Huntington, but the secretive brown trout society will not give it up under any circumstances. Shaver's launch ramp conditions can be checked via webcam at sierramarina.com/camera.html. Huntington held at 47% with Shaver rising to 31% with the start of snowmelt.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was closed on Dec. 1.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White seabass 1 Crab 2 Sand dabs 3 Surf perch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Things haven't changed much out of Half Moon Bay with a few party boats including the big boat New Captain Pete available for crab/sand dab/Petrale sole trips. Ed Chin of Bay Tackle in El Cerrito said, "For surf perch along the ocean beaches, the action has been inconsistent due to changes in water temperature. The perch are big in the 1- to 2-pound range, but it has been 'hit or miss.'"</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best location for Petrale sole remains Monterey Bay, and Chris Arcoleo of Chris's Fishing and Whale Watching said, "We are taking reservations for the rockfish opener, and we are filled on April 2nd which is Saturday after the Friday opener. Our Petrale sole trips have been very popular, and we have had some great success as we have dialed in our techniques. Captain Tinker landed 15 on his rod alone this week. The Petrale sole trips are all-day long, and we also load up on sand dabs during the trips. We have some room on Saturday's trip, and a number of mackerel are also a bonus. The Spanish mackerel are highly desired as their flesh is mild."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"We enjoyed some fine weather ad ocean conditions this week on Monterey Bay. A few afternoons were gusty, but most mornings showed calm and glassy seas. Surfcasters had a little swell to contend with, but surfperch like a little tumult in the water, don't they?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aren't a whole lot of boats going out to the fishing grounds right now. Most of the six-pack charters are on vacation until April. The bigger charter companies are doing well, looking for sand dabs and crabs for the most part. Chris Arcoleo at Chris' Fishing and Whale Watching in Monterey posted good numbers for multiple trips this week, including scores of up to 27 Dungeness crab, 800 sanddabs and 105 Petrale sole on the Check Mate and Caroline.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There's not much point in trying to predict how a fishing season is going to shape up, but we are already seeing some signs that this year might be weird. If we're lucky it will be wonderfully weird. One angler took advantage of a huge bonito feeding frenzy off Santa Cruz a couple weeks ago, and we received reports of feeding bonito again this week. Which brings up the big tuna question. Are the bluefin still around? If not, might they come back this year? Will we finally have a year for albacore fishing like in "the old days?" The bluefin tuna might well be here still, just nobody is fishing for them. There is a huge amount of bait in the bay including anchovies and mackerel which is probably holding those bonito close by and hopefully keeping the bluefin in the area as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plentiful bait is making a noticeable difference for inshore anglers. Halibut look to be starting their annual migration back to the shallows already, a month or so earlier than usual. We received reports from the Santa Cruz Mile Buoy and the 60- to 80-foot depths near Capitola of halibut caught as recently as Super Bowl Sunday. It would be well worth anyone's while to get out and bounce ball hoochies, stickbaits, or even frozen bait right now. Usually, March is the earliest we see these halibut scouts coming in while April and May bring bigger returns on the flatties. Don't be surprised if that whole scheme of things shifts to a month earlier than usual.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Like last year, surfcasters are not seeing much striped bass action from Monterey Bay beaches. But, surfcasting for perch is decent and getting better. Much of the beach structure from December's storms has flattened out. Good parallel troughs seem to be the best structure target at this time. Surfcasters below Moss Landing are catching more and bigger fish, though the Santa Cruz County beaches are starting to catch up. A few anglers have reported good results while traveling north of Santa Cruz to the wilder north county beaches and select spots below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Although it is mid-February, the window for halibut is being kicked open with a few of the tasty flatfish starting to show up in the south bay. The south bay is traditionally the top location at the start of the season as the water is generally clearer, and private boats and kayaks are launching out of Alameda, San Leandro, Oyster Point, or Redwood City to get in on some early season action trolling hoochies behind a flasher or frozen anchovies or herring known as 'popsicles.' The numbers aren't great with only a few flatfish landed so far, but this is what Bay Area anglers have been waiting for as it is still six weeks prior to the local rockfish opener. Herring spawns continue to be intermittent and limited to the San Francisco side of the bay, but there may be a big spawn brewing along the East Bay shores with the coming full moon on Wednesday, February 16th.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herring spawns continue along the San Francisco shoreline, and Ed Chin of Bay Tackle in El Cerrito said, "It's all been on the SF side with the exception of a single spawn at the Alameda Rockwall. They have been around Piers 48-52, ATT Park, Red Rock Marina, and the Municipal Pier near the Marina Green." The striped bass bite continues to slowly improve around the Carquinez Straits and Rodeo with some action in the Napa and Petaluma Rivers. The striped bass have moved into the Salt Ponds along Highway 37 on the high tide, and they get trapped in there until the tide comes up again. Along the East Bay shorelines, small striped bass in the 15- to 19-inch range have been the rule with a few from 20 to 30 inches around Pinole and Hercules.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Craig Hanson of Argo Sport Fishing out of San Francisco said, "Halibut are slightly over the horizon, leaving striped bass and sturgeon on the current menu. Until recently, our voyages into San Pablo Bay had been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catch and release free-for-all. The action was enjoyed by many, but the target species remained bass and sturgeon. Finally, both showed in tandem last week. Outstanding weather and cooperative fish changed the narrative with two 50-plus-inch sturgeon landed and enough bass bites to keep everyone on their toes. In theory the lack of freshwater does nothing to increase the catch rate of sturgeon in San Pablo Bay, but the switch has flipped and we're following the light until further notice. The lack of striped bass highlights the very sad state of a once vibrant fishery, and it's unfortunate seemingly no one within the agencies assigned to protect the species is doing their job. That said, this is the time when some bass should be moving through the bay. Within a few weeks the Argo will likely stow the anchor and begin halibut trolling excursions."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party boats out of San Francisco, Emeryville, and Berkeley will start their halibut trolling trips soon while waiting for the appearance of live bait in the pens.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had a different version of the last few days with slow sturgeon action throughout San Pablo Bay as the diamondbacks seem to a missing in action. He said, "There are a few striped bass coming off of the shorelines, but it's nothing to write home about."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bay, Captain Steve Gutierrez of Deadliest Kast Sport out of Oyster Point has started his halibut trolling trips, and he said, "Darius Schumake of Patterson landed a 24-inch flatfish on one of my Deadliest Kast halibut trolling rigs."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Surf perch 2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will reopen again in April with a slightly different sublimit for vermilion rockfish dropping from 5 to 4 with one copper rockfish also as a sublimit. Boats are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Striper 3 Sturgeon 2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38th Annual Foundation Sportsman's Club 38th Original Sturgeon, aka "Super Bowl Sturgeon Derby, was held in spectacular weather in the California Delta over the weekend. The weather during early February has brought high winds and major storms plaguing participation over its history, but there were no excuses regarding participation this year as the continued high-pressure system brought record-breaking temperatures. Even with the amazing weather, the participation dropped to 667 entrants from a high of 919 in 2021. This year's weather even topped the fantastic conditions in 2021 and 2020 as the last year in which weather was a major factor in the derby was 2019. With entry fees of $40/participant, the derby raised a total of $26,680.00 in fees, paying out $20,524.00 to the top 7 finishers closest to the 50-inch slot on both Saturday and Sunday for a 77% payout.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Foundation Sportsmen's Club started with a group of anglers in Bay Point who needed a place to go, and they rebuilt a dilapidated bait shop for their clubhouse. According to the club's history, shortly after the club was formed, a young man named Johnny Filbeck lost his battle with cancer, and since he was a huge football fan, the club members formed a 501 (c) 3 foundation to establish a scholarship fund in Johnny's name to help high school students from the Bay Point area who participat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the Best Bas Tournaments held a 42-boat event on Saturday, and there were two limits over 10 pounds weighed in with the winning team of Mike Enos and Steve Bereda at 10.37 pounds. The team Randy Wallis and Mike Hummel took third with 9.67 including the big fish at 3.67 pounds. That's a big bass for Nacimiento. Plastics on the drop-shot along with jigs are working best at depth to 30 feet, and there has been some action under the shad schools with ice jigs or spoons in deep water. The warmer afternoons have been the most productive time for bass. The white bass are starting to gather near the mouths of the creek and river arms as they are pushing the shad schools into the banks. The lake held at 29%, but it has risen over 50 feet since the end of October. There is floating debris throughout the lake, and navigation requires extreme caution. A webcam of the lake is available at . At Lopez, quality largemouth bass in excess of 7 pounds have been landed on jigs or reaction baits, but the best action for numbers is with plastics on the drop-shot, Texas-rigs, or Ned-rig along with slow-dragging Brush Hogs. the best bass action is on the bottom with plastics on a drop-shot, shakey head, or Ned-rig along with jigs at depths to 20 feet. The lake remains low at 30%, and launching a boat requires some patience. Trout plants have yet to be scheduled. It is best to contact the marina at(805) 489-1006for the latest launch ramp status as it could change any time. A webcam of the lake is available at . At Santa Margarita, quality largemouth bass are also a possibility as an 11-pound bucketmouth was weighed in this week on a Senko. Crankbaits and small swimbaits are effective, but the best numbers are taken on jigs or plastics on the drop-shot. The water temperatures remain cold in the low- to mid- 50-degree range. Shad schools are thick in the main river channel, and the bass are loading up on the shad schools. Catfishing is fair with mackerel soaked in garlic spray, but there is the intermittent decent whiskerfish landed from the shorelines. A webcam of the lake is available at . The lake is at 64%. At San Antonio, the water continues to clear, but bass fishing remains slow. The best action has been for crappie with small swimbaits or minijigs as the catfish bite has also slowed. The lake remains at 11%.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times" w:eastAsia="times" w:hAnsi="times" w:cs="times"/>
            <w:b/>
            <w:bCs/>
            <w:i/>
            <w:color w:val="0077CC"/>
            <w:kern w:val="32"/>
            <w:sz w:val="28"/>
            <w:szCs w:val="32"/>
            <w:u w:val="single"/>
            <w:shd w:val="clear" w:color="auto" w:fill="FFFFFF"/>
            <w:lang w:val="en-US" w:eastAsia="en-US" w:bidi="ar-SA"/>
          </w:rPr>
          <w:t>Fishing report, March 9-15: Edison team leads high school domination of Millerton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6412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23" w:name="Body_10"/>
      <w:bookmarkEnd w:id="23"/>
      <w:r>
        <w:rPr>
          <w:rFonts w:ascii="times" w:eastAsia="times" w:hAnsi="times" w:cs="times"/>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sturgeon and bass action good, Joey Gamez reported. New Melones bass and trout bites top the action, Ryan Cook reported. Bass Lake trout on tap, Dave Hurley said. Don Pedro trout hitting, Monte Smith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Taking trip notes can help you improve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Whenever I talk to an avid angler who is sincerely looking for the best results, I almost always find someone who is keeping good records to learn from.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Keeping good records is a pain for me, but I do it anyway. I've learned from my years training as a decathlete and then later as a guide that there isn't much you can do that's more valuable than putting down on paper all you can. It may help you now or later, especially as you begin to identify patterns from year to year. Things that seem random now can become keys to some spectacular fishing most others are missing.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Funny, but it seems that the more you learn, the more you learn as new patterns and connections are made from your data. This can catapult your results and lets you build on your failures - and successes.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I've had a lot of fishermen tell me that they don't need records, they've got a great memory. I've found that even my fishing buddies and I will have totally different perspectives and remembrances about a trip just a week ago. Go back a year or more and it becomes nearly impossible to recall all the important factors that might have made it a great trip. Was it before a full moon, after a cold front, water levels falling or rising, lures - and what was the water temp? Any one of those factors could be the critical link to a special bite. Don't remember? That's when you're going to have to try to refigure things out the next time you go.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Good records can clearly show us we may not be doing nearly as well as we would like to believe. It also shows us clearly what we need to do.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too easy for me to fool myself into believing that I'm doing the right things, even when the results don't corroborate my efforts. We can tell ourselves things like, "I'm doing better than most," but the reality is that I'm not really reaching my goals and the sooner I figure this out, the sooner I can move 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an example, after my 2018 guide season I wasn't happy with my overall results compared to my goals, so I dove into my trip records and saw where I had taken a turn in my strategies. My 2019 was a complete turnaround, with much-improved catch rate and tripled big fish numbers.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Many think this sounds ridiculously simple and discount its value. However, my experience has been that it's a powerful idea in application, the few at the top practice it religiously, and it produces results when applied. Simple, powerful ideas seem to be often overlooked, mainly because they take work. Separate yourself.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California Aqueduct, Mickey Clements of Coyote Bait and Tackle in Coyote said, "It's been quiet out at the aqueduct for the past few weeks, most likely due to the cold conditions in the mornings. The majority of fishermen are targeting largemouth bass around Los Banos." Omega Nguyen of Mega Bait and Tackle in Lathrop said, "The aqueduct has slowed down a bit, but there are small striped bass found between Patterson and Santa Nella. Catfishing is decent, as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small swimbaits, jerkbaits, or anchovies, sardines, or mackerel are all working for striped bass, particularly where the water slows. Catfish are taken on cutbaits.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cold wintertime temperatures,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double trout plant is scheduled at Eastman this week with a single plant at Hensley. Shore anglers will be able to score from the launch ramp areas with Power Bait, nightcrawlers, or Kastmasters. The possibility for a trophy bass exists at each lake, but the possibility remains slim. Eastman has been the best bet with largemouths to 4 pounds taken on trout-patterned swimbaits. Noise-making lures are best with the stained water at both lakes. Eastman held at 10% with Hensley rising slightly to 17%.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Kokanee 0 King salmon 1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"The bass bite remains challenging, and this isn't the lake for numbers. There is less fishing pressure on this lake than any other in the Mother Lode so it is difficult to understand why the bite has been tough. The bass are starting to move up into shallower water and a slow presentation with jigs, tubes, or 7-inch custom Lunker Daddy heavy worms are producing at 20 to 50 feet." Monte Smith of Gold Country Sport Fishing has been finding great action for planted trout along with the occasional rainbow trout running nightcrawlers behind a Sling Blade on the downrigger or rolling shad at depths to 70 feet. Limits of quality rainbows have been the rule. The lake rose slightly to 59%.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will be $120 with an annual vehicle fee of $120 with $65 for seniors. The lake rose slightly to 56%.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is scheduled at Isabella this week, but the recent plants haven't resulted in great action for either trollers or bank fishermen. Trollers have the best opportunity with Kastmasters, Needlefish, or similar shad-patterned spoons. Bank fishermen are picking up a few planters on Atomic Tubes, Mice Tails, or nightcrawlers. The bass are holding in deeper water, and spoons, plastics on the drop-shot, jigs, or ice jigs are picking up the occasional largemouth. The Department of Fish and Wildlife proposed eliminating the two-fish 15-inch size limit at Isabella since efforts to create a trophy fishery have been unsuccessful. Catfishing continues to be best with Triple S Dip bait, chicken livers, or cut baits coated with garlic spray The recommendation is to return to the state standard of a bag limit of 5 fish with a 12-inch size limit.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Lake Isabella held at 11%. There haven't been any recent trout plants at Buena Vista, and few anglers have been showing up in response to the lack of plants. A few planted rainbows have been taken on minnows or crappie jigs. Catfishing is fair with cut baits. Anglers have to be aware of the planting schedule as the bite slows quickly after the plant. Daily Fishing Permits at Buena Vista are $6.00/adults and $1.00/children under 15. Information on trout plants is available at (661) 868-7000 - press 1. In the local lakes, Ming and the River Walk are scheduled for trout plants this week along with the lower Kern River in sections 1, 2, and 3, and the upper Kern in sections 4 and 5. The upper river continues to be clear and cold, but fly fishermen are scoring in the 20 Mile section with dry flies. There are hatches taking place in the warmer afternoons. Spin fishermen are soaking Power Bait, live crickets, salmon eggs, or nightcrawlers. The river at Kernville has risen from 230 to 286 cfs, and it has risen below the dam from 213 to 291 cfs at First Point.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Last week's cold front pushed the bass back into deeper water, and a slow presentation with plastics on the drop-shot or jigs is working best at depths to 40 feet. The Department of Fish and Wildlife proposed eliminating the two-fish 15-inch size limit at Kaweah since efforts to create a trophy fishery have been unsuccessful. The recommendation is to return to the state standard of a bag limit of 5 fish with a 12-inch size limit. The lake rose from 20% to 22%. The Kaweah River rose from 141 cfs to 212 cfs at Three Rivers with snowmelt starting to flow into the watershed.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the Sequoia Fishing Company in Springville said, "Bass fishing has slowed due to the cold temperatures, and finesse fishing is best with plastics. The action should improve with warmer weather." The Cen Cal Elite Bass Tournaments scheduled for last Saturday and Sunday were postponed due to freezing temperatures at the lake. The Department of Fish and Wildlife proposed eliminating the two-fish 15-inch size limit at Success since efforts to create a trophy fishery have been unsuccessful. The recommendation is to return to the state standard of a bag limit of 5 fish with a 12-inch size limit. The lake rose slightly to 23%.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Tule River, Stokke added, "The river is very tough this past week with snow and cold temperatures. The trout have shut off on the bite. Bait fishermen with nightcrawlers are even getting skunked."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are found in shallow water at depths from 20 feet to the bank with G-Money Jigs with Lunker Daddy twin-tail trailer or with 3.5-inch Lunker Daddy tubes. There have been a few more quality bass, but the majority of fish remain less than 2 pounds." Recent trout plants have spurred on action for both trollers and bank fishermen. The area from the Houseboats south including Temperance and Cotton is now 5 mph. There are several additional tournaments in the coming months. The lake held at 29%,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few planted trout have been taken from the shorelines, but since the last plant was over a month ago, the majority of the planters have either been caught or spread out into the deeper water in the upper river arm. A few holdovers are found in the early mornings or the evenings at the Brush Pile, Handicapped Docks, and the peninsula around the marina with gold or blue/silver Kastmasters, garlic Power Bait, or nightcrawlers. Trollers continue to find the occasional rainbow in river arm near the 2nd Fence Line with blade/'crawler combinations or red Wedding Rings tipped with a nightcrawler at depths to 20 feet. The lake held at 94%,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Millerton Lake was the host of the third event of the Big Valley High School Angler's tournament season, and the team of Jaiden Vang and Morgan Yoder of Edison High School in Fresno continued their dominance in the series with their second outright first place. Millerton is known as a spotted bass lake with generally small limits, but the high school anglers put on a clinic on Sunday with limits even exceeding recent pay-for-play tournaments. The Big Valley High School Anglers tournament series is organized by Roosevelt High School Bass Fishing Club advisor and teacher, Michael Spencer, but high school anglers throughout the Central Valley are welcome to join the club while teams from throughout the state participate in the events. Vang and Yoder took first place at Millerton during the first event of the year on Jan. 9, and although they attend Fresno's Edison High School, they compete as part of the Big Valley High School Angler's team.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Spencer has opened the club to all valley high school fishermen from Bakersfield north to Merced as well as 7th and 8th grade students if their partner is a high school student. Anglers without partners, and teams without access to a boat are encouraged to reach 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Spencer said, "The Edison High team brought in an amazing 18.44-pound bag fishing rock piles at 40 to 60 feet deep with a 4-inch Pro Worm on a drop-shot. Their limit was anchored by a 5.06-pound spotted bass also caught on the drop-shot. Two teams from the Brentwood/Oakley area representing the East County Student Anglers club took the next two places with 12-pound limits. Tyler Hurney and Silas Jones had 12.94 pounds catching their fish on rock piles in 10 to 15 feet of water below steep banks on a combination of plastics on the drop-shot or 3.8-inch Keitech Fat Impact swimbaits on a light ball head jig. ECSA teammates Joaquin Elliot and Vince Fonte brought in 12.44 pounds and the day's biggest fish, a spotted bass that went for 5.56 pounds for third. Elliot and Fonte also targeted the shallower fish in 10 to 15 feet and caught all their keepers, big fish included, drop-shotting."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 put the high school anglers' limits into perspective, a 41-boat adult tournament last Sunday was won with a first-place limit 12.29 pounds with the second and third place teams at 11.91 and 11.50 pounds, respectively. The big spots over 5 pounds dwarfed the big fish at 4.19 pounds last Sunday.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last Big Valley High School Angler Open event will be held at Pine Flat on April 3. For information and to register as a High School Tournament Angler, contact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559-261-5296).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addition to tournament action, the Roosevelt High School Bass Fishing Club's members have taken on Beautify Fresno's Million Pound Challenge, working every Wednesday to clean up the city. The Roosevelt High School Public Service Academy has joined with the bass fishing club as they are building a sense of community around the campus.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Sycamore Island, Sarah Parkes said, "Last week, the Department of Fish and Wildlife stocked the Sycamore Island Trout Pond. The largemouth bass bite continues to be slow although several people reported success fishing in the river. Carp have begun spawning, and crappie are biting in the ponds." Trout plants are scheduled at Woodward Park Pond in Fresno for the next two weeks.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is open Fridays through Sundays and State holidays until November 11. Seasonal hours of operation are 6:00 am to 5:30 pm January, February, March, October, and November; 6:00 am to 7:00 pm April and September, and 6:00 am to 8:30 pm May through August. Entry fees are $9.00 per vehicle and $5.00 per trailer. Snacks, drinks, and bait are available for purchase. Sycamore Island is located in Madera County near Valley Children's Hospital at 39664 Avenue 7 1/2, Madera, CA.</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visit us on Facebook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New Melones has been the primary location for a trophy in the early spring. These fish are few and far between, but experienced swimbait fishermen are finding the occasional double-digit largemouth as the bass are loading up on the plentiful supply of planted rainbow trout.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Numbers require a vastly different presentation, and the majority of bass are taken on finesse techniques. John Liechty of Xperience Fishing Guide Service said, "For numbers, it's all about fishing slow, but I did catch-and-release at 12.60-pound largemouth on a swimbait within the past week. There is a very short window for the big fish bite, but we had a phenomenal trip with a client resulting in a 21-pound limit with a 5.50-pound largemouth bass and a 5-pound spotted bass. I have been focusing on standard finesse stuff of Senkos or plastics on a Ned-rig, shakey head, or drop-shot. The key has been to drop the bait to the bottom, shake it, pause, shake it again, and if it does something different, set the hook. We have been working at 15 to 25 feet in depth for the better cut of fish, but you will only get 6 to 8 bass at that range. Depending upon the desire of my clients, I will work for more numbers of smaller fish at 25 to 30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"I have been at Melones for most of the week, and we are finding a good bite in the river arm at depths from 15 to 35 feet with 7- to 8-inch Lunker Daddy custom pour plastics on a 3/16th to 1/4th-ounce shakey head along with G-Money jigs. Don Pedro has been slow overall, but the bass are starting to move up. It's not the lake for numbers right now, but it has the least pressure of any of the Mother Lode lakes. I don't know why it is fishing so tough right now. For numbers, McClure remains solid at depths to 20 feet with 3.5-inch Lunker Daddy Tubes."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American Bass Association held at small tournament on Saturday at Lake Tulloch, and the local team of Alex Niapas and Jason Remmers took first place with a 21.90-pound limit with Niapas landing another big fish at 12.40 pounds on a Hawg Hunter swimbait.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took out the crew from Fisherman's Warehouse in Manteca including store manager, Ocsanna Seropyan, formerly of Valley Rod and Gun in Clovis. They found great action from the surface to 15 feet from the Spillway to Angels Cove with white hoochies behind a gold hammered Paulina Peak dodger.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"Finesse plastics also take center stage here with techniques from split-shot to dart head to drop-shot producing best along with 7-inch Robo Worms or KVD Trick Worms on a Neko-rig. Salt River Craw, Bait Ball, green pumpkin/purple, Aaron's Magic, and Hologram Shad are all working at depths to 30 feet. There are bass cruising the banks past the Lakeview Marina, Lefever Creek and Zebe Creek. Trollers are working as deep as 70 feet for the occasional planted rainbows with Needlefish or Kastmasters. Shore anglers are finding a few trout near Deer Creek with Power Bait or nightcrawlers." The lake held at 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trout fishing remains best with Roostertails, Atomic Tubes, Trout Magnets, and Power Bait are all working in the transition from fast to slow water. The flows rose from 604 cfs to 691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Coyote said, "Trolling continues to be slow with most anglers soaking bait from the shorelines. Kayak fishermen have been launching out of Dinosaur Point to drift jumbo minnows or toss jerkbaits for the possibility of a keeper striper."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that the cold front has slowed the overall bite this week." I fished right before the rain and the troll bite continues to be slow. I got reports from several friends fishing minnows and they were able to catch 10 school fish working the 40-foot range but that was about the best report. The lake is holding pretty steady." George also said that after an almost two-year pause due to the pandemic, he'll once again be doing one of his San Luis striper seminars at Sportsman's Warehouse. The date for the limited seating seminar will be out soon.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O'Neill Forebay, smaller Keitech swimbaits or pile worms are working best for mostly undersized stripers, but there has been some action on umbrella rigs such as Yumbrellas along with flukes. The California Aqueduct remains slow with the best action near Los Banos for largemouth bass. There are also largemouth taken in the forebay near the rockwall or Check 12 with jerkbaits or crankbaits." The main lake dropped slightly to 45% this week with the O'Neill Forebay climbing from 75% to 89%.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fishing remains solid for planters from the surface to 20 feet between the Pines and the Forks with spinners in orange along with minnow patterns. Bass fishing is fair at best with finesse techniques. With the Sheriff's Motor Fee in place and low water levels at the public launch ramp, few bass boats are heading to the lake. A webcam of the launch ramp is available at </w:t>
      </w:r>
      <w:hyperlink r:id="rId136" w:history="1">
        <w:r>
          <w:rPr>
            <w:rFonts w:ascii="times" w:eastAsia="times" w:hAnsi="times" w:cs="times"/>
            <w:i/>
            <w:color w:val="0077CC"/>
            <w:sz w:val="20"/>
            <w:u w:val="single"/>
            <w:shd w:val="clear" w:color="auto" w:fill="FFFFFF"/>
            <w:lang w:val="en-US" w:eastAsia="en-US" w:bidi="ar-SA"/>
          </w:rPr>
          <w:t>https://basslakeca.com/</w:t>
        </w:r>
      </w:hyperlink>
      <w:r>
        <w:rPr>
          <w:rFonts w:ascii="times" w:eastAsia="times" w:hAnsi="times" w:cs="times"/>
          <w:color w:val="000000"/>
          <w:sz w:val="20"/>
          <w:lang w:val="en-US" w:eastAsia="en-US" w:bidi="ar-SA"/>
        </w:rPr>
        <w:t xml:space="preserve">. The lake rose slightly to 57%, creating more accessible conditions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14%, Florence has risen to 7% with Mammoth Pool also rising to 83%.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Snowmelt should start to fill up both lakes in the coming weeks. The launch ramp at Sierra Marina is low, but boats can access the water at this point. A few trollers are working for kokanee or trout with the best action near the Point, Stevenson, or Tunnel Creek at depths to 35 feet. Shore anglers are picking up a few holdover trout at both Shaver and Huntington. The access at Shaver is better as you have to trudge through snow to reach the lake's edge at Huntington. Shaver's launch ramp conditions can be checked via webcam at </w:t>
      </w:r>
      <w:hyperlink r:id="rId193" w:history="1">
        <w:r>
          <w:rPr>
            <w:rFonts w:ascii="times" w:eastAsia="times" w:hAnsi="times" w:cs="times"/>
            <w:i/>
            <w:color w:val="0077CC"/>
            <w:sz w:val="20"/>
            <w:u w:val="single"/>
            <w:shd w:val="clear" w:color="auto" w:fill="FFFFFF"/>
            <w:lang w:val="en-US" w:eastAsia="en-US" w:bidi="ar-SA"/>
          </w:rPr>
          <w:t>http://www.sierramarina.com/camera.html</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is closed.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April 1st can't get there fast enough for this port as the intermittent crab-only, crab/sand dab/Petrale sole, or whale watching trip is the only boat-based action. Shore line action has been solid for surf perch, and limited scores of Dungeness crab are taken on snares or hoops from the crowded pier or surrounding beaches.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Chris's Fishing and Whale Watching in Monterey, sand dabs, Petrale sole, and Dungeness crab are holding up until the end of the month when rockfish season starts on April 1st. Reservations are starting to fill up for the opening weeks of the season. When the weather cooperates, the best location for Petrale sole remains in deep water in Monterey Bay. The annual Whalefest will take place on March 19/20th at the Old Fishermen's Wharf from 11:00 a.m. to 5:00 p.m. Information on the free event is available at </w:t>
      </w:r>
      <w:hyperlink r:id="rId194" w:history="1">
        <w:r>
          <w:rPr>
            <w:rFonts w:ascii="times" w:eastAsia="times" w:hAnsi="times" w:cs="times"/>
            <w:i/>
            <w:color w:val="0077CC"/>
            <w:sz w:val="20"/>
            <w:u w:val="single"/>
            <w:shd w:val="clear" w:color="auto" w:fill="FFFFFF"/>
            <w:lang w:val="en-US" w:eastAsia="en-US" w:bidi="ar-SA"/>
          </w:rPr>
          <w:t>www.whalefest.org</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"Monterey Bay anglers continue to enjoy fishing for our wintertime species all across the bay from Monterey to Santa Cruz. For charter boats, the primary prey continues to be small flatfish caught from deep waters. Sand dabs may be little, but when you can catch and keep as many as you'd like, fun times and food supplies are guaranteed. Chris' Fishing and Whale Watching Trips out of Monterey reported the usual 'Lots of sandabs' for their trips this week, plus 60 Petrale sole for the Check Mate and 26 Dungeness crab pulled up on the Caroline. Stagnaro's Sportfishing in Santa Cruz is enjoying the same sort of success. Owner Ken Stagnaro reported, "21 anglers on board the Legacy caught 350 nice sand dabs and 10 Petrale Sole! It's been a great season for dabs this winter!"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have finally reached the month of March. This means it's time to start gearing up for our annual season openers. Beth Norton from Go Fish Santa Cruz is enthused. Her latest message says, "We are looking forward to 2022 fishing season. Rockcod Season opens April 1st and salmon season is projected to open on April 2nd. JT is busy making upgrades to the charter boat Miss Beth. New fiberglass deck, a lot of polishing, painting and other improvements. JT will be the Captain and JP, who we all know and love, will be the Deckhand. The best around!" (Disclaimer: Beth Norton is JT Thomas' mother, but we cannot argue with her assessment of the Miss Beth and Crew being the best. It's a clean, fast boat, very roomy and the crew are wild men when it comes to getting their clients on fish!)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Santa Cruz Coastal Fishing Charters is another six-pack operation operating from Santa Cruz Harbor. Owner Rodney Armstrong and his crew have been busy as a hive of hornets down on S Dock all winter. Captain Rodney took the plunge at the end of the season last year and upgraded his boat. Armstrong is understandably excited, saying, "Here we go folks! New addition to our business! Get ready for a smooth comfortable ride. She's 35'4" long 12'1" wide with a bit more speed than the Salmon Streaker. The Streaker has been good to us, but we can't wait to be running in the Knot Alone! Now we got a head, 5KW generator, killer stereo system, heating, and of course most importantly tons of fishing room!" The new Maine Coaster is powered by an inboard Volvo Penta and looks to be a perfect six-packer for our area.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a more regretful note, we've learned that the famous Kahuna Sportfishing operation from Moss Landing has shut down operations and sold the boat. The Kahuna is now berthed in San Diego and is likely to be operating from H&amp;M Landing. Owner Carol Jones is of mixed emotions regarding the end of her 30-plus years operating the only charter boat out of Moss. Jones said, "The Kahuna has been sold!!!! Thank you to everyone for your support throughout the years. It has been a good ride but I'm off to other adventures." The Kahuna was special in so many ways. The boat is a 50-foot Delta custom built with no step deck and a "one-off" custom Hoquiam pilothouse/cabin. Originally built for the Delta Company's owner, Jones purchased the Kahuna 33 years ago from the owners' son. It featured a smaller cabin to accommodate more fishing deck space. And, it's fast. Jones said, "It runs through the water like no other Delta.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speed was a plus for Jones and allowed Kahuna Charters to offer adventurous fishing trips to more remote locations. They are famous for their 'Long Range' bottom fishing forays as far as southern Big Sur. The Kahuna would range as far north as Ano Nuevo and Franklin Point as well. It was also the premier salmon mooching vessel in Monterey Bay as well as being dedicated to chasing albacore tuna far offshore when those fish were available. Jones poured her heart and soul into the Kahuna Charter operations and gained a fierce following of loyal clients, dedicated anglers all. We're sure it's bittersweet for Carol, relinquishing this major part of her life. On the one hand, she can relax a bit. Charter boat operations carry an incredible amount of stress along with the joy of providing good (sometimes spectacular) fishing for her clients. If you have memories or great stories of times on the Kahuna, please drop Carol a line. She knows she has my heartfelt thanks for her dedication all these years, and I'm sorry to see the Kahuna go."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local party boats out of San Francisco, Berkeley, Emeryville, and Richmond are starting their halibut trolling trips as it is too early for live anchovies to be stored in the pens at the San Francisco waterfront. Even when anchovies are present in the bay in numbers, a delay in the preparedness of the bait boat may result in live bait unavailability until June. Live bait allows halibut hunters to fish deeper water. Trolling with either frozen bait or hoochie/flasher combinations are producing numbers of undersized flatfish with the possibility of a legal fish or two per trip. Herring spawns remain contained on the San Francisco side of the bay, and there was a large herring spawn at ATT Park over the weekend. The East Bay has yet to experience any herring spawns.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 Chin of Bay Tackle in El Cerrito said, "The San Pablo Bay areas around Pinole, Hercules, and Rodeo are producing quality halibut and striped bass to 24 inches for those drifting live smelt or shiners, but the Richmond shoreline is limited to small stripers under 15 inches. The south bay is producing lots of undersized halibut with the possibility of one or two legal fish just over the 22-inch minimum. Sturgeon fishing in the south bay remains good around Hayward, San Lorenzo, and San Leandro, but most anglers are focusing upon halibut trolling. The herring spawns have yet to hit the east bay, but there was a spawn at Pier 38 in San Francisco this week with others at Paradise, Sausalito, and Angel Island. Perch fishing has been good on both sides of the bay around Richmond, Berkeley, Albany, and Emeryville along with the Marin side at China Camp or San Rafael."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"This week's tides are good for sturgeon through Wednesday, and for the first time this year, we have live mud shrimp in the shop. Even if you don't use all of the mud shrimp on a trip, this is a good time to load up and freeze it as there will be a minimal supply of this popular bait this year. Live mudsuckers are still picking up halibut in the Berkeley Flats, and in addition to halibut, commercial fisherman Ross Peterson, landed his 6th white sea bass since November at 35 pounds this past week. The live mudsuckers have been an excellent bait for both halibut and white sea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live bait at a premium, anglers will have to catch their own jack smelt or purchase shiners or smelt from a shop such as Fraser's. Captain Trent Slate of Bite Me Charters out of Loch Lomond has been loading up on the small jack smelt and curing them for later in the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Craig Hanson of Argo Sport Fishing out of San Francisco has been working the central bay for a few halibut and striped bass per trip, and they even caught and released a seven-gill shark on Saturday. Hanson releases all sharks along with placing a boat-limit of one sturgeon per trip. There are two weeks left until March 15th when the sturgeon restrictions in the central bay will be over for the rest of 2022.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will reopen again in April with a slightly different sublimit for vermilion rockfish dropping from 5 to 4 with one copper rockfish also as a sublimit. Boats are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Striper 2 Sturgeon 3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March, and its sturgeon time in the Sacramento/Delta, and the past weekend provided some of the best action of the year for six-pack operators in Suisun Bay. There are a few more striped bass moving into the system, but there is growing concern from longtime Delta fishermen over the state of the striped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Joey Gamez of Golden State Sport Fishing out of Pittsburg ended a 14-day stretch of sturgeon fishing on Sunday, and he said, "The action was incredible over the weekend. The Big Cut was on fire on Saturday with great numbers on both tides, but when we went there on Sunday morning, the fish had moved on. We found them in the sloughs, and the final count was 8 oversized and six short sturgeon with the big fish coming in at 119 inches, estimated between 350 and 400 pounds. We started off with a four-banger right off of the bat, and this was the most chaos we had on the boat in a long time. The fish were biting on the outgoing tide, but just as we were ready to pull anchor 15 minutes into the incoming tide, Joey Jr. violently set hook, and the rod stopped halfway up. I thought we were snagged, but the big fish pulled us off anchor, and we had to weave through the boats to bring it to the side of the boat. Of course, it was hooked on a light halibut rod so it took some work to bring it in, and when we measured the fish alongside the boat, it was an amazing 119 inches."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Mitchell of Hook'd Up Sport Fishing was called in to the sloughs by Gamez, and even though they arrived late on the scene, they came up with one slot-limit sturgeon, 2 oversized, and three shakers. He said, "One of the oversized was a ¼- of an inch over, but you have to respect the rules despite clients wanting to keep the fish. It was loaded with eggs, and I was happy to see her swim off."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Bob Sparre of Bob Sparre's Fishing Guide Service has also been in the Suisun Bay sloughs, and over 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April 2nd, the California Striped Bass Association will hold the 1st Annual Captain Barry Canevaro Memorial Striper Derby at the Rio Vista launch ramp. The target-length will be announced at 6:00 a.m., and fishing will last until 3:30 p.m. Information and registration is available at . The entry fee is $40/angler with a 90% payout.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Striped bass are starting to make their move into the San Joaquin, and the largemouth bass bite continues to improve as the water warms up and clears.The Delta will be hosting a number of largemouth bass tournaments in the upcoming weeks.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the bass bite continues to improve as the water clears and warms. Spotted bass are taken on plastics on the drop-shot or jigs in shad patterns at depths to 15 feet, but spoons or ice jigs are finding deep fish amidst the shad schools around 30 feet in depth. The mornings have been very cold, but the bite improves as the water warms up, particularly in the afternoons. White bass are showing up in the river arm, and trollers are scoring with small white Kastmasters or Roostertails. The lake held at 28%. A webcam of the lake is available at . At Lopez, bass fishing remains decent with limits approaching 20 pounds on occasion in the event a kicker in the 7-pound range is located. The most consistent action has been with jigs or plastics on a Texas- or Ned-rig along with a drop-shot. Creature baits such as Brush Hogs or Sweet Beavers are also effective. A trout plant occurred recently with another plant scheduled during the week of March 13th. Trollers are finding a few planters on Kastmasters or similar spoons while bank anglers are soaking Power Bait or nightcrawlers from areas with deep water access. It is best to contact the marina at(805) 489-1006for the latest launch ramp status as it could change any time. The lake level is nearly 30%. A webcam of the lake is available at . At Santa Margarita, the bass bite is fair at best, but there have been limits in the teens landed with the best action on jigs or plastics on the drop-shot. Crankbaits or swimbaits are also working, and a 9.5-pound largemouth was landed over the weekend on trout-patterned swimbait. The recent trout plant has created the opportunity for big bass on swimbaits, and another trout plant is scheduled for the week of March 13th. Catfishing is best with unweighted mackerel soaked in garlic scent. Crappie are moving out into the submerged brush, and they have been more difficult to locate. A webcam of the lake is available at . The lake is nearly 63%. At San Antonio, the water clarity continues to improve, but bass fishing is slow. Crappie are taken on occasion near submerged structure with minijigs, but the catfish bite is also slow. The lake held at 12%.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times" w:eastAsia="times" w:hAnsi="times" w:cs="times"/>
            <w:b/>
            <w:bCs/>
            <w:i/>
            <w:color w:val="0077CC"/>
            <w:kern w:val="32"/>
            <w:sz w:val="28"/>
            <w:szCs w:val="32"/>
            <w:u w:val="single"/>
            <w:shd w:val="clear" w:color="auto" w:fill="FFFFFF"/>
            <w:lang w:val="en-US" w:eastAsia="en-US" w:bidi="ar-SA"/>
          </w:rPr>
          <w:t>Fishing report, March 2-8: Planter trout active at Bass Lake; report on a new lure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6285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25" w:name="Body_11"/>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stripers and sturgeon on the move, Alan Fong reported, Don Pedro trout hungry, Monte Smith said. McClure bass hitting, Ryan Cook reported. New Melones trout and bass lead the charge, Kyle Wise said. Bass Lake trout active, Todd Wittwer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How the monster in the culvert shaped his fishing 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my favorite things to do when I was growing up was to throw our 12-foot Valco aluminum boat in the back of my dad's Chevy truck and head out for the nearby river by Kerman to fish for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These expeditions were far more than just fishing trips. These warm-afternoon forays looking for a monster largemouth in the many backwaters of the meandering San Joaquin River set the stage for my fascination with angling. The special little nooks and crannies of the river were where I could fish all by myself and let my imagination run wild.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one such trip I reached a dead-end levee that had a culvert running through it. On the other side of the levee, the river went on north around a corner. I needed to go back a few hundred yards and take that channel to keep on floating in the current.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About that time I had a thought: Maybe I should beach the boat away from the culvert, then sneak over and try to fish the dark pipe opening with current running through to the other side of the levee. I had never tried this before but it was a grand idea. I could see a huge bass just sitting in the dark recesses waiting for a tasty morsel to flow right into his lair.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snuck up on the 4-foot diameter culvert, which had a slow but steady flow of water pouring into its mouth. Dropping my plastic worm into the water where the current would take it into the dark opening, I slowly fed line out as it slid into the pipe.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felt a little tap! What!! I set the hook and whatever had bit the lure was mad and taking off through the culvert heading for the other side a good 20 feet away where it flowed back into the river.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knew I had to stop the fish or it would get out of the culvert and then what could I do? However, the bass was too strong and it bulled its way out the culvert as I let line out to try to walk over the levee to see where the darn bass was going. I was worried the sharp metal of the culvert would cut the line going through the pipe, but somehow it didn't. I could feel the bass surging.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Topping the levee as I kept feeding line out I finally saw the bass. It was a good 2 1/2 pounds, a worthy fish! LOL! So what was I going to do?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reasonable course was to keep letting out line, allowing me to get over close to where the bass was running back and forth about 10 feet beyond the culvert. Eventually I got down by the water by the pipe, holding my rod in one hand (my line going back over the levee, into and through the pipe, back to the fish!) and grabbed the line hooked to the fighting bass and pulled him into shore.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battles and victories in our lives are key turning points in how we see ourselves; this was one of those indelible moments.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California Aqueduct, Michael Crayne of Valley Rod and Gun in Clovis said, "Largemouth bass are taken on Robo Worms in green pumpkin/purple, lizards, or Brush Hogs along with small Keitech swimbaits on a ½-ounce jig head. Umbrella rigs, Magnum Flukes, or spy baits are also effective for striped bass." Bill Sterling of the Sportsman's Warehouse in Fresno added, "Fishing in the aqueduct has really slowed as the aqueduct water is at a standstill due to repairs at Check 9. Bass fishing is starting to pick up in the surrounding canals."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small swimbaits, jerkbaits, or cut baits are working for anglers willing to walk up and down the levee in search of linesides. The best action occurs where fast water meets slower water. Catfish are taken off of the bottom of the canals with cut 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cold wintertime temperatures,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image.jpgSean , Evalynn and Wyatt Hadley from Chowchilla floated nightcrawlers off the bottom from the bank at Eastman Lake for this stringer.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Not much change here with trout fishing from the shorelines taking center stage with Kastmasters, Power Bait, or nightcrawlers after last week's plants. The possibility for a trophy bass exists at each lake, but the possibility remains slim. Eastman held at 10% with Hensley rising slightly to 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 King salmon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 Smith of Gold Country Sport Fishing took out Tim Sellars, former manager of the Fishermen's Warehouse in Manteca, on an exploratory trip, and they were rewarded with limits of rainbows along with a bonus king salmon. Smith said, "We found the rainbows at 16 to 30 feet in open water to 70 feet in depth with our best action on a nightcrawler behind a Sling Blade. Sellars also picked up a few rainbows on a purple Apex. We also had a few rods out rolling shad for salmon, and I landed a 3.25-pound king at 50 feet. It is a matter of searching around to find feeding fish, and there are only a few grebes indicating where the shad are holding. The king had nothing in its belly, but it was a beautifully colored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"Don Pedro has been tough overall, but jigs, tubes, or 7-inch custom Lunker Daddy heavy worms are producing at 20 to 50 feet. The bass are coming into the shallows in the afternoons. We landed two big ones at 7 and 8 pounds on a 10-inch swimbait in the shallows at Pedro. The key at both lake is to slow down." A 16-pound limit won a 41-boat tournament on Saturday.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will be $120 with an annual vehicle fee of $120 with $65 for seniors. The lake rose slightly to 56%.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Recent trout plants have spurred on action with Power Bait, Atomic Tubes, Mice Tails, or nightcrawlers from the banks. Trolling is the most productive method, and shad-patterned spoons from the surface to 20 feet are best. The reaction bite for bass remains slow, but dragging a jig or plastics on a drop-shot or dart head on a slow presentation is productive. The 31st Annual Kern County Chamber of Commerce Trout Derby will run from April 9th through July 4th with 500 tagged fish ranging in value from $20 to $5000. The Derby Headquarters is returning to the senior center for opening weekend, and if you enter prior to March 30, 2022, you will be included in the early bird drawing for $250 before the event even starts. All anglers must enter before April 9 at 7:00 a.m. when all entries are shut down. To enter the derby, go to </w:t>
      </w:r>
      <w:hyperlink r:id="rId135" w:history="1">
        <w:r>
          <w:rPr>
            <w:rFonts w:ascii="times" w:eastAsia="times" w:hAnsi="times" w:cs="times"/>
            <w:i/>
            <w:color w:val="0077CC"/>
            <w:sz w:val="20"/>
            <w:u w:val="single"/>
            <w:shd w:val="clear" w:color="auto" w:fill="FFFFFF"/>
            <w:lang w:val="en-US" w:eastAsia="en-US" w:bidi="ar-SA"/>
          </w:rPr>
          <w:t>www.kernrivervalley.com</w:t>
        </w:r>
      </w:hyperlink>
      <w:r>
        <w:rPr>
          <w:rFonts w:ascii="times" w:eastAsia="times" w:hAnsi="times" w:cs="times"/>
          <w:color w:val="000000"/>
          <w:sz w:val="20"/>
          <w:lang w:val="en-US" w:eastAsia="en-US" w:bidi="ar-SA"/>
        </w:rPr>
        <w:t xml:space="preserve"> and click on the fishing derby link. The Department of Fish and Wildlife proposed eliminating the two-fish 15-inch size limit at Isabella since efforts to create a trophy fishery have been unsuccessful. The recommendation is to return to the state standard of a bag limit of 5 fish with a 12-inch size limit. Catfishing continues to be best with Triple S Dip bait, chicken livers, or cut baits coated with garlic spray. Lake Isabella held at 11%. There haven't been any recent trout plants at Buena Vista, and few anglers have been showing up in response to the lack of plants. A few planted rainbows have been taken on minnows or crappie jigs. Catfishing is fair with cut baits. Anglers have to be aware of the planting schedule as the bite slows quickly after the plant. Daily Fishing Permits at Buena Vista are $6.00/adults and $1.00/children under 15. Information on trout plants is available at (661) 868-7000 - press 1. The upper river has received numerous plants over the past several weeks, and the 20 Mile Section is fishing well, particularly during the middle of the day when the water warms up. BWO's or Adams along with nymphs are working best for fly fishermen. Spin casters are loading up with salmon eggs, live crickets, or nightcrawlers. With the amount of snowpack, the river should remain viable for the coming months. A rainstorm could dirty the water for a few days. The river at Kernville has dropped from 304 to 230 cfs, and it has also dropped below the dam from 234 to 213 cfs at First Point.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moved back out into deeper water in response to the cold fronts passing through, and finesse fishing remains best at depths from 15 to 40 feet deep with plastics on the drop-shot or with jigs. The Cen Cal Elite Bass Club held a 32-boat tournament on Saturday with the winning limit at 14.2 pounds with a big fish at 4.61 by the team of Casey Case and David Donatelli. The Department of Fish and Wildlife proposed eliminating the two-fish 15-inch size limit at Kaweah since efforts to create a trophy fishery have been unsuccessful. The recommendation is to return to the state standard of a bag limit of five fish with a 12-inch size limit. The lake rose to 20%. The Kaweah River dropped from 195 cfs to 141cfs at Three Rivers with snowmelt starting to flow into the watershed.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Cen Cal Elite Bass Club is holding an adult tournament this coming Saturday, followed by a youth tournament on Sunday. A slow presentation with plastics is working best as the bass backed off from the shallows with this week's cold front, and the reaction bite has been slow. There is the opportunity for a big bass with a rainbow trout-patterned swimbait as the recent trout plants have the big bass chewing. A trout plant occurred three weeks ago, and there are still a few holdovers in the lake for those soaking Power Bait or nightcrawlers along with tossing Kastmasters. The Department of Fish and Wildlife proposed eliminating the two-fish 15-inch size limit at Success since efforts to create a trophy fishery have been unsuccessful. The recommendation is to return to the state standard of a bag limit of five fish with a 12-inch size limit. The lake rose slightly to 22%. The Middle Fork of the Tule River remains the top location for quality rainbows on nightcrawlers. Fly fishing has been slow, but nymphs are scoring a few browns and rainbows.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Fifteen limits over 10 pounds were weighed in during Saturday's CenCal Elite Bass Tournament with a winning weight of 14.21 pounds by the team of Casey Case and David Donatelli including a big fish at 4.61 pounds. Ryan Cook of Ryan Cook's Fishing said, "The bass are moving up, and G-Money Jigs with Lunker Daddy twin-tail trailer or with 3.5-inch Lunker Daddy tubes are effective." Planted trout are taken near the dam with Kastmasters or similar shad-patterned spoons. The area from the Houseboats south including Temperance and Cotton is now 5 mph. There are several additional tournaments in the coming months. The lake rose slightly to 29%,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few planted trout have been taken from the shorelines, but since the last plant was over a month ago, the majority of the planters have either been caught or spread out into the deeper water in the upper river arm. A few holdovers are found in the early mornings or the evenings at the Brush Pile, Handicapped Docks, and the peninsula around the marina with gold or blue/silver Kastmasters, garlic Power Bait, or nightcrawlers. Trollers continue to find the occasional rainbow in river arm near the 2nd Fence Line with blade/'crawler combinations or red Wedding Rings tipped with a nightcrawler at depths to 20 feet. The lake held at 94%,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bass tournament drew over 40 boats on Sunday, and an impressive limit at nearly 15 pounds took first place. The cold front during the week pushed the bass back into deeper water, and the best action remains on finesse techniques with a slow presentation dragging the bottom. With the fish in deep water, a good fizzing needle is necessary. The San Joaquin River rose from 368 cfs to 432 cfs at Friant as water releases continue. The lake held at 51%.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Big Valley Anglers High School Bass Tournament will be held at Millerton this coming Sunday, and the club's members have taken on Beautify Fresno's Million Pound Challenge, working every Wednesday to clean up the city. The Roosevelt High School Public Service Academy has joined with the bass fishing club as they are building a sense of community around the campus. Sunday's tournament is open to all Valley high school students and to seventh- and eighth-graders if they have a partner who is a high school student. Anglers without partners, and teams without access to a boat are encouraged to reach out. For information and to register as a High School Tournament Angler, contact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Sycamore Island, Sarah Parkes said, "We are prepared to receive another rainbow trout plant this week at the stocked Trout Pond with opportunities to quickly reach the bag limit beginning Friday. The cold weather has continued to hold back the bass spawn. Largemouth bass around 3 to 4 pounds are being caught, but the bite has remained relatively slow overall. The best bet is with soft plastics in a Texas-rig and a very slow retrieve. Soft plastic lures are available for purchase in the Sycamore Island Bait Shop."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is open Fridays through Sundays and State holidays until November 11. Seasonal hours of operation are 6:00 am to 5:30 pm January, February, March, October, and November; 6:00 am to 7:00 pm April and September, and 6:00 am to 8:30 pm May through August. Entry fees are $9.00 per vehicle and $5.00 per trailer. Snacks, drinks, and bait are available for purchase. Sycamore Island is located in Madera County near Valley Children's Hospital at 39664 Avenue 7 1/2, Madera, CA.</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visit us on Facebook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2 Catfish 2 Trout 3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combined with Robbie Dunham of Koke Machine Guide Service to take out seven clients for "easy pickings" on rainbow trout. Wise said, "We ended up with 15 trout and a kokanee pulling white hoochies behind a gold hammered Paulina Peak dodger. The big ones are few and far between, and you have to drop between 80 and 120 feet for the chance at a big holdover." Dunham added, "We picked up the majority of our fish on Speedy Shiners at 2.5 mph on our planer boards, and these fish aren't large, losing several on the fast-troll. The trout were all in the top 10 feet in open water from the dam and Spillway north to Angels Creek."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Melones remains best for bass with Ryan Cook of Ryan Cook's Fishing saying. "G-Money jigs with a Lunker Daddy twin-tail trailer are working at depths from 20 to 50 feet with the best quality in the south lake with numbers found in the upper lake. The lake held at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lake has experienced less pressure than Millerton due to the lack of tournaments, and the best trout trolling has been taken in the river arm with shad-patterned spoons or blade/'crawler combinations. A few quality bass have been taken on swimbaits near Deer Creek, but numbers are found on the bottom with Neko rigs or jigs in watermelon. The bass backed off with the cold front. Crappie are showing up in the trees up the river arm and also along the marina docks with various crappie setups." The lake has risen slightly to 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"The lower Kings River has been real good fishing as they planted more trout out there on Monday. Atomic tubes seem to work the best, and there are quite a few fly fisherman catching fish out there, as well." The flows have dropped from 713 cfs to 604 cfs at Trimmer.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Josh Mesa of Coyote Bait and Tackle in Coyote said, "Trolling has slowed, but those drifting jumbo minnows near the mouth of Portuguese Cove are finding success for school-sized stripers. Bank fishing in the main lake has slowed as the stripers have moved out into deeper water. In the O'Neill Forebay, largemouth bass are taken on jerkbaits or umbrella rigs while large 130 jerkbaits or Rat-L-Traps are effective for schoolie striped bass. Bank fishing is best with anchovies or pile worms." The main lake held at 45% this week with the O'Neill Forebay dropping to 75%.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that the recent cold front seemed to move the fish out deeper as well as shut off the bite. " The lake visibility seems to be getting back to normal but the algae is growing due to the warmer water temps before and after the cold front. It may take a few more warmer days to get the fish to start schooling."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main lake action has slowed down for trollers with the best opportunities for success coming by drifting jumbo minnows inside of Portuguese Cove. Bank fishermen continue to soak anchovies or sardines for limited success. In the O'Neill Forebay, there is a ripbait bite with Lucky Craft Pointer 128s along with similar ripbaits in 115- or 120-mm. Pile worms or blood worms have been the top 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(559)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said, "I fished Bass Lake on Saturday for about 20 fish with all planters and not a single holdover. Two other boats did about the same. We found the trout from the surface to 16 feet with the Rocky Mountain Tackle orange Hornet Spinner behind an Arrow Flash dodger on the surface was number one followed by a new lure called the Wounded Minnow which worked best at 12 to 16 feet. We primarily fished between the Pines and the Forks, but we also found a decent group of fish down by Indian Cove and Miller's Landing. We worked some fish deeper down there that appeared to be some kokanee so hopefully there will be some kokanee in the lake this year." Bass fishing is fair at best with finesse techniques. With the Sheriff's Motor Fee in place and low water levels at the public launch ramp, few bass boats are heading to the lake. A webcam of the launch ramp is available at </w:t>
      </w:r>
      <w:hyperlink r:id="rId136" w:history="1">
        <w:r>
          <w:rPr>
            <w:rFonts w:ascii="times" w:eastAsia="times" w:hAnsi="times" w:cs="times"/>
            <w:i/>
            <w:color w:val="0077CC"/>
            <w:sz w:val="20"/>
            <w:u w:val="single"/>
            <w:shd w:val="clear" w:color="auto" w:fill="FFFFFF"/>
            <w:lang w:val="en-US" w:eastAsia="en-US" w:bidi="ar-SA"/>
          </w:rPr>
          <w:t>https://basslakeca.com/</w:t>
        </w:r>
      </w:hyperlink>
      <w:r>
        <w:rPr>
          <w:rFonts w:ascii="times" w:eastAsia="times" w:hAnsi="times" w:cs="times"/>
          <w:color w:val="000000"/>
          <w:sz w:val="20"/>
          <w:lang w:val="en-US" w:eastAsia="en-US" w:bidi="ar-SA"/>
        </w:rPr>
        <w:t xml:space="preserve">. The lake rose to 56%.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14%, Florence has risen to 7% with Mammoth Pool also rising to 83%.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is very low at 31%, but the snowmelt should start to fill up both lakes in the coming weeks. Kokanee and trout are the story at Shaver for boaters willing to launch in the lower lake with the Point, Stevenson, or Tunnel Creek being the top locations at depths to 35 feet. Shore anglers are picking up a few holdover trout at both Shaver and Huntington. Shaver's launch ramp conditions can be checked via webcam at </w:t>
      </w:r>
      <w:hyperlink r:id="rId193" w:history="1">
        <w:r>
          <w:rPr>
            <w:rFonts w:ascii="times" w:eastAsia="times" w:hAnsi="times" w:cs="times"/>
            <w:i/>
            <w:color w:val="0077CC"/>
            <w:sz w:val="20"/>
            <w:u w:val="single"/>
            <w:shd w:val="clear" w:color="auto" w:fill="FFFFFF"/>
            <w:lang w:val="en-US" w:eastAsia="en-US" w:bidi="ar-SA"/>
          </w:rPr>
          <w:t>http://www.sierramarina.com/camera.html</w:t>
        </w:r>
      </w:hyperlink>
      <w:r>
        <w:rPr>
          <w:rFonts w:ascii="times" w:eastAsia="times" w:hAnsi="times" w:cs="times"/>
          <w:color w:val="000000"/>
          <w:sz w:val="20"/>
          <w:lang w:val="en-US" w:eastAsia="en-US" w:bidi="ar-SA"/>
        </w:rPr>
        <w:t xml:space="preserve">. Huntington dropped slightly to 48%.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Roger George -Roger George Guide Service, Shaver Lake Sports 841-2740,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is closed.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Striper 2 White seabass 2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big event affecting the Central Coast saltwater fishing is the annual Salmon Information Meeting on Wednesday, March 2nd, hosted by the California Department of Fish and Wildlife from 10:00 a.m. to 4:00 p.m. on Zoom. Public input will help California representatives develop a range of recommended season alternatives at the March 8-14 PFMC meeting. Final season regulations will be adopted at the PFMC's April 6-13 meeting.</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meeting objectives are to provide a review of the 2021 ocean and river fisheries and inland escapement, provide an overview of 2022 ocean abundance forecasts, and collect public input on potential 2022 ocean salmon fisheries. The public can join the meeting by going to </w:t>
      </w:r>
      <w:hyperlink r:id="rId220" w:history="1">
        <w:r>
          <w:rPr>
            <w:rFonts w:ascii="times" w:eastAsia="times" w:hAnsi="times" w:cs="times"/>
            <w:i/>
            <w:color w:val="0077CC"/>
            <w:sz w:val="20"/>
            <w:u w:val="single"/>
            <w:shd w:val="clear" w:color="auto" w:fill="FFFFFF"/>
            <w:lang w:val="en-US" w:eastAsia="en-US" w:bidi="ar-SA"/>
          </w:rPr>
          <w:t>www.wildlife.ca.gov/oceansalmon/preseason</w:t>
        </w:r>
      </w:hyperlink>
      <w:r>
        <w:rPr>
          <w:rFonts w:ascii="times" w:eastAsia="times" w:hAnsi="times" w:cs="times"/>
          <w:color w:val="000000"/>
          <w:sz w:val="20"/>
          <w:lang w:val="en-US" w:eastAsia="en-US" w:bidi="ar-SA"/>
        </w:rPr>
        <w:t xml:space="preserve"> and click on 'Join Webinar via Browser' under Salmon Information Meeting. A new browser will open - Select 'Launch Meeting' if attending via application or select 'Join from your browser' to join from the web browser. To Join via Zoom Application on desktop or mobile device - click on the link on the previous link, and the Zoom link is available. To join via phone, call the following toll-free number at 1-216-706-7075 or 1-866-390-1828 and fill in the Conference Code of 663759.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meeting is another part of the process in the timeline for determining the opening of the ocean salmon season. Due to poor river returns in 2021, the recreational and commercial salmon seasons were severely curtailed.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Until the rockfish opener below Point Arena on April 1st, and the potential of the ocean salmon opener in April, the action along the coast remains limited to crab-only, crab/sand dab combinations, or nature trips.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Private boaters are finding plenty of sand dabs and a scattering of male Dungeness crab out of Half Moon Bay as Captain Tom Mattusch was out with Darrell Ticehurst and Dean Hafeman of Hillborough on the Noosa Cat for sand dabs at 50 fathoms along with mostly female crab to be released after a six-hour soak. Mattusch said, "The trap was in 145 feet of water, and we only were able to harvest three males out of the 28 Dungeness in the trap."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Striper 2+ White seabass 2 Crab 2 Sand dabs 3 Surf perch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Chris's Fishing and Whale Watching in Monterey, sand dabs, Petrale sole, and Dungeness crab are holding up until the end of the month when rockfish season starts on April 1st. Reservations are starting to fill up for the opening weeks of the season. When the weather cooperates, the best location for Petrale sole remains in deep water in Monterey Bay. The annual Whalefest will take place on March 19/20th at the Old Fishermen's Wharf from 11:00 a.m. to 5:00 p.m. Information on the free event is available at </w:t>
      </w:r>
      <w:hyperlink r:id="rId194" w:history="1">
        <w:r>
          <w:rPr>
            <w:rFonts w:ascii="times" w:eastAsia="times" w:hAnsi="times" w:cs="times"/>
            <w:i/>
            <w:color w:val="0077CC"/>
            <w:sz w:val="20"/>
            <w:u w:val="single"/>
            <w:shd w:val="clear" w:color="auto" w:fill="FFFFFF"/>
            <w:lang w:val="en-US" w:eastAsia="en-US" w:bidi="ar-SA"/>
          </w:rPr>
          <w:t>www.whalefest.org</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"Now I remember February's past. One of the best qualities for anglers and one that is consistently displayed by the 'Top Guns' is optimism. Really good fishermen 'expect' to catch fish. I have very little problem maintaining that outlook for most of the year. When rockfish season opens in spring followed closely by the salmon opener, the amount of expectation and stoke within the fishing community skyrockets. Summer and fall seasons come along, and we are sailing with the wind behind us. Halibut flood the shallows, salmon are on the outside, and we're almost guaranteed enough rockfish or lingcod for a good dinner or two with even a short go-out. Fall fades into winter and cod remain a consistent target. A few halibut meet a late-season fate as the bulk of that species heads towards deeper winter water. Weather starts kicking up, keeping the boats at the dock more and more often. But the fish are out there, the season's open and we know we can get out in a few days for some action and freezer supplies. Besides the 'boating' species, surfcasting usually remains strong from early spring through early winter. Surf perch move around, but if we track them well enough, we can move with them and almost always enjoy the thrill of hookups. "The tug is the drug," they say. In good years, surfcasting can include legal-sized halibut and striped bass from certain Monterey Bay beaches. Hook one of these bigger fish and you are in for a fight, especially if you're using your perch rod. All is good, until it's not. This morning I realized I've caught very few fish since the beginning of February. Conditions have not always been 'perfect' with some big swells coming through and a noticeable lack of structure on our beaches after another dry winter. Still, I've fished these exact conditions many times and have been able to dial things in, find the fish, and share the info with my fishing friends. What is going on and when is it gonna go off?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Then I remembered. It is February. Once again, we are gearing up for the annual Sand Crab Classic Perch Derby which has been postponed for two years due to COVID. Reviewing the years past as the Sand Crab Classic approached, I remember always being concerned in the leading weeks how 'poor' surfcasting was at that time. Are there going to be fish for the Derby? Seems mighty slow. It's winter, the perch should be swarming. Shouldn't they? Wait, it is ALWAYS slow surfcasting during these last weeks of February, and often the first couple weeks of March as well. Then on Derby Day, the second Saturday every March, all these anglers show up with humungous perch they have caught from at their favorite spots stretching from Carmel to Half Moon Bay. Barred perch, walleyes and calicos. Sea perch like chunky rubberlips or iridescent striped perch. Black perch and rainbows, we see them all on Derby Day. All of a sudden, it's easy to be optimistic once again. If there are that many big fish spread out over that great an area, I fully expect to catch a great many of them myself, and soon. And so, I'll approach our next few weeks with the optimistic attitude. The bite will turn on. It always does. And, I will be there to take full advantage of it when it does. Lucky for us February is the shortest month of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3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local party boats out of San Francisco, Berkeley, Emeryville, and Richmond are starting their halibut trolling trips as it is too early for live anchovies to be stored in the pens at the San Francisco waterfront. Even when anchovies are present in the bay in numbers, a delay in the preparedness of the bait boat may result in live bait unavailability until June. Live bait allows halibut hunters to fish deeper water. Trolling with either frozen bait or hoochie/flasher combinations are producing numbers of undersized flatfish with the possibility of a legal fish or two per trip. Herring spawns remain contained on the San Francisco side of the bay, and there was a large herring spawn at ATT Park over the weekend. The East Bay has yet to experience any herring spawns.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 Chin of Bay Tackle in El Cerrito said, "The San Pablo Bay areas around Pinole, Hercules, and Rodeo are producing quality halibut and striped bass to 24 inches for those drifting live smelt or shiners, but the Richmond shoreline is limited to small stripers under 15 inches. The south bay is producing lots of undersized halibut with the possibility of one or two legal fish just over the 22-inch minimum. Sturgeon fishing in the south bay remains good around Hayward, San Lorenzo, and San Leandro, but most anglers are focusing upon halibut trolling. The herring spawns have yet to hit the east bay, but there was a spawn at Pier 38 in San Francisco this week with others at Paradise, Sausalito, and Angel Island. Perch fishing has been good on both sides of the bay around Richmond, Berkeley, Albany, and Emeryville along with the Marin side at China Camp or San Rafael."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"This week's tides are good for sturgeon through Wednesday, and for the first time this year, we have live mud shrimp in the shop. Even if you don't use all of the mud shrimp on a trip, this is a good time to load up and freeze it as there will be a minimal supply of this popular bait this year. Live mudsuckers are still picking up halibut in the Berkeley Flats, and in addition to halibut, commercial fisherman Ross Peterson, landed his 6th white sea bass since November at 35 pounds this past week. The live mudsuckers have been an excellent bait for both halibut and white sea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live bait at a premium, anglers will have to catch their own jack smelt or purchase shiners or smelt from a shop such as Fraser's. Captain Trent Slate of Bite Me Charters out of Loch Lomond has been loading up on the small jack smelt and curing them for later in the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Craig Hanson of Argo Sport Fishing out of San Francisco has been working the central bay for a few halibut and striped bass per trip, and they even caught and released a seven-gill shark on Saturday. Hanson releases all sharks along with placing a boat-limit of one sturgeon per trip. There are two weeks left until March 15th when the sturgeon restrictions in the central bay will be over for the rest of 2022.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will reopen again in April with a slightly different sublimit for vermilion rockfish dropping from 5 to 4 with one copper rockfish also as a sublimit. Boats are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Striper 3 Sturgeon 3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waters of the Sacramento-Delta dropped a few degrees during the last week of freezing overnight temperatures, but that hasn't stopped the striped bass and sturgeon bite. The linesides are making their move into the upper river, and quality fish have been caught and released along the West Bank of the Sacramento below Rio Vista along with up north near Liberty Island. Sturgeon fishing remains best in Suisun Bay, and the big tides during the week pushed the larger fish into the shallows.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Alan Fong of Alan Fong Outdoors said, "The striped bass action is a bit slow up north, but Carol Paris landed her personal-best on a jerkbait. The largemouth bass bite is improving by flipping jigs along the shorelines."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water has cleared up, and the West Bank of the Sacramento River is back in play. Bill Crooks of Sacramento was out with Ron Retzlaff and Tommy Hamada on Monday morning, and they had quality striped bass in the boat within 10 minutes to setting out their troll gear.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resurgence in striped bass is coming at a good time with upcoming derbies on the horizon. On April 2nd, the California Striped Bass Association will hold the 1st Annual Captain Barry Canevaro Memorial Striper Derby at the Rio Vista launch ramp. The target-length will be announced at 6:00 a.m., and fishing will last until 3:30 p.m. Information and registration is available at </w:t>
      </w:r>
      <w:hyperlink r:id="rId221" w:history="1">
        <w:r>
          <w:rPr>
            <w:rFonts w:ascii="times" w:eastAsia="times" w:hAnsi="times" w:cs="times"/>
            <w:i/>
            <w:color w:val="0077CC"/>
            <w:sz w:val="20"/>
            <w:u w:val="single"/>
            <w:shd w:val="clear" w:color="auto" w:fill="FFFFFF"/>
            <w:lang w:val="en-US" w:eastAsia="en-US" w:bidi="ar-SA"/>
          </w:rPr>
          <w:t>www.striper-csba.org</w:t>
        </w:r>
      </w:hyperlink>
      <w:r>
        <w:rPr>
          <w:rFonts w:ascii="times" w:eastAsia="times" w:hAnsi="times" w:cs="times"/>
          <w:color w:val="000000"/>
          <w:sz w:val="20"/>
          <w:lang w:val="en-US" w:eastAsia="en-US" w:bidi="ar-SA"/>
        </w:rPr>
        <w:t xml:space="preserve">. The entry fee is $40/angler with a 90% payout.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following weekend on April 9th, the NorCal Fish Whisperers and Hammerdown groups are holding their annual Spring Striper Derby at B and W Resort from 5:30 a.m. to 4:00 p.m. Information and registration available via Jason Judson at (209) 663-3579.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sturgeon, Captain Steve Mitchell of Hook'd Up Sport Fishing said, "Whomever finds them first will get them good. Earlier in the week, it was Captain Joey Gamez of Golden State Sport Fishing who had three slot-limit fish and three oversized as he found the fish first near the Middle Grounds. The rest of us struggled for a fish or two. It has been us the past few days as we put in 4 slot-limit fish on Thursday, a big 58.5-inch sturgeon on Friday out of three hook ups, three more big slots on Saturday, and three more on Sunday including a 62.5-inch oversized released. We only kept one fish on Saturday and one on Sunday, releasing everything else. The key has been to intercept the fish as it is a matter of finding a channel where the big fish can get out of the fast current. These big fish want to save energy by getting into slower-moving water during the period of big tides, and I find a slot and just wait until they get to us. We had rapid action on Thursday with three fish on the deck while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the spotted bass action has improved with jigs or plastics on the drop-shot or dart head at depths to 14 feet, but the cold spell pushed the fish back out into slightly deeper water. There are bass as deep as 30 feet in in the shad schools, and spoons or ice jigs are working for the deep fish. White bass are found near the mouths of the rivers as they are moving into the river arms, and trollers are picking up a few with small white Kastmasters or Roostertails. The water temperatures have risen to 60 degrees in the afternoons after starting in the mid-50's in the early mornings. The lake dropped slightly to 28%. A webcam of the lake is available at . At Lopez, bass fishing is holding up with limits to nearly 20 pounds reported, buoyed by a big fish in the 7-pound range. Jigs or plastics on the drop-shot have been the best techniques as the reaction bite remains slow. The lake remains low at 29.5%, and launching a boat requires some patience. A trout plant occurred a couple of weeks back, and big swimbaits or glidebaits may produce a trophy largemouth. It is best to contact the marina at(805) 489-1006for the latest launch ramp status as it could change any time. A webcam of the lake is available at . At Santa Margarita, even though 3000 pounds of rainbows were released into the lake last week, the bass bite has been best with jigs or plastics on the drop-shot. Big swimbaits have the potential to land a trophy bass, and there is a bit of a reaction bite with crankbaits or smaller swimbaits. The water temperatures remain cold in the low 50's. Catfishing is best with unweighted mackerel soaked in garlic scent. Crappie are moving out into the submerged brush, and they have been more difficult to locate. A webcam of the lake is available at . The lake dropped slightly to 63%. At San Antonio, despite clearing water conditions, the bass bite continues to be very slow. Catfishing is fair at best, but there have been a few quality crappie located in the submerged brush. The lake rose slightly to 12%.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292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times" w:eastAsia="times" w:hAnsi="times" w:cs="times"/>
            <w:b/>
            <w:bCs/>
            <w:i/>
            <w:color w:val="0077CC"/>
            <w:kern w:val="32"/>
            <w:sz w:val="28"/>
            <w:szCs w:val="32"/>
            <w:u w:val="single"/>
            <w:shd w:val="clear" w:color="auto" w:fill="FFFFFF"/>
            <w:lang w:val="en-US" w:eastAsia="en-US" w:bidi="ar-SA"/>
          </w:rPr>
          <w:t>Fishing report, Feb. 23-March 1: Nighttime bite at Bass Lake; Shaver producing with effort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5375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27" w:name="Body_12"/>
      <w:bookmarkEnd w:id="27"/>
      <w:r>
        <w:rPr>
          <w:rFonts w:ascii="times" w:eastAsia="times" w:hAnsi="times" w:cs="times"/>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Delta bass, stripers and sturgeon bites improve, Dan Mathisen said. New Melones bass and trout bites moving, Kyle Wise reported. Don Pedro bass hitting and McClure trout and bass active, Ryan Cook said. Aqueduct stripers still active, Michael Crayne reported.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California Aqueduct has been producing largemouth bass with Robo Worms in green pumpkin/purple, lizards, or Brush Hogs along with small Keitech swimbaits on a ½-ounce jig head. Mickey Clements of Coyote Bait and Tackle in Coyote said, "Umbrella rigs, Magnum Flukes, or spy baits are also effective for striped bass." Bill Sterling of the Sportsman's Warehouse in Fresno added, "I know the water is warming up, and we are seeing a number of stripers in the 16- to 20-inch range biting on anchovies or blood worms. The night bite has been solid with lipless crankbaits such as Rat-L-Traps."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southern section of the aqueduct in Kern County, the striped bass bite has improved with jerkbaits, Keitech swimbaits along with anchovies, sardines, or mackerel where the moving water runs into the slow water, creating a ripple. Catfish are holding along the bottom of the aqueduct, and jumbo minnows, chicken livers, anchovies, or sardines are all working.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cold wintertime temperatures,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minimal snowpack for these reservoirs, there is reliance on rainfall to freshen up the lake's waters. The reservoir levels may stay low until next fall. Trout fishing from the banks showed improvement at both lakes since the double-plant at Eastman and a single plant at Hensley last week. Power Bait, nightcrawlers, or small spoons such as Kastmasters are working for the planters. The Department of Fish and Wildlife proposed eliminating the one-fish 22-inch size limit at Eastman and the two-fish 15-inch size limit at Hensley since efforts to create a trophy fishery have been unsuccessful. The possibility for a trophy bass exists at each lake, but the possibility remains slim. The recommendation is to return to the state standard of a bag limit of 5 fish with a 12-inch size limit. Eastman held at 10% with Hensley rising slightly to 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IMG_20220212_151444939.jpgHannah Bibb shows off her Eastman Lake catch.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0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"The quality of spotted and largemouth bass remains solid with the best action at the mouths of spawning pockets with plastics on a Carolina-rig along with Lunker Daddy's 3.5-inch tubes or spider jigs on a slow presentation on the bottom. Jerkbaits are also picking up a few bass. The anticipation is for an early spawn, but this week's cold front should push the bass out into deeper water once again." The winning weight during Saturday's Christian Bass League tournament was 15.38 pounds with a 4.50 big fish by the team of Keith Friesen and Kirk Sakamoto. Trout trollers are scoring quality holdovers along with the occasional king salmon at depths to 35 feet for trout and up to 100 feet for salmon. The key is finding the bait. The lake rose slightly to 58%.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will be $120 with an annual vehicle fee of $120 with $65 for seniors. The lake rose slightly to 56%.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crappie were starting to come into the shorelines, but this week's cold front should push them back into deeper water. Same deal for largemouth bass as the males are starting to cruise the banks in the warm afternoon sun. Deep-diving crankbaits such as Norman's DD-22's or Strike King's KVD 10XD's along with big jigs are working best for bass while crappie are found on Keitech swimbaits, Notorious Jigs, or small- to medium- minnows. The Department of Fish and Wildlife proposed eliminating the two-fish 15-inch size limit at Isabella since efforts to create a trophy fishery have been unsuccessful. The recommendation is to return to the state standard of a bag limit of 5 fish with a 12-inch size limit. Catfishing continues to be best with Triple S Dip bait, chicken livers, or cut baits coated with garlic spray. Planted trout can be found on various colors of Power Bait, Berkley Mice Tails, spoons, or spinners. Lake Isabella held at 11%. There haven't been any recent trout plants at Buena Vista, and catfish or bass are the top species with the whiskerfish taken on cut baits with bass on plastics or jigs in the shallows. Overall, fishing action is slow. For trout, anglers have to be aware of the planting schedule as the bite slows quickly after the plant. Daily Fishing Permits at Buena Vista are $6.00/adults and $1.00/children under 15. Information on trout plants is available at (661) 868-7000 - press 1. The upper river has several upcoming trout plants with Section 4 for the next week with Section 5 receiving a double plant this week. Small spinners such as Blue Fox or plugs such as small Rapalas are working for the recently-planted rainbows along with salmon eggs, live crickets, or nightcrawlers. With the amount of snowpack, the river should remain viable for the coming months. A rainstorm could dirty the water for a few days. The river at Kernville has dropped from 329 to 304 cfs, but it has risen from 169 to 234 cfs at First Point below the dam.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were starting to make their move into the shallows, but this week's cold front should push them back out into deeper water. Finesse fishing remains best at depths from 15 to 40 feet deep with plastics on the drop-shot or with jigs. The Department of Fish and Wildlife proposed eliminating the two-fish 15-inch size limit at Kaweah since efforts to create a trophy fishery have been unsuccessful. The recommendation is to return to the state standard of a bag limit of 5 fish with a 12-inch size limit. The lake rose to 19%. The Kaweah River dropped from 244 cfs to 195 cfs at Three Rivers with snowmelt starting to flow into the watershed. A trout plant is scheduled at Mooney Grove Park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1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Sequoia Fishing Company in Springville said, "Bass anglers are doing well as the fish are in pre-spawn mode, and the females are loaded with eggs. Crappie are showing up on minijigs near the marina." A trout plant occurred two weeks ago, and in addition to fishing for trout from the banks with Power Bait, nightcrawlers, or Kastmasters, bass fishermen are casting for the opportunity at a trophy largemouth. The Department of Fish and Wildlife proposed eliminating the two-fish 15-inch size limit at Success since efforts to create a trophy fishery have been unsuccessful. The recommendation is to return to the state standard of a bag limit of 5 fish with a 12-inch size limit. The lake rose slightly to 21%. On the Tule, Stokke said, "The river is kicking out some big trout on the Middle Fork on nightcrawlers. Fly fishing has been slow, but nymphs are scoring a few browns and rainbows."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3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are moving into the shallows, and the best bass action has been with G-Money Jigs with Lunker Daddy twin-tail trailer or with 3.5-inch Lunker Daddy tubes." There aren't many bass holding in deep water now, but this week's cold front may push them back out. There has been quite a bit of fishing pressure on the lake due to recent tournaments. Planted trout have created a solid trolling bite near the dam with Kastmasters or similar shad-patterned spoons. The area from the Houseboats south including Temperance and Cotton is now 5 mph. There are several additional tournaments in the coming months. The lake rose slightly to 28%,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last heavy plant was Jan. 23 with over 3,000 pounds, and the planters have either been caught or spread out into the deeper water in the upper river arm. A few holdovers are found in the early mornings or the evenings at the Brush Pile, Handicapped Docks, and the peninsula around the marina with gold or blue/silver Kastmasters, garlic Power Bait, or nightcrawlers. Trollers continue to find the occasional rainbow in river arm near the 2nd Fence Line with blade/'crawler combinations or red Wedding Rings tipped with a nightcrawler at depths to 20 feet. The lake held at 94%,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"Bass tournaments have been increasingly held at the lake, and impressive limits to 15 pounds have been taken during recent events. The bass are starting to move up to the shorelines in preparation for spawning, but this week's colder weather should push them back out. The best action remains on the bottom with plastics on a drop-shot or jigs." With the fish in deep water, a good fizzing needle is necessary. There have been a number of vehicle break-ins in the Sky Harbor parking area." The San Joaquin River rose slightly from 355 to 368 cfs at Friant as water releases continue. The lake dropped slightly to 51%.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Roosevelt High School Bass Fishing Club will be in action again on Sunday, March 6 for the Big Valley Region of the California High School Student Angler Federation (CAHSATT) is These tournaments are open to all valley high school students and to 7th and 8th graders IF they have a partner who is a high school student. Anglers without partners, and teams without access to a boat are encouraged to reach out. For information and to register as a High School Tournament Angler, contact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occurred at Sycamore Island this last week, and Michael Crayne visited the lake this past week, saying, "There are already bass staging for a spawn in the shallows." Sycamore Island is open Fridays through Sundays and State holidays until November 11. Seasonal hours of operation are 6:00 am to 5:30 pm January, February, March, October, and November; 6:00 am to 7:00 pm April and September, and 6:00 am to 8:30 pm May through August. Entry fees are $9.00 per vehicle and $5.00 per trailer. Snacks, drinks, and bait are available for purchase. Sycamore Island is located in Madera County near Valley Children's Hospital at 39664 Avenue 7 1/2, Madera, CA.</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visit us on Facebook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1 Catfish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said, "The trout bite remains outstanding with multiple hookups of planters, but you have to cull throughout numerous rainbows to find quality. The rainbows are in the top 20 feet with J5 Rapalas or white hoochies behind a Paulina Peak gold hammered dodger. The white hoochie mirrors the lake's abundant threadfin shad population." Ryan Cook of Ryan Cook's Fishing said, "Bass fishing is excellent for numbers at depths from 15 to 30 feet in the river arm with the best quality found in the main lake at depths from 40 to 50 feet. 4-inch Lunker Daddy tubes in sculpin patterns, Ned-rigs on a Lunker Daddy plastic, or G-Money jigs with either a creature bait trailer or a Lunker Daddy double-tail trailer are all effective as it is finesse fishing now." The lake held at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"Neko rigs or jigs in watermelon have been the top producers for spotted bass as the fish are starting to make a tentative move into the shallows. Crappie are showing up in the trees up the river arm and also along the marina docks with various crappie set ups. Trout trollers are working the bait balls from 45 to 60 feet for an occasional holdover on shad-patterned spoons."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lower Kings, Bill Sterling of the Sportsman's Warehouse in Fresno said, "The lower Kings River saw a lot of planters caught over the week, and I think it will slow down again as many of the planters were caught. There's still some big trout out there though." The recent trout plant created good fishing with the best action in the late afternoons when the waters warm up slightly. Roostertails, Atomic Tubes, Trout Magnets, and Power Bait are all working in the transition from fast to slow water. The flows have dropped from 837 cfs to 713 cfs at Trimmer as snowmelt has started. The lake has also risen slightly to 31%.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is scheduled for Avocado Lake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Coyote said, "The main lake action has slowed down for trollers with the best opportunities for success coming by drifting jumbo minnows inside of Portuguese Cove. Bank fishermen continue to soak anchovies or sardines for limited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the lake is still fishing hard in the stained low visibility water. "The fish were very suspended this week with the full moon and most trollers were just getting a few fish for 5 hours of work. Minnow and bait anglers were also having a hard time finding active biting fish in the reservoir currently holding at about 930,000 acre feet. I fished with two guests on Thursday and I had to pull out all the stops, but we managed 16 fish to 24 inches trolling Lucky Crafts at about 70 feet, with one fish here and one there, at locations all over the lake. We worked hard for every fish. Finding any schools of feeding fish right now has been tough. The continuing murky water and inactive fish has many anglers trying to figure out why it's been this way for several weeks."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the O'Neill Forebay, there is a rip bait bite with Lucky Craft Pointer 128s along with similar ripbaits in 115- or 120-mm. Pile worms or blood worms have been the top baits. The main lake held at 45% this week with the O'Neill Forebay rising to 83%.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at Valley Rod and Gun in Clovis said, "There is a nighttime bite for crappie around submerged trees or brush while trout trollers continue to hunt down the remaining holdovers with Kastmasters or similar spoons in shad patterns. The water remains cold as snowmelt has begun to creep into the lake. Bass fishing is fair at best." With the Sheriff's Motor Fee in place and low water levels at the public launch ramp, few bass boats are heading to the lake. A webcam of the launch ramp is available at basslakeca.com. The lake rose to 55%.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Edison is at 14%, Florence has risen to 7% with Mammoth Pool also rising to 83%.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is very low at 31%, but the snowmelt should start to fill up both lakes in the coming weeks. Kokanee and trout are the story at Shaver for boaters willing to launch in the lower lake with the Point, Stevenson, or Tunnel Creek being the top locations at depths to 35 feet. Shore anglers are picking up a few holdover trout at both Shaver and Huntington. Shaver's launch ramp conditions can be checked via webcam at sierramarina.com/camera.html. Huntington dropped slightly to 46% with Shaver holding at 31%.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Roger George - Roger George Guide Service ; Shaver Lake Sports 841-2740 :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IMG_7237.jpegBen Farris of Clovis shows off his 26-inch, 7-pound rainbow trout caught off the bank at Shaver Lake on Feb. 5 on rainbow Power 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closed on Dec. 1. Information is available at </w:t>
      </w:r>
      <w:hyperlink r:id="rId137" w:history="1">
        <w:r>
          <w:rPr>
            <w:rFonts w:ascii="times" w:eastAsia="times" w:hAnsi="times" w:cs="times"/>
            <w:i/>
            <w:color w:val="0077CC"/>
            <w:sz w:val="20"/>
            <w:u w:val="single"/>
            <w:shd w:val="clear" w:color="auto" w:fill="FFFFFF"/>
            <w:lang w:val="en-US" w:eastAsia="en-US" w:bidi="ar-SA"/>
          </w:rPr>
          <w:t>https://www.fs.usda.gov/detail/sierra/home/?cid=stelprdb5399344</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White seabass 1 Crab 2 Sand dabs 2 Surf perch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much the same story out of Half Moon Bay with whale watching and the possibility of a crab/sand dab/Petrale sole combination trip. The winds have made for challenging conditions along the beaches for those seeking surf perch. Ed Chin of Bay Tackle in El Cerrito said, "For surf perch along the ocean beaches, the action has been inconsistent due to changes in water temperature. The perch are big in the 1- to 2-pound range, but it has been 'hit or miss.'"</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"Most six-pack outfits around Monterey Bay are taking vacations right now, waiting for April's rockfish and (hopefully) salmon openers. The bigger charter outfits continue to send boats out most days of the week and especially on the weekends. In Monterey, Chris's Fishing and Whale Watching Trips is still going strong with catches of Petrale sole. Last week they reported up to 25 sole on one trip as well as 24 Dungeness on another. Both forays included 'lots of sanddabs.' Chris's boats catch so many sand dabs they don't even count them anymore. In Santa Cruz, Stagnaro's Sportfishing is on the sanddab hunt as well. Owner Ken Stagnaro put it simply, saying, "Excellent dabs this weekend! Anglers on Legacy caught 425 on Saturday and 450 on Sunday. Good quality."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 increasing number of very serious ocean anglers are turning towards surfcasting for mid-winter action. Leaving their boats on the trailer or at the dock, they instead head to their local beaches with light tackle and high hopes of landing a personal best perch. There are a variety of surf perch and sea perch available in Monterey Bay and adjacent locales. Most common are the barred surfperch. It is almost humorous that vastly experienced big-game anglers find delight in pursuing the smallest saltwater gamefish in our area, but everything is relative. After catching 10 to 15 eight-inch perch, when one suddenly gets a grab from a 15-incher, the excitement and sense of accomplishment as we fight the fish can be equal to catching a big halibut, vermilion rockfish, or salmon. Besides, they are quite tasty when cooked correctly!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is open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window for halibut trollers has started, and as it may be several months before live bait is available, party boats will have to be content to troll until the live anchovies show up in the bay. The best halibut action remains in the south bay, but the winds on Sunday put a damper on the ability to stay out there. Striped bass remain a mystery as longtime Bay Area fishermen are scratching their heads for the second straight year while seeking the linesides. Herring spawns have yet to show up in the East Bay, but there are very intermittent small spawns occurring along the San Francisco City piers.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 Chin of Bay Tackle in El Cerrito said, "Halibut trollers are going out in greater numbers, but they are coming back with scores from 0 to 2 halibut at the most, and many of the halibut are undersized. The herring spawns remain concentrated on the San Francisco City side from Mission Rock, 3rd Street, and down to Coyote Point. The spawns have yet to start in the East Bay, but they might happen within the next two weeks. There have been some big surf perch in the bay, and Pete from our shop landed one in the 3-pound range on a 4-inch swimbait. The bait in the bay has been small from 1 to 4 inches."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Gutierrez of Deadliest Kast out of Oyster Point has pivoted from south bay sturgeon to halibut, and he put his clients onto three legal halibut to 27 inches on Saturday, losing another big one in the process. However, the wind had different ideas on Sunday, and Gutierrez said, "The weather played a big factor as it was blowing 25 to 30 in the south bay. We ended up with around 9 shakers that were just short of the 22-inch mark, but we had to beat it back uphill to the harbor with the high winds." Gutierrez is using his custom trolling rigs with a Wiggle Hoochie and a herring trap rig.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Keith Nguyen of the Lost Anchovy went out on an exploratory kayak trip out of Oyster Point earlier in the week in excellent weather conditions, but the action was limited to undersized halibut running trolling gear from their pedal-operated Ocean Kayaks.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striped bass, Chin added, "The striped bass bite is improving slowly, but most of the fish are still holding around Rodeo and Benicia. Everything is upstream, and they haven't come down in numbers. The Napa River, Petaluma River, Marsh Ponds, and Bel Marin Keys have all be producing, but all of the action is at night with only stripers in the 12- to 15-inch range during the day. It feels like last year when you would catch a few to 18 inches one day, and then, nothing to 16 inches the following 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Trent Slate was out plugging in San Pablo Bay on Thursday morning, and he caught and released a striped bass on his third cast. However, that was the highlight for the day as the next 97 casts came up empty.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were reports of shore fishermen picking up striped bass at Pinole Point on Sunday, but there is increasing concern over the striped bass population based upon the very poor showing in June and July last year, the traditional time for the linesides to be holding to the rockpiles in San Francisco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Keith Fraser of Loch Lomond Bait and Tackle in San Rafael was looking forward to this week's tides in San Pablo Bay for sturgeon, but he had a less than optimistic report of the current state of sturgeon fishing in San Pablo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Live bait should be in the pens any time from April through May, but there is concern that the anchovies will be making a late showing this year.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will reopen again in April with a slightly different sublimit for vermilion rockfish dropping from 5 to 4 with one copper rockfish also as a sublimit. Boats are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Striper 3 Sturgeon 3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warm weather has brought the water temperature of the Sacramento-Delta into the mid-50's, and the striped bass are showing up in numbers throughout the system. A cold front with wind is expected this week, and this could lead to some change, but the linesides are clearly on the move. Sturgeon action remains 'hit or miss' with some very good days followed by slower action as the diamondbacks are scattered. When the weather returns to warmer-than-normal conditions in a week or so, the striped bass won't be shy about an early spawn.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Johnny Tran of New Romeo's Bait in Freeport said, "We have a cold front moving in next week, but the river is crystal clear and the stripers are showing up. Pile worms, blood worms, anchovies, or sardines coated with garlic spray. Most of the sturgeon have moved north around Knight's Landing, but there are crappie in the sloughs with small minnows. Catfish are coming out of Lisbon Slough on chicken livers, nightcrawlers, or large minnows along with largemouth bass. You can fish for other species in Lisbon, but sturgeon are off-limits." There is a special Yolo Bypass Flood Control System Sturgeon Closure as it is unlawful to take any sturgeon in the Yolo Bypass, the Toe Drain Canal, and the Tule Drain Canal upstream of Lisbon Weir at any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Also in the north Delta, after finding great action with the prototype Flutter Spoon from Blade Runner for big striped bass over 30 pounds, Alan Fong of Alan Fong Outdoors said, "The wind dirtied up the water in Liberty Island, and the bite died. Prior to the wind, we hooked some huge stripers in 2 to 3 feet of water with the Flutter Spoon, and it is something about the design of this spoon as even though it weighs over an ounce, it stops on the way down, hesitating for a few seconds before continuing to drop. This action really triggers the fish to bite. You really have to be careful inside of Liberty Island if you don't know the layout since a Ranger bass boat took chunks out of its bottom while running over a rockpile during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Scott Marran of Yuba City was out in the north Delta drifting live minnows with his wife, Gracie, and they kept two limits to 5.5 pounds out of 22 fish landed. Marran said, "The jumbo minnows were really nice from Yuba City Tackle, and of course, the two largest fish came unbuttoned."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Tony Lopez of Benicia Bait reported good striped bass action from the shorelines with blood worms, pile worms, or grass shrimp.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Zack Medinas of Gatecrasher Fishing Adventures took out John and Jeri Vanzetti of Stockton for a double hookup on sturgeon in Suisun Bay on salmon roe.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Mitchell of Hook'd Up Sport Fishing said, "We were out by Snag Island on Sunday, and the fish were biting on the outgoing tide. We missed a number of bites, and lost a slot-limit fish during the fight, but there were plenty of opportunities. It was the same story on Saturday with a couple of undersized sturgeon along with more missed bites. We put in a slot-limit sturgeon on Friday to go with another short sturgeon. The fish are spread out, and you have to take advantage of when you get a bite. I am out all throughout the coming week, and we are looking forward to getting dialed in." Mitchell got dialed in on Monday working around Seal Island, and he put his catch-and-release crew onto three oversized sturgeon at 63, 63.5, and 63.75 inches along with a shaker. Captain Joey Gamez of Golden State Sport Fishing went to the spot first on Monday, and he found a batch of biting fish, ending up with three limits of sturgeon for his three passengers.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Matt Smart of Martinez was out with Captain Ron Koyasako of Nautilus Excursions on Saturday, and he was rewarded with a slot-limit sturgeon while the captain came up at 60.75 inches prior to release. It was a different day on Sunday with the wind blowing from 16 to 20 knots, and despite heading into the sloughs to avoid the wind, Koyasako said, "We found plenty of grass in the protected water with only one bite for the day. The wind and the incoming tide in open water made for a very tough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largemouth bass bite has improved considerably over the past few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plastics on the drop-shot along with jigs are working best at depth to 30 feet, and there has been some action under the shad schools with ice jigs or spoons in deep water. The warmer afternoons have been the most productive time for bass. The white bass are starting to gather near the mouths of the creek and river arms as they are pushing the shad schools into the banks. The lake held at 29%, but it has risen over 50 feet since the end of October. There is floating debris throughout the lake, and navigation requires extreme caution. A webcam of the lake is available at . At Lopez, jigs or reaction baits are producing quality while numbers are taken on plastics on the drop-shot, Texas-rigs, or Ned-rig along with slow-dragging Brush Hogs at depths to 20 feet. The lake remains low at 30%, and launching a boat requires some patience. A trout plant occurred a couple of weeks back, and big swimbaits or glidebaits may produce a trophy largemouth. It is best to contact the marina at(805) 489-1006for the latest launch ramp status as it could change any time. A webcam of the lake is available at . At Santa Margarita, 3000 pounds of rainbows consisting of 4200 fish were released into the lake this week, and in addition to trout fishing from the shorelines with Kastmasters, Power Bait, or nightcrawlers, large trout-patterned swimbaits will produce the opportunity for a trophy largemouth bass. The best numbers for bass remain on jigs or plastics on the drop-shot. The water temperatures remain cold in the low- to mid- 50-degree range. Shad schools are thick in the main river channel, and the bass are loading up on the shad schools. Catfishing is fair with mackerel soaked in garlic spray, but there is the intermittent decent whiskerfish landed from the shorelines. A webcam of the lake is available at . The lake is at 64%. At San Antonio, the water continues to clear, but bass fishing remains slow. The best action has been for crappie with small swimbaits or minijigs as the catfish bite has also slowed. The lake remains at 11%.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395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times" w:eastAsia="times" w:hAnsi="times" w:cs="times"/>
            <w:b/>
            <w:bCs/>
            <w:i/>
            <w:color w:val="0077CC"/>
            <w:kern w:val="32"/>
            <w:sz w:val="28"/>
            <w:szCs w:val="32"/>
            <w:u w:val="single"/>
            <w:shd w:val="clear" w:color="auto" w:fill="FFFFFF"/>
            <w:lang w:val="en-US" w:eastAsia="en-US" w:bidi="ar-SA"/>
          </w:rPr>
          <w:t>Best Underwater Photography: 20 stunning images from the Ocean Photography Award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556 words</w:t>
      </w:r>
    </w:p>
    <w:p>
      <w:pPr>
        <w:keepNext/>
        <w:spacing w:before="240" w:after="0" w:line="340" w:lineRule="atLeast"/>
        <w:ind w:left="0" w:right="0" w:firstLine="0"/>
        <w:jc w:val="left"/>
        <w:rPr>
          <w:lang w:val="en-US" w:eastAsia="en-US" w:bidi="ar-SA"/>
        </w:rPr>
      </w:pPr>
      <w:bookmarkStart w:id="29" w:name="Body_13"/>
      <w:bookmarkEnd w:id="29"/>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Ocean Photography Award announced the winners of its Photographer of the Year 2021 competition and the images are an inspiring celebration of our blue planet, as well as a platform to highlight the many challenges it faces.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Along with the overall winner, the winning images in </w:t>
      </w:r>
      <w:r>
        <w:rPr>
          <w:rFonts w:ascii="times" w:eastAsia="times" w:hAnsi="times" w:cs="times"/>
          <w:b/>
          <w:color w:val="000000"/>
          <w:sz w:val="20"/>
          <w:lang w:val="en-US" w:eastAsia="en-US" w:bidi="ar-SA"/>
        </w:rPr>
        <w:t>eight categories</w:t>
      </w:r>
      <w:r>
        <w:rPr>
          <w:rFonts w:ascii="times" w:eastAsia="times" w:hAnsi="times" w:cs="times"/>
          <w:color w:val="000000"/>
          <w:sz w:val="20"/>
          <w:lang w:val="en-US" w:eastAsia="en-US" w:bidi="ar-SA"/>
        </w:rPr>
        <w:t xml:space="preserve">, including the inaugural </w:t>
      </w:r>
      <w:r>
        <w:rPr>
          <w:rFonts w:ascii="times" w:eastAsia="times" w:hAnsi="times" w:cs="times"/>
          <w:b/>
          <w:color w:val="000000"/>
          <w:sz w:val="20"/>
          <w:lang w:val="en-US" w:eastAsia="en-US" w:bidi="ar-SA"/>
        </w:rPr>
        <w:t>Female Fifty Fathoms Award</w:t>
      </w:r>
      <w:r>
        <w:rPr>
          <w:rFonts w:ascii="times" w:eastAsia="times" w:hAnsi="times" w:cs="times"/>
          <w:color w:val="000000"/>
          <w:sz w:val="20"/>
          <w:lang w:val="en-US" w:eastAsia="en-US" w:bidi="ar-SA"/>
        </w:rPr>
        <w:t xml:space="preserve"> (established to provide a platform to inspire women in ocean photography), are a free diving trip with humpback whales in crystal clear waters, dive-bombing gannets in search of mackerel in the Shetland Isles and adrenaline-filled shots of surfers battling frothy waves.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Ocean Photography Awards, presented by Oceanographic Magazine, are "a platform to shine a light on the beauty of the ocean and the threats it faces," organizers emphasize. Participants in the 2021 competition included several of the world's leading ocean and wildlife photographers and provided the judges with a significant challenge.</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 xml:space="preserve"> Australia's Aimee Jan</w:t>
      </w:r>
      <w:r>
        <w:rPr>
          <w:rFonts w:ascii="times" w:eastAsia="times" w:hAnsi="times" w:cs="times"/>
          <w:color w:val="000000"/>
          <w:sz w:val="20"/>
          <w:lang w:val="en-US" w:eastAsia="en-US" w:bidi="ar-SA"/>
        </w:rPr>
        <w:t xml:space="preserve"> was selected as the</w:t>
      </w:r>
      <w:r>
        <w:rPr>
          <w:rFonts w:ascii="times" w:eastAsia="times" w:hAnsi="times" w:cs="times"/>
          <w:b/>
          <w:color w:val="000000"/>
          <w:sz w:val="20"/>
          <w:lang w:val="en-US" w:eastAsia="en-US" w:bidi="ar-SA"/>
        </w:rPr>
        <w:t xml:space="preserve"> 2021 Ocean Photographer of the Year</w:t>
      </w:r>
      <w:r>
        <w:rPr>
          <w:rFonts w:ascii="times" w:eastAsia="times" w:hAnsi="times" w:cs="times"/>
          <w:color w:val="000000"/>
          <w:sz w:val="20"/>
          <w:lang w:val="en-US" w:eastAsia="en-US" w:bidi="ar-SA"/>
        </w:rPr>
        <w:t>, with a beautiful image of a green sea turtle surrounded by a school of glassfish, captured at Ningaloo Reef, Australia.</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photos are on display in a month-long free outdoor public exhibition at Queen's Walk along the River Thames in London from September 17 to October 17.</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I was snorkelling when one of my colleagues told me there was a turtle under a ledge on a glass school of fish, about 10 metres down," says photographer Aimee Jan. When I dived down to look, the fish separated around the turtle perfectly. I said, 'I think I just took the best picture I've ever taken.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Diving amidst the barrage of gannets, I witness the violent synchronicity of these impressive seabirds as they embark on fishing dives," says the photographer.</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They hit the water at 96 kilometers per hour, an impact they can only withstand thanks to specially developed air sacs in their heads and chests. The bird's agility is transferred from the air to the sea, where it also swims at an incredible speed," he says.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Only 3.5 centimetres long and a few minutes old, the hawksbill hatchling takes its first swim.</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He had hatched from an egg a few minutes earlier with about 100 of his siblings," says photographer Matty Smith. "They quickly made their way into the ocean to disperse as fast as they could to avoid predation from birds and fish.</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 lone blacktip reef shark aligns its dorsal fin with the setting sun in Moorea, French Polynesia. Sharks are abundant in French Polynesia because of its strong legal protections and are a sign of a healthy marine ecosystem," said photographer Renee Capozzola.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 is a sad realization when an animal as harmless and beautiful as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is being driven to extinction because its fins are sold in the shark finning industry,? says the photographer.</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 hatchling green turtle cautiously surfaces for air, to a sky full of hungry birds.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During a shallow night dive in Wollongong Harbour, New South Wales, Australia, I came across this adult male southern bobtail squid hunting in the sand," explains the photographer.</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As I approached, he seemed interested in his reflection in the harbour of my camera lens and began to dance with this curious and colourful display. It's a behavior I've only witnessed a couple of times in several years of diving here.</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With information from Forbes US.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497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times" w:eastAsia="times" w:hAnsi="times" w:cs="times"/>
            <w:b/>
            <w:bCs/>
            <w:i/>
            <w:color w:val="0077CC"/>
            <w:kern w:val="32"/>
            <w:sz w:val="28"/>
            <w:szCs w:val="32"/>
            <w:u w:val="single"/>
            <w:shd w:val="clear" w:color="auto" w:fill="FFFFFF"/>
            <w:lang w:val="en-US" w:eastAsia="en-US" w:bidi="ar-SA"/>
          </w:rPr>
          <w:t>Programme summary of Iranian TV news 1730 gmt 22 November 21</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 xml:space="preserve">BBC Monitoring Middle East - Political </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Supplied by BBC Worldwide Monitoring</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22,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British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07.99pt;height:85.49pt">
            <v:imagedata r:id="rId243"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1040 words</w:t>
      </w:r>
    </w:p>
    <w:p>
      <w:pPr>
        <w:keepNext/>
        <w:spacing w:before="240" w:after="0" w:line="340" w:lineRule="atLeast"/>
        <w:ind w:left="0" w:right="0" w:firstLine="0"/>
        <w:jc w:val="left"/>
        <w:rPr>
          <w:lang w:val="en-US" w:eastAsia="en-US" w:bidi="ar-SA"/>
        </w:rPr>
      </w:pPr>
      <w:bookmarkStart w:id="31" w:name="Body_14"/>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Summary of programme broadcast on state-run Iranian TV channel one on 22 Nov at 17:30 GMT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Headlines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 Main news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 1732 Report on the Covid situation in the country, in which the daily death figure has fallen below 100. The report attributes the lack of a sixth wave of the pandemic in the country to the progress of its vaccination programme.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 1734 Report on the administration of third doses to those above 60 years of age and people with underlying conditions and the like.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 1736 Report on the reopening of primary schools and lower secondary schools, in the final step of Iran's plans to resume in-person teaching across the country.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4. 1740 Report on the conditions for students to return to dormitories and classes in Iran's vocational universities.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5. 1741 Report on the lack of capacity for medical students in Iran's universities, which is purportedly one of the reasons for the country's brain drain.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6. 1744 Report on a decision to increase stipends for trainee doctors in Iran.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7. 1745 Report on an auction of assets sequestered, seized, or otherwise acquired by the state, which took place on 22 November. It comes after President Ebrahim Raisi and Judiciary Chief Gholamhossein Mohseni-Ejei demanded that these holdings should be dealt with in a more organised and systematic 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8. 1750 Report on a speech by Raisi, in which he described the need to promote efficiency and competence among government managers. He delivered the remarks to workers in government agencies and associated bodies who were also members of the Basij volunteer force.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9. 1751 Report on a reduction in the pace of inflation in the Iranian month of Aban, which ended on 21 November. Point-to-point inflation in Aban was reportedly 35.7%; compared to the equivalent from last Aban, this represented a drop of 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10. 1752 Report on the new logo of the Iranian armed forces, which now includes two missiles in reference to the air defence branch.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11. 1752 Report on a meeting between school student members of the Basij and members of the Iranian parliament (Majlis).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12. 1753 Report on three "transformations" being considered by the Supreme Council of the Cultural Revolution, namely: (1) transformation of thought; (2) structural and institutional transformation; and (3) transformation of process.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13. 1754 Report on the implementation of a referrals system in Iran's public health insurance system.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14. 1755 Report on the prohibition on slaughtering pregnant livestock in abattoirs.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15. 1756 Report on the increase in the number of Iran's tribal households, after improvement in service provision and payment of financial aid to the tribal populations of the country.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16. 1757 Report on a scheme by the Ministry of Industry to roll out an electronic system for the issuing of cards licencing merchants and businesspeople to conduct international business. The scheme has been trialled in three provinces.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17. 1758 Report on a new system which publicly listed companies will be obliged to use to pay their dividends.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18. 1759 Report on the inactivity of two of Iran's three nylon thread production factories for "unknown reasons", something which has caused problems for domestic industries that use nylon thread.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19. 1804 Report on an event commemorating children killed in countries like Afghanistan, Yemen and Syria over recent years. The report claims that the exiled Mojahedin-e Khalq (MKO/MEK) opposition group has been responsible for some 12,000 assassination attempts or acts of terror.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20. 1805 Report on the arrival of IAEA chief Rafael Grossi in Tehran. He reportedly said that he wanted to set up a direct channel of communication with Iran. The report said that IAEA inspectors had reviewed Iranian nuclear facilities on multiple occasions, and had confirmed the peaceful nature of Iran's programme. Saeed Khatibzadeh urged that relations between Iran and the IAEA should remain strictly technical, and that they should not be subjected to pressure by other countries.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21. 1806 Report that Amirali and Fatemeh are the most popular names for newborns in Iran this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22. 1806 Report on demonstrations in Yemen against the US, which they accused of exacerbating the poor economic situation in the country. Footage of the protests showed attendees carrying Houthi placards.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23. 1809 Report on the nullification of votes from some polling stations cast in Iraq's latest legislative elections. One Iraqi official is quoted as saying that appeals and complaints raised against the electoral process had exerted a "significant impact" on the results, and that the nullification of some votes had changed the results in some regions of the country.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24. 1810 Report on satellite images of Beirut Port sent by Russia to Lebanon, meant to assist the latter in its investigation into the explosion which took place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25. 1811 Report on the Covid-19 situation across the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26. 1812 Report on a statement made by a Justice Ministry official in Hormozgan Province denying the authenticity of footage showing the smuggling of soil from the Island of Hormuz.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27. 1813 Report on the freeing of prisoners convicted of committing crimes without intent, on the occasion of Basij week, which celebrates the eponymous paramilitary volunteer force. 2,030 people were released in the second stage of the "faithful service" initiative, while more than 4,000 people are on the waiting list.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28. 1813 Report on rainfall across the country on the last day of autumn. The report also covers the implementation of plans to manage traffic in winter conditions.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29. 1816 Report on the overturning of a bus in Isfahan Province, resulting in injuries to 35 people.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30. 1816 Report on the arrival of migratory birds in Iran.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1819 Report on a ramming attack in Wisconsin.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32. 1820 Report on floods in western Canada.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33. 1822 Report on UK Prime Minister Boris Johnson's speech to a conference of the Confederation of British Industry.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34. 1822 Report on an artist who has etched the Ruba'iyats of Omar Khayyam onto glass goblets.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35. 1823 Report on the treatment of an injured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Kish.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 1824 Sports news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 1828 Weather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 1830 Calendar and prayer 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End of bulletin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Source: Vision of the Islamic Republic of Iran Network 1, Tehran, in Persian 1730 gmt 22 November 21</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600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times" w:eastAsia="times" w:hAnsi="times" w:cs="times"/>
            <w:b/>
            <w:bCs/>
            <w:i/>
            <w:color w:val="0077CC"/>
            <w:kern w:val="32"/>
            <w:sz w:val="28"/>
            <w:szCs w:val="32"/>
            <w:u w:val="single"/>
            <w:shd w:val="clear" w:color="auto" w:fill="FFFFFF"/>
            <w:lang w:val="en-US" w:eastAsia="en-US" w:bidi="ar-SA"/>
          </w:rPr>
          <w:t>Secrets of Skin - 00:16 AM GMT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TVEyes - BBC 4</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12.5pt;height:34.5pt">
            <v:imagedata r:id="rId25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 NATIONAL</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732 words</w:t>
      </w:r>
    </w:p>
    <w:p>
      <w:pPr>
        <w:keepNext w:val="0"/>
        <w:spacing w:after="0" w:line="260" w:lineRule="atLeast"/>
        <w:ind w:left="0" w:right="0" w:firstLine="0"/>
        <w:jc w:val="lef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How do sugar gliders fly without feathers? What makes sharks built for speed? How do snakes move without limbs? The answer lies in their skin. Professor Ben Garrod uncovers the secrets of how skin has allowed animals to move through every habitat on the planet. In an experiment new to science, Ben heads to the specialist flight centre at the Royal Veterinary College to analyse the way a sugar glider uses its skin flaps to stay aloft. He goes diving with sharks at the Blue Planet Aquarium and discovers that far from being smooth, shark skin is incredibly rough. It's covered with thousands of tiny teeth that make a shark hydrodynamic. Ben also finds out how the keratinised scales on snakes bellies are the perfect configuration to allow them to move over virtually any surface they encounter.</w:t>
      </w:r>
    </w:p>
    <w:p>
      <w:pPr>
        <w:keepNext/>
        <w:spacing w:before="240" w:after="0" w:line="340" w:lineRule="atLeast"/>
        <w:ind w:left="0" w:right="0" w:firstLine="0"/>
        <w:jc w:val="left"/>
        <w:rPr>
          <w:lang w:val="en-US" w:eastAsia="en-US" w:bidi="ar-SA"/>
        </w:rPr>
      </w:pPr>
      <w:bookmarkStart w:id="33" w:name="Body_15"/>
      <w:bookmarkEnd w:id="33"/>
      <w:r>
        <w:rPr>
          <w:rFonts w:ascii="times" w:eastAsia="times" w:hAnsi="times" w:cs="times"/>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Speech to text transcript:</w:t>
      </w:r>
      <w:r>
        <w:rPr>
          <w:rFonts w:ascii="times" w:eastAsia="times" w:hAnsi="times" w:cs="times"/>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of skin, the epidermis. They are made from a hard mineral called vitrodentine on the outside, and softer dentine on the inside. It's incredibly similar to the material human teeth are made from. Denticles form a regular pattern all over the skin of every shark in the oceans.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each species having different shaped denticles unique to them. These dermal denticles have evolved to allow the sharks to slip seamlessly through the water. It makes them more streamline and it reduces resistance. And this allows sharks to swim not only fast and stealthily, but by saving so much energy, they can cover huge distances across oceans. All of these things have helped turn sharks into very efficient hunters. These incredible images are CT scans of baby sharks, produced at the Natural History Museum in London. The sharks in these images are only a few weeks old, but you can already clearly see the regular arrangements that denticles form in the skin. Dr Tom Fletcher, from Leicester University, is an expert on shark hydrodynamics. I've seen some amazing sharks recently and one thing that really throws me is obviously they're covered in denticles, but I don't fully get how those denticles help them move through the water with such ease. Scientists for years were perplexed by the roughness of these sharks and how they were managing to reduce drag so effectively. Not only are the denticles quite rough, because there are lots of them, all jutting up next to each other, like we have here, but they're also very rough on the surface as well. Obviously, these aren't actual denticles, you've had these 3D printed and they're much larger than real life, yeah? Yes, they're about 1,000 times bigger than they should be. If you look at shark denticles in real life, they're like grains of sand, they're absolutely tiny. And what we have here is, we have a section of shark skin. These are different species. This is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and we have a single one here. This is probably the fastest shark that we've got in our oceans today. It's the mako shark. These show really nicely the microscopic structures that are reducing drag. The key are these riblets here, these peaks and troughs that we have on the surface. And the way they work is by reducing the friction of the swirling fluid above the surface. So if, for example, I'm the shark here and the fluid's moving over the surface and it's completely smooth, that's a very large area for friction to occur. It's sort of like going onto an ice rink with big snowshoes on. If you've got big, flat snowshoes that are nice and smooth, actually, you've got lots of friction there. Whereas an ice skater with that thin blade of metal interacting with the ice, just like these riblets, the friction is much reduced and you can go much faster. In fact, shark denticles are so good at their job, they're inspiring a whole host of new technologies. People have been very interested in reducing drag by 10%, that's really, really enormous and it can save a lot of energy. In aircraft, for example, they've tinkered with this. The underside of boats as well. If you need to move a fluid across a solid surface, then this could potentially really help. Good old sharks. If you look close enough, you'll find a hidden microscopic world on the surface of the skin of many animals, helping them move in ways which often appear impossible. Like sharks, geckos use their skin to help them hunt prey. However, when your food is an insect which could land virtually anywhere, It's not just speed that you need, but also the ability to climb. As geckos go, this tokay gecko is pretty heavy. But still, he's able to cling onto this piece of vertical, smooth glass with ease. And as he spins around, we're able to see just how he manages to do this. You might think the surface of glass is totally smooth, but like all materials, it's covered in microscopic imperfections. And the skin on a gecko's toes is able to make use of these imperfections and stick to the glass. This is down to a physical property called Van der Waals force. Named after the 18th-century Dutch physicist, it's a weak electrical attraction that exists between all molecules if they get close enough to each other. If I were to place my hand on the glass,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702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times" w:eastAsia="times" w:hAnsi="times" w:cs="times"/>
            <w:b/>
            <w:bCs/>
            <w:i/>
            <w:color w:val="0077CC"/>
            <w:kern w:val="32"/>
            <w:sz w:val="28"/>
            <w:szCs w:val="32"/>
            <w:u w:val="single"/>
            <w:shd w:val="clear" w:color="auto" w:fill="FFFFFF"/>
            <w:lang w:val="en-US" w:eastAsia="en-US" w:bidi="ar-SA"/>
          </w:rPr>
          <w:t>JANUARY 2022 CALIFORNIA DEPARTMENT OF FISH AND WILDLIFE CALENDAR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4, 2022 Tuesday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2269 words</w:t>
      </w:r>
    </w:p>
    <w:p>
      <w:pPr>
        <w:keepNext/>
        <w:spacing w:before="240" w:after="0" w:line="340" w:lineRule="atLeast"/>
        <w:ind w:left="0" w:right="0" w:firstLine="0"/>
        <w:jc w:val="left"/>
        <w:rPr>
          <w:lang w:val="en-US" w:eastAsia="en-US" w:bidi="ar-SA"/>
        </w:rPr>
      </w:pPr>
      <w:bookmarkStart w:id="35" w:name="Body_16"/>
      <w:bookmarkEnd w:id="35"/>
      <w:r>
        <w:rPr>
          <w:rFonts w:ascii="times" w:eastAsia="times" w:hAnsi="times" w:cs="times"/>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SACRAMENTO, Calif., Jan. 4 -- The California Department of Fish and Wildlife issued the following press release: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 calendar items are subject to change as we navigate the changing conditions and guidance related to the COVID-19 pandemic. Please continue to adhere to all safety protocols including physical distancing, wearing masks and frequent hand washing. For information on how to get vaccinated in California, please visit myturn.ca.gov.</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 areas, ecological reserves and other properties may be closed due to wildfires or wildfire damage. Hunters and outdoor enthusiasts are strongly encouraged to check for closures before leaving on any recreational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Various Days - Shared Habitat Alliance for Recreational Enhancement (SHARE) Access Permit Application Deadline for Multiple Hunting Opportunities. Wild pig, waterfowl, turkey and quail hunts are available through the SHARE program. An $11.50 non-refundable application fee (plus handling fees) is charged for each hunt choice. For more information, please visit wildlife.ca.gov/hunting/share.</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Various Days - Habitat Restoration at Ballona Reserve, 3 to 5 p.m., Jan. 7 and 21, 303 Culver Blvd., Playa del Rey (90293). Roll up your sleeves to help the Friends of Ballona Wetlands restore the last coastal wetland in the City of Los Angeles. Get hands-on experience while learning about urban ecology. The time and effort put into clearing out invasive vegetation give slow-growing native plants room to thrive. Parking and entrance gate are located behind Gordon's Market. Registration is required. For more details about the event and to register, please visit </w:t>
      </w:r>
      <w:hyperlink r:id="rId259" w:history="1">
        <w:r>
          <w:rPr>
            <w:rFonts w:ascii="times" w:eastAsia="times" w:hAnsi="times" w:cs="times"/>
            <w:i/>
            <w:color w:val="0077CC"/>
            <w:sz w:val="20"/>
            <w:u w:val="single"/>
            <w:shd w:val="clear" w:color="auto" w:fill="FFFFFF"/>
            <w:lang w:val="en-US" w:eastAsia="en-US" w:bidi="ar-SA"/>
          </w:rPr>
          <w:t>www.ballonafriends.org/calendar/2022/01/07/friday-habitat-restoration</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Various Days - Discover the Flyway School Program, Yolo Bypass Wildlife Area, 45211 County Road 32 B, Davis (95618). Discover the Flyway is an outdoor education program for kindergarten through 12th grade students that meets Next Generation Science Standards and Common Core Standards. Its goal is to offer children a meaningful outdoor experience that will give them an appreciation for the wetlands, agriculture and wildlife of the Central Valley and contribute to a lifetime of healthy outdoor activities and development of a land stewardship ethic. This school year, Yolo Basin Foundation is offering teachers three options: the chance to bring students to a field trip to the Yolo Bypass Wildlife Area, the opportunity to have educators and docents bring the program to their classroom or the option to participate from school or home in a live, virtually led activity. Teachers can learn more and register at </w:t>
      </w:r>
      <w:hyperlink r:id="rId260" w:history="1">
        <w:r>
          <w:rPr>
            <w:rFonts w:ascii="times" w:eastAsia="times" w:hAnsi="times" w:cs="times"/>
            <w:i/>
            <w:color w:val="0077CC"/>
            <w:sz w:val="20"/>
            <w:u w:val="single"/>
            <w:shd w:val="clear" w:color="auto" w:fill="FFFFFF"/>
            <w:lang w:val="en-US" w:eastAsia="en-US" w:bidi="ar-SA"/>
          </w:rPr>
          <w:t>www.yolobasin.org/schoolprograms</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Weekends - Ecological Reserve Tours at Elkhorn Slough, 10 and 11 a.m., 1700 Elkhorn Road, Watsonville (95076). Volunteers lead walks highlighting the natural history of the Elkhorn Slough every Saturday and Sunday. Capacity is limited due to physical distancing requirements and individuals must sign up on a first-come, first-served basis. Groups of six or more should call ahead at (831) 728-2822 to reserve a tour. For more information, please visit </w:t>
      </w:r>
      <w:hyperlink r:id="rId261" w:history="1">
        <w:r>
          <w:rPr>
            <w:rFonts w:ascii="times" w:eastAsia="times" w:hAnsi="times" w:cs="times"/>
            <w:i/>
            <w:color w:val="0077CC"/>
            <w:sz w:val="20"/>
            <w:u w:val="single"/>
            <w:shd w:val="clear" w:color="auto" w:fill="FFFFFF"/>
            <w:lang w:val="en-US" w:eastAsia="en-US" w:bidi="ar-SA"/>
          </w:rPr>
          <w:t>www.elkhornslough.org/esnerr/tours</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Weekends - Guided Wildlife Tours at Gray Lodge Wildlife Area, 12:30 p.m., 3207 Rutherford Road, Gridley (95948). This hour-and-a-half tour will stroll a third of a mile to an elevated viewing deck where participants will have a bird's-eye view of wildlife. Visitors often encounter hawks, rabbits, herons, turtles, cormorants, swallows and much more. This is one of the premier birding spots in northern California, as migratory ducks and geese usually take the spotlight. Tours are canceled in heavy rain. This land is part of the CDFW Lands Pass Program and associated fee-for-use requirement. There is no additional cost for the tour. To sign up, please visit Eventbrite. To purchase a Lands Pass, please visit wildlife.ca.gov/licensing/lands-pass. There is a limit of 12 people per tour. COVID-19 guidelines will be followed, which may include masking and/or physical distancing. Come prepared and be respectful of other visitors. For more information, please call (530) 846-7505 or email </w:t>
      </w:r>
      <w:hyperlink r:id="rId262" w:history="1">
        <w:r>
          <w:rPr>
            <w:rFonts w:ascii="times" w:eastAsia="times" w:hAnsi="times" w:cs="times"/>
            <w:i/>
            <w:color w:val="0077CC"/>
            <w:sz w:val="20"/>
            <w:u w:val="single"/>
            <w:shd w:val="clear" w:color="auto" w:fill="FFFFFF"/>
            <w:lang w:val="en-US" w:eastAsia="en-US" w:bidi="ar-SA"/>
          </w:rPr>
          <w:t>lori.dieter@wildlife.ca.gov</w:t>
        </w:r>
      </w:hyperlink>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Saturdays - Swan Tours. Celebrate the bird migration on the Pacific Flyway this fall and winter! CDFW's free and popular Swan Tours are set for selective Saturdays from November through January. Held in partnership with Mathews Rice Operation, the tours transverse flooded rice fields north of Marysville. This area boasts the largest overwintering population of tundra swans in the Central Valley, as well as abundant geese, ducks, shorebirds and raptors. Mandatory health and safety protocols are in place. To register, please email </w:t>
      </w:r>
      <w:hyperlink r:id="rId263" w:history="1">
        <w:r>
          <w:rPr>
            <w:rFonts w:ascii="times" w:eastAsia="times" w:hAnsi="times" w:cs="times"/>
            <w:i/>
            <w:color w:val="0077CC"/>
            <w:sz w:val="20"/>
            <w:u w:val="single"/>
            <w:shd w:val="clear" w:color="auto" w:fill="FFFFFF"/>
            <w:lang w:val="en-US" w:eastAsia="en-US" w:bidi="ar-SA"/>
          </w:rPr>
          <w:t>genelle.treaster@wildlife.ca.gov</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1 - White and White-fronted Goose Season Opens in the Northeastern California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1 - Recreational Groundfish Fishery for Boat-based Anglers Closes. Species include rockfish, cabezon, kelp and rock greenlings, lingcod,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soupfin shark and spiny dogfish, and other federally managed groundfish. For more information, please visit wildlife.ca.gov/fishing/ocean/regulations/groundfish-summary.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7 - Public Meeting Regarding Draft Conservation Plan for the Commercial Dungeness Crab Fishery, 10 a.m. CDFW is currently preparing an application for an Incidental Take Permit under Section 10 of the federal Endangered Species Act addressing entanglement risk for humpback whales, blue whales and leatherback sea turtles in the commercial Dungeness crab fishery. CDFW released an updated draft Conservation Plan for public review and comment on Dec. 1, 2021. CDFW will hold a virtual public meeting to provide an overview of the draft Conservation Plan and answer clarifying questions. Please visit wildlife.ca.gov/conservation/marine/whale-safe-fisheries for more information, instructions on joining the meeting and instructions on submitting comments.</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8 - Ballona Creek Cleanup at Ballona Reserve, 9:30 a.m. to noon, 303 Culver Blvd., Playa del Rey (90293). Help the Friends of Ballona Wetlands clean up the last coastal wetland in Los Angeles. Did you know that 130 square miles of storm drain flow into Ballona Creek? Gutter trash from as far away as North Hollywood can end up right in the wetlands. The time and effort put into clearing out debris means less trash in the wetlands, on beaches and in the open ocean. Parking and entrance gate are located behind Gordon's Market. Registration is required. For more details about the event and to register, please visit </w:t>
      </w:r>
      <w:hyperlink r:id="rId264" w:history="1">
        <w:r>
          <w:rPr>
            <w:rFonts w:ascii="times" w:eastAsia="times" w:hAnsi="times" w:cs="times"/>
            <w:i/>
            <w:color w:val="0077CC"/>
            <w:sz w:val="20"/>
            <w:u w:val="single"/>
            <w:shd w:val="clear" w:color="auto" w:fill="FFFFFF"/>
            <w:lang w:val="en-US" w:eastAsia="en-US" w:bidi="ar-SA"/>
          </w:rPr>
          <w:t>www.ballonafriends.org/calendar/2022/01/08/creek-cleanup</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8 - Tour of the Yolo Bypass Wildlife Area, 9 a.m. to noon, 45211 County Road 32 B, Davis (95618). Join Yolo Basin Foundation's docent on a fantastic tour that is appropriate for all levels of outdoor enthusiasts and birders. View seasonal and permanent wetlands, native grasslands and young riparian forests. Look for migrating and resident waterfowl, geese, swans, raptors and wading birds. Registration is required to attend. For more information and to register, please visit </w:t>
      </w:r>
      <w:hyperlink r:id="rId265" w:history="1">
        <w:r>
          <w:rPr>
            <w:rFonts w:ascii="times" w:eastAsia="times" w:hAnsi="times" w:cs="times"/>
            <w:i/>
            <w:color w:val="0077CC"/>
            <w:sz w:val="20"/>
            <w:u w:val="single"/>
            <w:shd w:val="clear" w:color="auto" w:fill="FFFFFF"/>
            <w:lang w:val="en-US" w:eastAsia="en-US" w:bidi="ar-SA"/>
          </w:rPr>
          <w:t>www.yolobasin.org/wetlands-tours</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9 - Canada Goose Season Closes in the Northeastern California Zone. For more information, please visit wildlife.ca.gov/hunting/waterfowl.</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9 - Wetland Tours at Ballona Reserve, 9, 10 and 11 a.m. 303 Culver Blvd., Playa del Rey (90293). The Los Angeles Audubon Society will provide volunteer-led tours of the Ballona Wetlands Ecological Reserve on the mornings of the first Saturday and second Sunday of each month (due to the New Year's Day holiday, there will be no open wetlands the first Saturday in January). This is a great opportunity to see the biodiverse habitats and species found in the last remaining coastal wetlands in the City of Los Angeles. The walks are led by trained volunteer naturalists. Tours depart from the entrance to the reserve - the parking and entrance gate are located behind Gordon's Market. Reservations are required and can be made by emailing </w:t>
      </w:r>
      <w:hyperlink r:id="rId266" w:history="1">
        <w:r>
          <w:rPr>
            <w:rFonts w:ascii="times" w:eastAsia="times" w:hAnsi="times" w:cs="times"/>
            <w:i/>
            <w:color w:val="0077CC"/>
            <w:sz w:val="20"/>
            <w:u w:val="single"/>
            <w:shd w:val="clear" w:color="auto" w:fill="FFFFFF"/>
            <w:lang w:val="en-US" w:eastAsia="en-US" w:bidi="ar-SA"/>
          </w:rPr>
          <w:t>cindyhardin@laaudubon.org</w:t>
        </w:r>
      </w:hyperlink>
      <w:r>
        <w:rPr>
          <w:rFonts w:ascii="times" w:eastAsia="times" w:hAnsi="times" w:cs="times"/>
          <w:color w:val="000000"/>
          <w:sz w:val="20"/>
          <w:lang w:val="en-US" w:eastAsia="en-US" w:bidi="ar-SA"/>
        </w:rPr>
        <w:t xml:space="preserve"> or calling (310) 301-0050. Mandatory health and safety protocols are in place.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12 - Duck Season Closes in the Northeastern California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13 - California Fish and Game Commission Wildlife Resources Committee Meeting, time to be determined. The meeting is to be held via webinar/teleconference due to health and safety concerns related to COVID-19. For more information, please visit fgc.ca.gov.</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14 - White and White-fronted Goose Season Closes in the Northeastern California Zone. For more information, please visit wildlife.ca.gov/hunting/waterfowl.</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15 - Garden Days at Elkhorn Slough Reserve, 9:30 to 11:30 a.m., 1700 Elkhorn Road, Watsonville (95076). Learn about native plant gardening and help the reserve maintain its new demonstration gardens! Participants will spend time exploring topics in native plant gardening and then spend time working in the gardens. Work changes with the season and may involve weeding, planting or collecting native seeds. All ages and abilities are welcome, but those under 18 must be accompanied by a parent or guardian. For more details and to register, please visit </w:t>
      </w:r>
      <w:hyperlink r:id="rId267" w:history="1">
        <w:r>
          <w:rPr>
            <w:rFonts w:ascii="times" w:eastAsia="times" w:hAnsi="times" w:cs="times"/>
            <w:i/>
            <w:color w:val="0077CC"/>
            <w:sz w:val="20"/>
            <w:u w:val="single"/>
            <w:shd w:val="clear" w:color="auto" w:fill="FFFFFF"/>
            <w:lang w:val="en-US" w:eastAsia="en-US" w:bidi="ar-SA"/>
          </w:rPr>
          <w:t>www.elkhornslough.org/calendar</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15 - Yolo Bypass Wildlife Area Pop-up Information Booth, 9 to 11 a.m., Parking Lot A, 45211 County Road 32 B, Davis (95618). Every third Saturday of the month, Yolo Basin Foundation will have a pop-up information booth in Parking Lot A of the Yolo Bypass Wildlife Area. It is a great time to visit since volunteers will be present to hand out maps of the auto tour route and hiking trails, provide information about what to keep an eye out for and answer questions as visitors set out to explore local wildlife. Come visit the Yolo Bypass Wildlife Area during this time of magical migrations. Waterfowl, geese, swans and more are making their way south along the Pacific Flyway. For more information about the Yolo Bypass Wildlife Area, please visit </w:t>
      </w:r>
      <w:hyperlink r:id="rId268" w:history="1">
        <w:r>
          <w:rPr>
            <w:rFonts w:ascii="times" w:eastAsia="times" w:hAnsi="times" w:cs="times"/>
            <w:i/>
            <w:color w:val="0077CC"/>
            <w:sz w:val="20"/>
            <w:u w:val="single"/>
            <w:shd w:val="clear" w:color="auto" w:fill="FFFFFF"/>
            <w:lang w:val="en-US" w:eastAsia="en-US" w:bidi="ar-SA"/>
          </w:rPr>
          <w:t>www.yolobasin.org/yolobypasswildlifearea</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15 - Community Restoration Event at Ballona Wetlands, 9:30 to 11:30 a.m., 303 Culver Blvd., Playa Del Rey (90293). The Ballona Wetlands Community Restoration Project focuses on removing invasive ice plant and other non-native vegetation that can impact native California plants such as pickleweed, salt grass and alkali weed. Participants will help remove non-native plants by hand. Parking is behind Gordon's/Alka Water Market and it is a short walk up Culver Blvd. to the restoration site. Registration is required and attendance is limited to 30 participants. Please visit </w:t>
      </w:r>
      <w:hyperlink r:id="rId269" w:history="1">
        <w:r>
          <w:rPr>
            <w:rFonts w:ascii="times" w:eastAsia="times" w:hAnsi="times" w:cs="times"/>
            <w:i/>
            <w:color w:val="0077CC"/>
            <w:sz w:val="20"/>
            <w:u w:val="single"/>
            <w:shd w:val="clear" w:color="auto" w:fill="FFFFFF"/>
            <w:lang w:val="en-US" w:eastAsia="en-US" w:bidi="ar-SA"/>
          </w:rPr>
          <w:t>www.santamonicabay.org/events</w:t>
        </w:r>
      </w:hyperlink>
      <w:r>
        <w:rPr>
          <w:rFonts w:ascii="times" w:eastAsia="times" w:hAnsi="times" w:cs="times"/>
          <w:color w:val="000000"/>
          <w:sz w:val="20"/>
          <w:lang w:val="en-US" w:eastAsia="en-US" w:bidi="ar-SA"/>
        </w:rPr>
        <w:t xml:space="preserve"> for more information and to sign up. Facemasks and physical distancing will be required.</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15 - Salt Marsh and Dunes Tour at Ballona Reserve, 10 a.m. to noon, 303 Culver Blvd., Playa del Rey (90293). Explore the wonder of nature in the middle of urban Los Angeles! Expert docents will lead participants through the Ballona Wetlands Ecological Reserve while explaining its history and ecology. Enjoy the unique native plants as you journey through different habitats. You might even meet some of the local wildlife. Parking and entrance gate are located behind Gordon's Market. Registration is required. For more details about the event and to register, please visit </w:t>
      </w:r>
      <w:hyperlink r:id="rId270" w:history="1">
        <w:r>
          <w:rPr>
            <w:rFonts w:ascii="times" w:eastAsia="times" w:hAnsi="times" w:cs="times"/>
            <w:i/>
            <w:color w:val="0077CC"/>
            <w:sz w:val="20"/>
            <w:u w:val="single"/>
            <w:shd w:val="clear" w:color="auto" w:fill="FFFFFF"/>
            <w:lang w:val="en-US" w:eastAsia="en-US" w:bidi="ar-SA"/>
          </w:rPr>
          <w:t>www.ballonafriends.org/calendar/2022/01/15/swm-tour</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22 - Community Habitat Restoration at the Ballona Reserve, 9:30 a.m. to noon, 303 Culver Blvd., Playa del Rey (90293). Roll up your sleeves to help the Friends of Ballona Wetlands restore the last coastal wetland in Los Angeles. Get hands-on experience while learning about urban ecology. Clearing out invasive vegetation gives slow-growing native plants room to thrive. Parking and entrance gate are located behind Gordon's Market. Registration is required. For more information and to register, please visit </w:t>
      </w:r>
      <w:hyperlink r:id="rId271" w:history="1">
        <w:r>
          <w:rPr>
            <w:rFonts w:ascii="times" w:eastAsia="times" w:hAnsi="times" w:cs="times"/>
            <w:i/>
            <w:color w:val="0077CC"/>
            <w:sz w:val="20"/>
            <w:u w:val="single"/>
            <w:shd w:val="clear" w:color="auto" w:fill="FFFFFF"/>
            <w:lang w:val="en-US" w:eastAsia="en-US" w:bidi="ar-SA"/>
          </w:rPr>
          <w:t>www.ballonafriends.org/calendar/2022/01/22/community-habitat-restoration</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30 - Goose Season Closes in the Balance of State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30 - Quail, Chukar and Snipe Seasons Close. For more information, please visit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wildlife.ca.gov/hunting/upland-game-birds.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30 - General Tree Squirrel Season Closes. For more information, please visit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wildlife.ca.gov/hunting/small-game.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30 - Rabbit and Varying Hare Seasons Close. For more information, please visit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wildlife.ca.gov/hunting/small-game.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 Duck Season Closes in the Balance of State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 Duck and Goose Season Closes in the Colorado River, Southern San Joaquin and Southern California Zones.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 Falconry Only Season Opens for Rabbits and Varying Hares (extending through March 20). For more information on upland game bird seasons and limits, please visit wildlife.ca.gov/hunting/small-game.</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31 - Deer Tag Reporting Deadline. Deer tag holders must submit a harvest report for any 2021 deer tag by the Jan. 31, 2022 deadline. All tag holders must report even if they did not hunt or they hunted unsuccessfully. Tag holders who do not report by this deadline will be charged a $21.60 non-reporting penalty fee when purchasing a 2022 deer tag drawing application or deer tag. To report your harvest online, please visit </w:t>
      </w:r>
      <w:hyperlink r:id="rId272" w:history="1">
        <w:r>
          <w:rPr>
            <w:rFonts w:ascii="times" w:eastAsia="times" w:hAnsi="times" w:cs="times"/>
            <w:i/>
            <w:color w:val="0077CC"/>
            <w:sz w:val="20"/>
            <w:u w:val="single"/>
            <w:shd w:val="clear" w:color="auto" w:fill="FFFFFF"/>
            <w:lang w:val="en-US" w:eastAsia="en-US" w:bidi="ar-SA"/>
          </w:rPr>
          <w:t>www.ca.wildlifelicense.com/internetsales/customersearch/begin</w:t>
        </w:r>
      </w:hyperlink>
      <w:r>
        <w:rPr>
          <w:rFonts w:ascii="times" w:eastAsia="times" w:hAnsi="times" w:cs="times"/>
          <w:color w:val="000000"/>
          <w:sz w:val="20"/>
          <w:lang w:val="en-US" w:eastAsia="en-US" w:bidi="ar-SA"/>
        </w:rPr>
        <w:t xml:space="preserve">. For more information, please visit wildlife.ca.gov/licensing/hunting#9941260-tag-reporting. For any query with respect to this article or any other content requirement, please contact Editor at </w:t>
      </w:r>
      <w:hyperlink r:id="rId273" w:history="1">
        <w:r>
          <w:rPr>
            <w:rFonts w:ascii="times" w:eastAsia="times" w:hAnsi="times" w:cs="time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804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times" w:eastAsia="times" w:hAnsi="times" w:cs="times"/>
            <w:b/>
            <w:bCs/>
            <w:i/>
            <w:color w:val="0077CC"/>
            <w:kern w:val="32"/>
            <w:sz w:val="28"/>
            <w:szCs w:val="32"/>
            <w:u w:val="single"/>
            <w:shd w:val="clear" w:color="auto" w:fill="FFFFFF"/>
            <w:lang w:val="en-US" w:eastAsia="en-US" w:bidi="ar-SA"/>
          </w:rPr>
          <w:t>PHOTOGRAPHER'S SNAP LIGHTS UP OPERA HOUSE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Daily Telegraph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11, 2021 Friday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TelegraphNN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Nationwide News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11</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Javier Encalada</w:t>
      </w:r>
    </w:p>
    <w:p>
      <w:pPr>
        <w:keepNext/>
        <w:spacing w:before="240" w:after="0" w:line="340" w:lineRule="atLeast"/>
        <w:ind w:left="0" w:right="0" w:firstLine="0"/>
        <w:jc w:val="left"/>
        <w:rPr>
          <w:lang w:val="en-US" w:eastAsia="en-US" w:bidi="ar-SA"/>
        </w:rPr>
      </w:pPr>
      <w:bookmarkStart w:id="37" w:name="Body_17"/>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BYRON BAY AN IMAGE of Migaloo taken by Byron Shire photographer Craig Parry was projected on the Sydney Opera House sails on Tuesday night as part of Ocean World Day celebrations.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Migaloo is a popular white humpback whale that travels along the Australian east coast during the annual whale migration between June and November.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aerial image was part of a video prepared especially to mark the date. Mr Parry said he was very excited about the event in Sydney. "This was a collaboration with a few other artists to recognise the contribution and conservation effort of Valerie Taylor AM for sharks and the environment, and to celebrate her life and her art,"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we hit the button at the Opera House, we went to Taronga Zoo and had a dinner with about 150 people.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managed to sell one of my new limited edition images of Migaloo, and $5000 from that went to international marine conservation projects in repopulating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around the world." The award-winning photographer said the image projected on the Sydney Opera House was a very special 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was an image I captured off Byron Bay in 2017," he said. "The image that was auctioned off (on Tuesday) was my limited edition piece of Migaloo underwater, which I photographed in 2016, a colour version of the one on my website."</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907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times" w:eastAsia="times" w:hAnsi="times" w:cs="times"/>
            <w:b/>
            <w:bCs/>
            <w:i/>
            <w:color w:val="0077CC"/>
            <w:kern w:val="32"/>
            <w:sz w:val="28"/>
            <w:szCs w:val="32"/>
            <w:u w:val="single"/>
            <w:shd w:val="clear" w:color="auto" w:fill="FFFFFF"/>
            <w:lang w:val="en-US" w:eastAsia="en-US" w:bidi="ar-SA"/>
          </w:rPr>
          <w:t>Fishing report, Feb. 2-8: High school bass anglers descend on Pine Flat; trout biting at Shaver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February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4548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39" w:name="Body_18"/>
      <w:bookmarkEnd w:id="39"/>
      <w:r>
        <w:rPr>
          <w:rFonts w:ascii="times" w:eastAsia="times" w:hAnsi="times" w:cs="times"/>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bass and trout action good, Don Pedro trout hitting, Ryan Cook said. Bass Lake trout on the prowl, and McSwain trout plants keeping anglers busy, Dave Hurley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Sometimes, luck triumphs over all else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time I 'fess up to some of the dubious techniques I've used to catch some bigger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year I was scouting at San Luis and it had been a tough bite in hot weather. I was sitting on a point wondering what my next move would be when some buddies in another boat came over and we compared notes about the tough bite. I had a lure on and I cast it out and laid the pole down, letting the lure fall to the bottom. We talked for awhile and they took off. I was hot and tired so I started eating some food, just sitting there daydreaming, completely forgetting I had a pole out with a lure sitting on the bottom 60 feet below me. I probably sat for 10 minutes as a slight breeze moved the boat eastward.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That's when I realized my pole in the front of the boat was slowly getting pulled over the side. I grabbed the pole and thought the lure must be hooked on the bottom.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When the bottom started slowly moving in another direction it dawned on me that it might be a fish. The 13-pound striper felt me and took off as I laughed at the ludicrous situation. Of course I called my buddies to tell them I had a new technique of slowly dragging my lure across the bottom. The best part: They believed me! Yes, it was all skill. I let the poor fish go. I eventually confessed.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October I was again scouting alone (weird things happen when I'm out by myself!) and I had only gotten a few bites all day. I only had about 15 minutes left to fish so I began putting stuff away and cleaning the boat while the trolling motor kept me in place over a point. I walked to the front of the boat and cast my lure out and let it go to the bottom while I put my lures away. I set the pole down with my bail open and went to the rear of my boat. Couple minutes later I was ready to go, so I picked up the pole and began reeling my lure in. About halfway in I thought I better hurry up and started reeling at warp speed . The sudden jolt about jerked me out of the boat as something very big took off going under the boat. After a fight of several minutes (I still can't believe my 25-pound test line held up), I netted a 43-pound, 45 1/2-inch striper. Did I tell my fishing buddies about my cunning presentation? Not for awhile!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Luck is a big part of fishing. The real trick is that just keeping your lure in the water trumps everything else.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41-pound striped bass was caught and kept in the California Aqueduct near Los Banos, but linesides of this size are few and far between. Omega Nguyen of Mega Bait and Tackle in Lathrop reported overall slow action in both the California Aqueduct and the Delta/Mendota Canal. Mickey Clements of Coyote Bait and Tackle confirmed the slower bite in the aqueduct.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the best action is close to the moving water near the headgates with small Keitech swimbaits, jerkbaits, or sardines, anchovies, or blood worms.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the cold wintertime temperatures, the concrete at the aqueduct can become frozen and very slippery. Anglers have to be extremely cautious to stay out of the cold, swift waters of the aqueduct, particularly when it is flowing heavily during these periods of heavy pumping.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continues to attract a few anglers tossing big swimbaits or glidebaits in rainbow trout for the possibility of a trophy largemouth. The recent trout plants have made this a possibility, but only a few largemouth bass to 4 pounds have been reported. Hensley remains slow for all species with the exception of crappie in the submerged brush piles. The Department of Fish and Wildlife proposed eliminating the one-fish 22-inch size limit at Eastman and the two-fish 15-inch size limit at Hensley since efforts to create a trophy fishery have been unsuccessful. The recommendation is to return to the state standard of a bag limit of five fish with a 12-inch size limit. Eastman held at 9% with Hensley rising slightly to 16%. Bass fishing will improve once the water clears as new food sources are being poured into the lakes.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Kokanee 0 King salmon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"The bass bite remains decent in the shallows from 5 to 20 feet with spider jigs on a 1/4-ounce dart head, plastics on the dart-head, 3.5-inch Dry Creek tubes, or Senkos on a Texas- or wacky-rig." Planted rainbows are thick at depths from 9 to 12 feet with Rapalas along with shad-patterned spoons on lead core from the surface to 15 feet. There is plenty of bait at 120 feet, and a few king salmon have been dragged out of the depths. The lake held at 55%.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will be $120 with an annual vehicle fee of $120 with $65 for seniors. The lake rose slightly to 56%.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Crappie 3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Quality crappie have been found in open water for those with boats with excellent electronics such as Garmin's PanOptix Livescope. The schools move rapidly, and the electronics are necessary to keep on top of the fish. Small Keitech swimbaits or Notorious Jigs are working for the slabs. The bass bite remains slow, but there are bass plucked off of main lake points by dragging large jigs on the bottom in a slow presentation or with deep-diving crankbaits such as Norman's DD-22's or Strike King's KVD 10XD's. The Department of Fish and Wildlife proposed eliminating the two-fish 15-inch size limit at Isabella since efforts to create a trophy fishery have been unsuccessful. The recommendation is to return to the state standard of a bag limit of 5 fish with a 12-inch size limit. Catfishing is best with Triple S Dip bait, chicken livers, or cut baits coated with garlic spray. Planted trout can be found on various colors of Power Bait, Berkley Mice Tails, spoons, or spinners. Lake Isabella held at 10%. Buena Vista remains fair at best for planted trout with Power Bait, nightcrawlers, or Kastmasters, but anglers have to keep track of when the lake is planted since the bite slows quickly after the plant. Daily Fishing Permits at Buena Vista are $6.00/adults and $1.00/children under 15. Information on trout plants is available at (661) 868-7000 - press 1. The upper Kern River has been excellent for fly fishermen with nymphs such as BWO's while spin casters are scoring with live crickets, salmon eggs, nightcrawlers, or small spoons such as Kastmasters. The heavy plants over the past few weeks are paying dividends. With the amount of snowpack, the river should remain viable for the coming months. The river at Kernville has dropped slightly to 262 cfs, but it is stable at 169 cfs at First Point below the dam.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occurred a few weeks back, but most of the planters have been taken by shore anglers who lined up near the launch ramp with Power Bait, nightcrawlers, or small spoons such as Kastmasters. The remaining trout have moved into deeper water or up the river arm to avoid being prey for largemouth bass. The Department of Fish and Wildlife proposed eliminating the two-fish 15-inch size limit at Kaweah since efforts to create a trophy fishery have been unsuccessful. The recommendation is to return to the state standard of a bag limit of five fish with a 12-inch size limit. The lake rose slightly to 15%. The Kaweah River dropped from 169 cfs to 144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continue to hold in deep water, and a finesse presentation with plastics on the drop-shot or jigs are working best. Shore fishermen are tossing swimbaits hoping for a trophy largemouth bass which have been feeding on the planted rainbows. The Department of Fish and Wildlife proposed eliminating the two-fish 15-inch size limit at Success since efforts to create a trophy fishery have been unsuccessful. The recommendation is to return to the state standard of a bag limit of five fish with a 12-inch size limit. The lake held at 19%.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flows in the Tule River are high, but it is clearing and fishable allowing fishermen to score trout on nightcrawlers or Woolly Buggers.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action is best at depths from 10 to 20 feet with 3.5-inch Lunker Daddy tubes, plastics on the drop-shot, or Baby Brush Hogs on a Carolina-rig. The bite has been tough overall as the fish are scattered throughout the lake. Lunker Daddy's new spider jig has also been effective." The debris has dissipated, but the water remains stained. All the houseboats and Marina store are still down toward the dam, and some of the marina docks are still out in front of Barrett North ramp and are hard to see in low light, The area from the Houseboats south including Temperance and Cotton is now 5 mph. The BBT will be back at the lake on Feb. 12 along with several additional tournaments in the coming months. The lake held at 26%,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big trout plant last week really spurred on action from the banks in the normal locations of the Brush Pile, Handicapped Docks, and the peninsula around the marina with gold or blue/silver Kastmasters, garlic Power Bait, or nightcrawlers. Since the plant of 3,300 pounds of Calaveras Trout Farm rainbows, anglers have returned to the lake with the best action in the early mornings. Trollers continue to find quality rainbows in river arm near the 2nd Fence Line with blade/'crawler combinations or red Wedding Rings tipped with a nightcrawler at depths to 20 feet. The lake rose slightly to 94%,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Millerton has been the top draw recently with tournaments from Bass 101 and Cen Cal Elite Bass Tournaments on consecutive weekends. The population of largemouth bass is limited in both reservoirs, but when a tournament angler lands a big black or spotted bass, it will generally be the difference between first and much farther down in tournament pay. The team of Rod and Scott Burns has dominated Millerton the past two weekends with a winning limit of 13.41 pounds followed closely by Bill Kunz/Cory Kerber with 13.04 with third place only 0.79 pounds behind the top weight in the close competition during the Bass 101 event on Jan. 23. The Burnses did it again on Jan. 29 with a winning limit at 15.59 pounds including a kicker at 5.32. These are both exceptional weights for a lake dominated by spotted bass. In fact, this limit surpassed the daily winning limit during the 180-boat Wild West Bass Trails at Lake Shasta so Millerton is starting to get back on the bass angler's map.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Spencer, club adviser for the Roosevelt High School Bass Fishing Club, partnered with his former student, Steven Cha, and they took third place at 12.90 pounds, only 0.05 pounds out of second place. Spencer said, "We stayed in the main lake and didn't go past East Bay, targeting rockpiles at 40 to 60 feet deep at the ends of points or in the deeper channels near shallower points. Our two biggest fish came in the morning before 10 which is when the wind changed direction, and the bite died for us until around 1 p.m. Steven put on a clinic with a green pumpkin Hula Grub on a ½-ounce football head, and we culled up to five times in less than 30 minutes. We relied on the Hula Grub throughout the day as the fish we caught during pre-fishing and also on tournament day had crawdad antennas sticking out of their throats. It was a good thing that I just upgraded my fizzing needle to a Fizz-A-Fish model, made locally by Michael Murphy, because all of our fish needed it, and they swam away after being released."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Spencer continued, "It was an amazing feeling to do well with Steven for a partner as it fulfilled part of the dream of our club - giving these amazing students the opportunity to realize they belong out there with anyone. Steven even came prepared by wearing his old RHBFC hoodie."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is open Fridays through Sundays and state holidays through Nov. 11. Seasonal hours of operation are 6 a.m. to 5:30 p.m. January, February, March, October and November; 6 a.m. to 7 p.m. April and September; and 6 a.m. to 8:30 p.m. May through August. Entry fees are $9 per vehicle and $5 per trailer. Snacks, drinks, and bait are available for purchase. Sycamore Island is located in Madera County near Valley Children's Hospital at 39664 Avenue 7½. The River Parkway Trust offers contactless payment for day-use passes online at riverparkway.org. The organization asks that guests follow current public health guidance regarding COVID-19. For more information about Sycamore Island, visit riverparkway.org or facebook.com/SycamoreIslandPark.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1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New Melones took center stage this past week with a trophy brown trout landed incidentally by a kayaker. Bobby Aperoch of Yuba City was out on his kayak near the Glory Hole launch ramp in the early afternoon seeking crappie with a Notorious Jig on 6-pound test. His bait was down around 50 feet when the big fish hit the jig, and with the light line, Aperoch had quite a fight on his hands. The big brown was nearly more than he could handle from the kayak and light line, but the brown weighing 13.4 pounds and 32.5 inches finally came to the net. Unfortunately, the extended fight was too much for the trout, and it was unable to survive. Brown trout are primarily present in New Melones and Lake Pardee in the Mother Lode, and catch-and-release of the browns is highly recommended whenever possible. This trout tied the New Melones lake record set by Michael Olivera in December 2011.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bite remains outstanding for numbers of spotted bass in the 2.5- to 3-pound range to an occasional 4 pounds with 3.5-inch Lunker Daddy tubes in green pumpkin/black flake or 3/4-ounce G-Money jigs with a Lunker Daddy Trailer, Lunker Daddy's spider jig on a ½-ounce round ball head or plastics on a 1/4-ounce dart head in the shallows. There are bass deep from 60 to 80 feet on a slow presentation, but the best grade of fish is found in the shallows. Bass boats have been congregated on this body of water. The river arm continues to produce larger holdover rainbows near the shorelines, and quick limits of planted rainbows are found rolling F7 or F9 Rapalas or Speedy Shiners from the surface to 27 feet at 3.5 mph in the main lake." The lake held at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Roosevelt High School Bass Fishing Club will be in action again this coming Sunday, Feb. 6 at Pine Flat for the Big Valley Region of the California High School Student Angler Federation tournament. These tournaments are open to all Valley high school students and to seventh- and eighth-graders if they have a partner who is a high school student. Anglers without partners and teams without access to a boat are encouraged to reach out. For information and to register, contact Mike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Similar to Millerton, finesse plastics continue to work best with some action on spoons in deep water when the shad schools can be found. A few trout trollers are pulling shad-patterned Kastmasters, Needlefish, or Speedy Shiners. In the lower Kings, trout fishing has been outstanding for those willing to stick it out until the planted trout bite in the late afternoons when the water warms up. Roostertails, Atomic Tubes, Trout Magnets, and Power Bait are all working around the bridges. The flows dropped slightly to 591 cfs at Trimmer. The lake held at 29%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Morgan Hill said, "The water continues to rise in the main lake, rising to the base of the rockwall along Highway 152. Drifting jumbo minnows has been the top draw in Portuguese Cove while trollers continue to pull Lucky Craft Pointer 128s in Ghost Minnow or Duo Realis 130s in Neo Pearl. Umbrella rigs and Keitechs have also been effective." The main lake rose from 39% to 42%. Clements added, "In the O'Neill Forebay, the striped bass bite is fair from the shorelines around the old Medieros launch ramp and on the Highway 33 side with pile worms, and a number of boats are out by the Twin Islands tossing Rat-L-Traps, umbrella rigs, jerkbaits, and even topwater lures." The O'Neill Forebay has risen from 78% to 86%.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the bite for the last week had been very tough, but it swung back to decent this weekend as the dead algae was thinning out in the stained water. "The water will be up to 900,000 acre feet by Wednesday this week which is amazing it's come up so fast. Everyone's been wondering why it's been so bad, but experienced trollers are beginning to score. Most regular anglers are struggling some. I took out a dad and his two young sons on Friday and I was able to finally get on a decent bite with 20 nice school fish on trolled Lucky Crafts. We got fish at several areas from the Dinosaur area all the way to Romero. On Saturday I took out Tal Cloud, his nephew Charlie Bath, 14, and friend Al Oaxaca for 25 nice stripers to 24 inches, all released both days, fishing from 9:30 to 3:30 on Lucky Crafts at 40 feet and deeper.. We actually had three males that were already milting, something I haven't seen this early. The rising water is a challenge but I think this warm weather is turning things around. Water temps are around 54 degrees."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Trollers continue to find good action for planted rainbow trout near the dam with Kastmasters or similar heavy spoons from the surface to 20 feet. One angler pulling a deep-diving Rapala was reported to land a 23.75-inch largemouth bass. Blade/'crawler combinations or Wedding Rings tipped with a nightcrawler behind a dodger are also effective. Bass fishing has slowed with the colder water, but the swimbait action should pick up with the recent trout plants. With the Sheriff's Motor Fee in place and low water levels at the public launch ramp, few bass boats are heading to the lake. The lake has dropped well past the comfort range for launching a large boat at the public dock. A webcam of the launch ramp is available at basslakeca.com. The lake rose slightly to 52%.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gates at Kaiser Pass will open Memorial Day at the earliest. Edison is at 13%, Florence has dropped to 3%, and Mammoth Pool is at 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the lack of snowfall, boats have been launching into Shaver to find decent action for rainbow trout and the occasional kokanee at depths to 40 feet near Black Rock. Prime time for big brown trout remains at Huntington. Shaver's launch ramp conditions can be checked via webcam at sierramarina.com/camera.html. Huntington is at 49% with Shaver at 30%.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Roger George- Roger George Guide Service; Shaver Lake Sports 841-2740 ;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 at McKinley Grove Road was closed on Dec. 1. Information is available at fs.usda.gov/detail/sierra/home/?cid=stelprdb5399344.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3 Sand dabs 3 Surf perch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more of the same out of Half Moon Bay with the New Captain Pete available for crab/sand dab/Petrale sole trips. The beaches both north and south of Pacifica have been producing varieties of surf perch on Berkley Camo or Sand Worms along with sand crabs. The occasional striped bass has been landed from the surf. The local beaches and Pacifica Pier have developed their only special group of anglers who toss various snares for up to limits of crab. 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Michael Cabanas - New Captain Pete (510) 677-7054; Captain Chris Chang - Ankeny Street - (650) 279-8819; Captain Bill Smith - Riptide - (650) 728-8433; Half Moon Bay Sport Fishing - Queen of Hearts - (510) 581-2628.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1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best location for sand dab/Petrale sole, and mackerel with the possibility of a Dungeness crab or two remains out of Monterey, and Chris's Fishing and Whale Watching put in 105 Petrale, loads of sand dabs, and 50 mackerel for 15 anglers on the Check Mate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"For a morning or afternoon jaunt locally, the beaches are producing increasing numbers of surf perch for Monterey Bay surfcasters. The fish seem to be on the move most days. A few experimental casts at two or three different beaches will likely locate some feeding fish. As usual, the beaches below Aptos and above Sand City are doing best for perch, though a good number have been reported caught near the Santa Cruz Harbor over the past few days. Any of the beaches stretching from Santa Cruz down to Monterey can produce limits of barred surf perch on any given day. Fish move, and conditions such as tide, swell, and water clarity can all affect the bite so the hot spot yesterday could be slow today. Be prepared to move to a different location if your first number of casts are not productive. If you are dedicated, you can find the surf perch almost every day. Target the deeper pockets of water just behind the surf line, and especially any visible rips or side-shore currents for best results. Surfcasters with the simplest equipment and approach can find quick success once the basics are dialed in. As with any fishing pursuit however, drilling down and repeated practice can reveal a self-sustaining complexity that grows ever deeper upon continued examination. Most surfcasters prefer to fish for perch and striped bass when a high tide coincides with sunrise or sunset. High tide means deeper water pockets are closer to the beach. It's these troughs and "holes" that most often attract feeding perch and roving striped bass. In the Monterey Bay area, we get wind almost every day. Early mornings can be very still, and sunset evenings often feature a gentling of the winds that have blown all afternoon. It is just an educated guess on our part, but the surf fish seem to be more active in lower light conditions. This means dusk and dawn of course, but also includes overcast, cloudy or foggy days. Remember, surfperch and even the large stripers are potential prey as well as being predators themselves. Lower light conditions decrease their visibility to other fish or mammals that want to eat them. We believe lower light can foster a more aggressive bite as well. If the food item for our target fish is only visible for a short length of time and with closer proximity, our target fish is more likely to strike quickly. For us as anglers, the result can be slam-bang hookups. Surfcasters looking for the biggest perch may want to try concentrating on the closest trough to the beach. Just behind the shore break, there is often a gully of deeper water. Larger fish are likely to hunt in that food-rich environment because the larger fish are strong enough to handle the whitewater tumult and heavy currents. With kicked-up sand the visibility is lower, which can encourage the aggressive hits mentioned above. Using larger swimbaits, stick baits or small shiny Kastmasters or Krocodile spoons can be very productive for both perch and striped bass. You may catch fewer perch using the larger lures, but they are likely to be the bigger models."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 the Capitola Wharf, Capitola Bait and Bait will be opening for boat rentals on Saturdays and Sundays from 7 a.m. to 3:30 p.m. Reservations are advised - (831)462-2208.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1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Crab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San Francisco, Captain Craig Hanson of Argo Sport Fishing stacked out his crab gear for the year, and he will be concentrating on bay fishing until the live bait and rockfishing seasons. He said, "Boats continue to sell live crab off of the San Francisco Wharf for $10/pound." However, most of the commercial crabbers are either starting or have stacked out for the season. Emeryville Sport Fishing closed for this week, but they will reopen on February 7th.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San Francisco Bay, there is optimism for good sturgeon action this weekend with the minus tides. Keith Fraser of Loch Lomond Bait and Tackle in San Rafael said, "The tides have been terrific with minuses up to 1.4 feet, and the area around the Pumphouse and the Shellbanks should be outstanding."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Bay Tackle in El Cerrito reported slow striped bass action from the shorelines, but perch fishing is decent for pogy and rubberlip perch with Berkley Camo Worms or Sand Worms. A few herring spawns have been popping up near Sausalito at the Spinnaker Restaurant as well as Tiburon and the Embarcadero in San Francisco.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big herring spawns have not occurred as of yet, but the rumor of a spawn will draw a crowd. A small spawn at Pier 50 in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8009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times" w:eastAsia="times" w:hAnsi="times" w:cs="times"/>
            <w:b/>
            <w:bCs/>
            <w:i/>
            <w:color w:val="0077CC"/>
            <w:kern w:val="32"/>
            <w:sz w:val="28"/>
            <w:szCs w:val="32"/>
            <w:u w:val="single"/>
            <w:shd w:val="clear" w:color="auto" w:fill="FFFFFF"/>
            <w:lang w:val="en-US" w:eastAsia="en-US" w:bidi="ar-SA"/>
          </w:rPr>
          <w:t>HUMBOLDT COUNTY; How much mercury is in your seafood?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Ukiah Daily Journal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Isabella Vanderheiden; ivanderheiden@timesstandard.com</w:t>
      </w:r>
    </w:p>
    <w:p>
      <w:pPr>
        <w:keepNext/>
        <w:spacing w:before="240" w:after="0" w:line="340" w:lineRule="atLeast"/>
        <w:ind w:left="0" w:right="0" w:firstLine="0"/>
        <w:jc w:val="left"/>
        <w:rPr>
          <w:lang w:val="en-US" w:eastAsia="en-US" w:bidi="ar-SA"/>
        </w:rPr>
      </w:pPr>
      <w:bookmarkStart w:id="41" w:name="Body_19"/>
      <w:bookmarkEnd w:id="41"/>
      <w:r>
        <w:rPr>
          <w:rFonts w:ascii="times" w:eastAsia="times" w:hAnsi="times" w:cs="times"/>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new study assessing mercury accumulation in local fish and shellfish found most nearshore coastal species are safe to consume in moderation — with a few exceptions.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study, conducted by Humboldt Baykeeper between 2019 and 2020, took a look at the mercury levels in 70 individual fish across nine species including lingcod, several species of rockfish as well as Pacific and California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is our second study and we focused on fish caught in nearshore areas between Reading Rock and Cape Mendocino whereas our first study focused on fish caught in Humboldt Bay,” said Humboldt Baykeeper di</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rector Jennifer Kalt. “Pacific halibut was one species that a lot of the sport fishers wanted us to focus on because it’s such a popular fish, people are catching the living daylights out of it right 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good news is Pacific halibut showed low levels of mercury, Kalt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didn’t have enough samples of Pacific halibut last time so we just wanted to be sure,” she said. “We also wanted to sample more lingcod because what we found in the first study was that smaller lingcod had lower levels of mercury which is pretty standard. It’s generally safest to eat smaller younger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California Environmental Protection Agency awarded Humboldt Baykeeper, a program of the environmental conservation nonprofit Northcoast Environmental Center, $40,365 in June 2019 to test Pacific lamprey, lingcod, halibut, black rockfish and other fish species for mercury.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 previous grant from the state EPA allowed Humboldt Baykeeper to assess the mercury content in coastal fish and shellfish and put out guidelines regarding which ones are safest to 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“From that study, we had a lot of good news and bad news,” Kalt said during a July 2019 interview with the Times-Standard. “Chinook salmon are very low in mercury, so you can eat those up to 28 times per month. That’s good for tribal members because that amount is consistent with the amounts of fish they might 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Back in 2012, a coastwide sampling across California found the highest mercury levels in the state in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from Humboldt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2012 findings prompted us to do this study. We were pretty alarmed when that study came out,” Kalt said. “They had also tested some rockfish and so we expanded on that and tested a bunch of different rockfish which are generally long-lived bottom feeders. Most of them are pretty high in mercury, the exception to that is black rockfish — which people also call cod or sablefish — which are safe to eat two to three times a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Mercury exposure can lead to a variety of negative health effects, ranging from severe to subtle. Pregnant women are advised to pay attention to their fish consumption because mercury is easily passed from the mother to the unborn child, leading to possible issues with brain and nervous system development.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Fortunately, mercury levels in an individual’s bloodstream will decrease if they stop eating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“If you change what fish or meat you’re eating to lower your mercury exposure, your body will have lower levels within just three months,” Kalt said. “A lot of people — myself included — assumed that it was like dioxins and PCBs (polychlorinated biphenyls) where once you have it in your body it’s just a permanent burden for the rest of your life. That’s not the case with mercury.”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During the 2018 study, Humboldt Baykeeper interviewed 80 fishermen, including one from Shelter Cove who suffered mild health effects from elevated mercury levels who had been eating local rockfish three to four times a week, Kalt said. Within three months of changing his eating habits, his mercury levels decreased.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a rule of thumb, Kalt said it is generally safest to eat smaller, younger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longer the fish lives the more toxins accumulate,” she said. “…There’s also a lot less fishing pressure on the North Coast than there is in areas like Southern California or the Bay Area. They’re catching younger, smaller fish. We have bigger, older fish here because there are just fewer people out there fishing and harvesting those older fish on a regular basis.”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fish that were tested were all above the legal size limit, Kalt added.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were only testing fish that people would actually be eating,” she said. “A lot of fishermen throw back the biggest fish anyway because they’re just not as good to eat. In a way, it’s good for fish populations as well because those bigger, older fish are better at reproducing.”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That being said,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lingcod over 20 pounds should be avoided by everyone, regardless of age and gender, according to the study. Lingcod and many rockfish species under 10 pounds and 28 inches are safe to consume once a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Humboldt Baykeeper’s 2021 study can be found at tinyurl.com/2zd5epb5.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Isabella Vanderheiden can be reached at 707-441-0504.</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112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times" w:eastAsia="times" w:hAnsi="times" w:cs="times"/>
            <w:b/>
            <w:bCs/>
            <w:i/>
            <w:color w:val="0077CC"/>
            <w:kern w:val="32"/>
            <w:sz w:val="28"/>
            <w:szCs w:val="32"/>
            <w:u w:val="single"/>
            <w:shd w:val="clear" w:color="auto" w:fill="FFFFFF"/>
            <w:lang w:val="en-US" w:eastAsia="en-US" w:bidi="ar-SA"/>
          </w:rPr>
          <w:t>HUMBOLDT COUNTY; How much mercury is in your seafood?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Eureka Times-Standard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Times - Standard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Isabella Vanderheiden; ivanderheiden@timesstandard.com</w:t>
      </w:r>
    </w:p>
    <w:p>
      <w:pPr>
        <w:keepNext/>
        <w:spacing w:before="240" w:after="0" w:line="340" w:lineRule="atLeast"/>
        <w:ind w:left="0" w:right="0" w:firstLine="0"/>
        <w:jc w:val="left"/>
        <w:rPr>
          <w:lang w:val="en-US" w:eastAsia="en-US" w:bidi="ar-SA"/>
        </w:rPr>
      </w:pPr>
      <w:bookmarkStart w:id="43" w:name="Body_20"/>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new study assessing mercury accumulation in local fish and shellfish found most nearshore coastal species are safe to consume in moderation — with a few exceptions.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study, conducted by Humboldt Baykeeper between 2019 and 2020, took a look at the mercury levels in 70 individual fish across nine species including lingcod, several species of rockfish as well as Pacific and California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is our second study and we focused on fish caught in nearshore areas between Reading Rock and Cape Mendocino whereas our first study focused on fish caught in Humboldt Bay,” said Humboldt Baykeeper director Jennifer Kalt. “Pacific halibut was one species that a lot of the sport fishers wanted us to focus on because it’s such a popular fish, people are catching the living daylights out of it right 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good news is Pacific halibut showed low levels of mercury, Kalt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didn’t have enough samples of Pacific halibut last time so we just wanted to be sure,” she said. “We also wanted to sample more lingcod because what we found in the first study was that smaller lingcod had lower levels of mercury which is pretty standard. It’s generally safest to eat smaller younger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California Environmental Protection Agency awarded Humboldt Baykeeper, a program of the environmental conservation nonprofit Northcoast Environmental Center, $40,365 in June 2019 to test Pacific lamprey, lingcod, halibut, black rockfish and other fish species for mercury.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 previous grant from the state EPA allowed Humboldt Baykeeper to assess the mercury content in coastal fish and shellfish and put out guidelines regarding which ones are safest to 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“From that study, we had a lot of good news and bad news,” Kalt said during a July 2019 interview with the Times-Standard. “Chinook salmon are very low in mercury, so you can eat those up to 28 times per month. That’s good for tribal members because that amount is consistent with the amounts of fish they might 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Back in 2012, a coastwide sampling across California found the highest mercury levels in the state in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from Humboldt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2012 findings prompted us to do this study. We were pretty alarmed when that study came out,” Kalt said. “They had also tested some rockfish and so we expanded on that and tested a bunch of different rockfish which are generally long-lived bottom feeders. Most of them are pretty high in mercury, the exception to that is black rockfish — which people also call cod or sablefish — which are safe to eat two to three times a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Mercury exposure can lead to a variety of negative health effects, ranging from severe to subtle. Pregnant women are advised to pay attention to their fish consumption because mercury is easily passed from the mother to the unborn child, leading to possible issues with brain and nervous system development.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Fortunately, mercury levels in an individual’s bloodstream will decrease if they stop eating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“If you change what fish or meat you’re eating to lower your mercury exposure, your body will have lower levels within just three months,” Kalt said. “A lot of people — myself included — assumed that it was like dioxins and PCBs (polychlorinated biphenyls) where once you have it in your body it’s just a permanent burden for the rest of your life. That’s not the case with mercury.”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During the 2018 study, Humboldt Baykeeper interviewed 80 fishermen, including one from Shelter Cove who suffered mild health effects from elevated mercury levels who had been eating local rockfish three to four times a week, Kalt said. Within three months of changing his eating habits, his mercury levels decreased.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a rule of thumb, Kalt said it is generally safest to eat smaller, younger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longer the fish lives the more toxins accumulate,” she said. “…There’s also a lot less fishing pressure on the North Coast than there is in areas like Southern California or the Bay Area. They’re catching younger, smaller fish. We have bigger, older fish here because there are just fewer people out there fishing and harvesting those older fish on a regular basis.”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fish that were tested were all above the legal size limit, Kalt added.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were only testing fish that people would actually be eating,” she said. “A lot of fishermen throw back the biggest fish anyway because they’re just not as good to eat. In a way, it’s good for fish populations as well because those bigger, older fish are better at reproducing.”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That being said,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lingcod over 20 pounds should be avoided by everyone, regardless of age and gender, according to the study. Lingcod and many rockfish species under 10 pounds and 28 inches are safe to consume once a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Humboldt Baykeeper’s 2021 study can be found at tinyurl.com/2zd5epb5.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Isabella Vanderheiden can be reached at 707-441-0504.</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214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times" w:eastAsia="times" w:hAnsi="times" w:cs="times"/>
            <w:b/>
            <w:bCs/>
            <w:i/>
            <w:color w:val="0077CC"/>
            <w:kern w:val="32"/>
            <w:sz w:val="28"/>
            <w:szCs w:val="32"/>
            <w:u w:val="single"/>
            <w:shd w:val="clear" w:color="auto" w:fill="FFFFFF"/>
            <w:lang w:val="en-US" w:eastAsia="en-US" w:bidi="ar-SA"/>
          </w:rPr>
          <w:t>Fishing report, Dec. 8-14: Toys for Tots tournament at aqueduct; big stripers at San Luis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5198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45" w:name="Body_21"/>
      <w:bookmarkEnd w:id="45"/>
      <w:r>
        <w:rPr>
          <w:rFonts w:ascii="times" w:eastAsia="times" w:hAnsi="times" w:cs="times"/>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sturgeon and stripers headline the bite, Steve Mitchell said. McClure bass continue hitting, Ryan Cook reported. Southern Aqueduct striper action good, Pete Cormier said. Eastman and Hensley trout plants spurs on bite, Michael Crane reported. Don Pedro kicking out big trout, Monte Smith said. New Melones trout bite improved, Kyle Wise reported. San Luis stripers active, Dave Hurley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Planning the perfect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Planning a trip with an avid fishing buddy can be more involved and complex than what any non-fanatic angling person might expect.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fishing expeditions start out with one angler suggesting going fishing at a certain location on a specific date. Once that portal is breached, it seems things move to another level.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 1: "I just looked at the moon chart and I see that the full moon is the day before our trip! I hate fishing close to a full moon, maybe we should change the date?" Angler 2: "That's a great point, but the website says the lake level has come up a foot, it's right at the level we caught them at last year!" A1: "Yes, I think the lake level is key to a good bite; besides, I see that there's a high pressure system building over the region giving us a stable barometric reading during our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A2: "However, I looked at my solunar table and it's rating our trip time as being 'poor.' You remember the last time we went fishing, when we ignored the predicted bite -- it was terrible." A1: "OK, but have you checked any of the fishing reports on the bite?" A2: "The Fresno Bee report gave the lake a 3 rating, but you know how those reports go; those guys don't really know much." A1: "I think they just do bait shop reports so the store can sell more of what they're pushing." (LOL)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A1: "Don't tell anyone, but Mort told me he's been fishing at the lake and he's got a special lure that's been killing 'em -- all big ones, too!" A2: "Why didn't you tell me that in the first place?" A1: "I wanted to keep it a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A1: "I also found out that the water temperature is just about perfect, the bite is in the morning, and Mort told me right where the 'secret spot' is. The only problem is, seems some other anglers are fishing the spot, too."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A2: "So, we've got a full moon, a poor solunar rating and the best spot may be getting hit hard -- but you like the other factors and want to go anyway?"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A1: "I need to fish! I'm in to go if you're going!" A2: "Guess we need some luck!"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the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A1: "I told you the full moon would kill the bite." A2: "I believed you and Mort; next time, I'm following the solunar table!"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A1's wife asks him why they went fishing if they knew the full moon was bad? Good question...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end of the day, wanting to go fishing trumps all the rational reasons we shouldn't go. It's all about hope, no matter the hard facts that are shouting at us to stay home. That's fishing.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Bill Sterling of the Sportsman's Warehouse in Fresno said, "The aqueduct is still producing striped bass. The water temperature is down to 56.6 degrees, and as it gets colder, the stripers will start to be more lethargic and harder to get them to chase and lures. White or shad-patterned Keitech swimbaits or flukes weighted down to reach the bottom of the aqueduct are working best. The forebay is producing as well but mostly 18- to 22-inch stripers except for a 38-inch, 20-pound striper caught and released near the pumps for the Delta-Mendota out of the forebay by Carlos Torres on his handmade painted color 130mm jerkbait. I went out on Sunday and caught quite a few on a 2-ounce P-Line Laser Minnow in white with red eyes." Sterling also runs Striperz Gone Wild, and they will host their annual Toys for Tots Striped Bass Derby on Saturday, Dec. 11 at the Hilldale Bridge from 6 a.m. to 2 p.m. The entry fee is an unwrapped toy, and all toys will be donated to the Los Banos Toys for Tots. There are no boundaries for the derby with prizes, awards and a raffle. Last year's derby produced over 90 toys for local youth.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reported striped bass action has been solid with jumbo minnows, live crawdads, sardines, and anchovies along with small swimbaits such as Keitech's in shad patterns.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we move into the winter months,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"Planted trout have been the highlight at both lakes with Power Bait, nightcrawlers, or Kastmasters from the shorelines, but the planters are quickly taken out of the lakes. Some anglers are trying for trophy bass with big rainbow trout-patterned swimbaits, and there have been bass to 4 pounds landed at Eastman. Dragging Pro Worms on a dart head is the best option for numbers." Both lakes maintained at the same level with Eastman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1 King salmon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 Smith of Gold Country Sport Fishing found great action for planted rainbows for three clients this week. He said, "We couldn't find the larger fish, but the action was fast even though the trout were scattered. There was basically no boat traffic on the lake with only three other trailers in the parking lot. We worked a two to three-hundred yard stretch with shad-patterned spoons on lead core line along with Rapalas on the sideplaners, and everything caught fish. When we came into the launch in the early afternoon, there were at least 100 planters swimming around within view of the shoreline. There weren't any bait balls found in the lake so it was a matter of working a lot of water to find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bite is tough overall as the bass are holding in deeper water from 40 to 60 feet. Shad schools have been scarce."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Fleming Meadows and Moccasin launch ramps remain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Pete Cormier of Bob's Bait in Bakersfield a few bass have been taken on umbrella rigs, ice jigs, swimbaits, or flukes on an underspin. Most people are targeting catfish with Triple S Dip Bait, shrimp, chicken livers, mackerel, or frozen shad. The trout plant two weeks ago brought out some action from the banks with Power Bait or nightcrawlers along with trollers scoring with shad-patterned spoons such as Needlefish." Crappie have been scarce with hit or miss action. The lake held at 9%. At Buena Vista Aquatic and Recreational Center, the trout season is scheduled from November 23rd through April 10th with Daily Fishing Permits $6.00/adults and $1.00/children under 15. Information on trout plants is available at (661) 868-7000 - press 1. Cormier reported Buena Vista will be viable for the next few weeks due to the recent plant. Trout to 7 pounds have been reported on Power Bait, nightcrawlers, or Mice Tails. Only a few trout plants are scheduled for the urban Bakersfield lakes in the coming months with one in December, followed by another in January. The upper Kern River is fishing well for fly anglers despite the 48-degree water, but the lower Kern has slowed with the colder water and lack of trout plants so far this season. the flows dropped slightly to 133 at Kernville in the upper river but rose to 161 cfs at First Point on the lower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shore anglers are casting Kastmasters, Power Bait, nightcrawlers or Mice Tails from the launch ramp area. The trout plant should help bring some of the big largemouth out of their hiding places. Ice jigs along with jigs are working best for the lake's bass at 20 feet in depth. The lake rose slightly to 14%. The Kaweah River dropped to 32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fishing remains tough as the fish are holding in the deepest water in the shallow lake. Spoons, jigs or big plastic worms are the best bet. The lake is at 11%. A trout plant occurred two weeks ago, and the planters have either been landed on Power Bait or nightcrawlers, but the remaining rainbows could get the swimbait bite going. In the Tule River, The Tule River is fishing well on nightcrawlers for the larger trout with fly fishermen scoring with dry flies. However, a weather change should slow the dry fly action.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"Bass fishing remains excellent for numbers with a topwater bite in low-light conditions as action can be found from the surface to the bottom and everything in between. There is a decent ripbait bite with Lucky Craft's Staycee's or River2Sea Rovers, but the most consistent action is on the bottom with 5-inch Yamamoto Senkos or 6-inch Robo Worms in green pumpkin or ayu on a Neko-rig. When the wind kicks up, there is a reaction bite on main lake points, but the best fishing is found at depths from 5 to 30 feet with finesse techniques." Bass fishermen are hoping that the recent trout plants will bring out the swimbait bite. The lake held at 20%, and the McClure Point launch ramp opened, but the ramp is very slippery necessitating 4WD to get off of the ramp. The best ramp continues to be at Barrett Cove South.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(559)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last plant was on Nov. 17 and holdover rainbows are taken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1 Shad 1 Bluegill 3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bass bite is consistent for numbers of small spotted bass with plastics on the drop-shot, spoons, or jerkbaits. A 4-pound spotted bass was landed on a 4.5-inch Flutter Spoons. Striped bass have been scarce. The lake is starting to drop slightly at 61%. The river rose from 557 to 657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Crappie 2+ Catfish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reported fellow guide Brent Honnel found limits of holdover rainbows to 4 pounds rolling shad in 100 to 120 feet of water along the edges of the main river channel in open water. He said, "The lake hasn't turned over yet with the warm temperatures, and the larger trout are down deep in the shad schools."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36%, and since the lake has yet to turn over, the smaller recently-planted rainbows are found from the surface to 50 feet in the main lake with shad-patterned spoons while the larger holdover rainbows are holding deep from 100 to 120 feet along the edges of the channel by rolling shad. Swimbaits have produced largemouth bass over 10 pounds, but these are few and far between. The best bass fishing is with plastics on a Ned- or Neko-rig, jigs, or tubes at depths from 5 to 20 feet along steep rocky banks with bigger rock. There are numerous unmarked hazards throughout the lake. Boaters have to be extremely cautious.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bass bite is improving although the pressure remains high with most local tournaments being held at this lake. Jigs with a Hula Grub trailer, Senkos, and jerkbaits are producing small spotted bass, and the best action has been in the coves near Island Park. A trout plant occurred last week, and this should help the bank bite at Deer Creek." The lake held at 23%. The lower Kings has been solid for planters with Power Bait, salmon eggs, nightcrawlers, or live crickets near bridge by Winton Park. Brook trout have been stocked, and the pool after the rapids has been a good location. Fly fishermen are scoring in the catch-and-release zone at Cobbles Weir. The flows dropped from 300 to 265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3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has stabilized at 24% after heavy pumping from the south Delta brought the lake up from 9% a few weeks ago. The pumps suck in the striped bass as small fish, and they grow to record size over time due to the abundant feed in the water conveyance system, also pumped in from the Delta. The main reservoir is scheduled for a change beginning in February 2022 with the extended closure of the Basalt Campground and Day Use Area due to a Safety of Dams Project. The closure may last 10 years as the project is lengthy and extensive.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Trophy striped bass are still being caught and released by trollers, and the latest to get on the board is Norm Rodriguez of San Jose with a 44-inch lineside estimated at 36 pounds prior to release. Rodriguez said, "We were trolling a chartreuse Yo-Zuri Crystal Minnow at 25 to 30 feet with a setback of 100 feet when the big fish hit, and I was able to bring it to the net within 5 minutes with my new Lamiglas Red Line rod and Abu Garcia 5500 LC reel after clamping down on the drag.."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Roger's Guide Service also got in on the big-fish action with his 33rd striped bass over 20 pounds caught and released within the past year. He said, "I recently took out Sonny Johansen of Clovis, and he landed his second large striped bass at 37.5 inches and 20.25 pounds after catching and releasing his personal-best at 30.1 pounds a few weeks ago. It was tough fishing, but Sonny was looking for another big fish, and we finally found 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Morgan Hill said, "The O'Neill Forebay continues to be very good for stripers with a solid topwater and swimbait bite. Frozen shad is also working well, but we are selling numbers of River2Sea Swavers for the forebay. There is a good night bite there as well. In the main lake, drifting jumbo minnows is a good technique along with jigging Blade Runner spoons ranging from 3/4th- to 1.75-ounces. Many fishermen are also purchasing the Blade Runner Spintrix white jig heads in ½- to ¾-th oz. for flukes or small Keitech swimbaits."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(559)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fishing remains the top option due to a plant a few weeks back, but overall, the action is slow for other than planters with Power Bait or nightcrawlers near the Sheriff's Tower or for trollers pulling blade/'crawler combinations. Bass fishermen are speed cranking crankbaits from the banks for limited action. The Sheriff's Motor Fee remains in the effect during the winter months. The launch ramp continues to become more difficult for larger boats as the lake is dropping.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were scheduled to close on Dec.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1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small boats are able to be launched from the shorelines, and the best trout action is for rainbow trout with green/orange spinners from the surface to 10 feet. The best shore action remains between the stumps in the back of the lake toward Camp Kern with spinners. Shaver remains very slow for trout, but the best action remains in the back of the lake in Stevenson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 at McKinley Grove Road was closed on Dec. 1.. Information is available at fs.usda.gov/detail/sierra/home/?cid=stelprdb5399344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Rockfish 3 Striper 2 White seabass 2 Crab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Perhaps no port is hoping more that the crab trap restriction will be lifted for the final days of the rockfish season than Half Moon Bay as this port has been particularly affected by the restriction. While the Bodega Bay boats can work shallow water, and the Bay Area boats can find some sandy bottom holding Dungeness crab, for whatever the reason whether it be bottom or a lack of biomass, the hoop nets have been far less effective here.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Michael Cabanas of the New Captain Pete said, "There were some crab found just north of the MPA near Pedro Point in 60 to 90 feet of water on the hoops, but you still have to make a number of pulls. Our traps are not effective in rough water are the largest Promar hoops were bought out quickly in the weeks prior to the opener, and it has been tough to keep the crab in the hoops when there is a swell. We found good action on a rockfish-only trip at the Deep Reef and at Pescadero on Thursday for 13 limits of rockfish with a number of bottom-grabbers at the Deep Reef along with a yellowtail at 5 pounds and a big cabezon at 9 pounds landed at Pescadero, but when we went back the next day, the fish weren't biting in the same locations and the crab were a bust. Rockfish-only or rockfish/crab bonus trips are the best option right now, and it is a matter of 'mowing the lawn' by drifting over the shale bottom south of the harbor for school fish consisting of yellows and blues. When you reach the hard shale bottom, you can pick up some bottom grabbers along with a few lings."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Chris Chang of the Ankeny Street was out on Sunday for 132 rockfish, 2 cabezon to 8 pounds, 25 ling cod to 17 pounds, and a 10-pound halibut. That's a tremendous ling cod count, and the anglers on board must have been focusing on lings instead of working for rockfish limits.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hasn't been much change at the Pacifica Pier as crowds working hoop nets or tossing snares are the rule, and the weekends are particularly crowded. 10-crab limits are rare, but a few Dungeness are possible for most fishermen. The local beaches are also crowded with snare fishermen.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Bluefin tuna2 Rockfish 3 Striper 2 White seabass 2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"The story this week for Monterey Bay anglers ran the gamut from little ones up to big ones. Very big ones! Our epic bluefin tuna bite seemed to be dissipating last week. Scores were going down and fish were harder to find. The weather didn't help either with a fairly significant swell and a few very windy afternoons on the tuna grounds some 10 to 20 miles offshore. Undaunted, obsessive tuna hunters from Santa Cruz, Moss Landing, and Monterey as well as trailer boats from all over Northern California pushed out of the harbors early, searching for the jumpers, breezers, or big sonar marks that might mean tuna.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find them they did. The best success story received was on Friday. Anthony Martinez Jr. from Carmel Highlands reported, "My dad Anthony Martinez and Arthur Melgoza went out without me and got two before 11:00 a.m. today!" Melgoza runs the six-pack charter Reel Nasty Sportfishing out of Moss Landing Harbor and has been one of the highliners during this Monterey Bay bluefin bite. Martinez Jr. filled in some details regarding Friday's foray saying they were fishing 30 miles south west of Monterey Bay. The winning tactic for the back-to-back bluefins was fly-lining live mackerel 300 feet behind the boat on a slow troll. The first tuna weighed in at 80 pounds with the second at 120. Both were reeled in on a Seeker rail rod using a Makaira 50 with an 80-pound leader. While many anglers have tried for bluefin this year, few have it dialed in like Melgoza and company. Junior summed it up saying, "We've got 13 bluefin so far. It's been super wild!" And, it's not over yet.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generally warm water and pleasant conditions have also kept tremendous amounts of baitfish in the nearshore areas all around the bay. There are tons of mackerel, jacksmelt, and anchovies schooling close to shore, readily available to be jigged and used as live bait. Anglers searching for halibut might find the best luck working the West Cliff area of Santa Cruz or the North Coast beaches. The halibut are most likely located a little bit deeper right now as their general movement is out to sea this time of year. Seventy to 80 feet of water is a good place to drop live bait or bounce-ball search for big flatties. In Monterey, the area near Sand City and up coast towards the Soldier's Club would be a good gamble for halibut as well. Rockfish are moving deeper. The shallow reefs are still holding some fish, but these are mostly smaller schoolies. For big bruiser bottom fish, the deep reefs towards Big Sur or north of the Bay near Ano Nuevo are going to bring about the best results.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Striped bass really haven't shown up yet for the surfcasters of Monterey Bay. Barred surf perch, on the other hand, are plentiful and biting well. This year's crop of youngsters is getting bigger, and lots of fish in the 10-inch range are biting on GULP! sandworms, swimming grubs, or live sand crabs. The bigger perch will also latch onto thrown jigs, like the 15-inch hog surf perch caught by Brandon Whittingham at a beach in Santa Cruz this week on Battlestar 115."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a long day, but at the end of the day leaving with a sack of 10-crab and limits to near-limits of rockfish is worth the effort and the price of admission ranging from $225 to $300 on Bay Area party boats. Crab prices are through the roof with one local supermarket advertising whole cooked 2.25-pound crab for $33.73/apiece, and frozen is no comparison to fresh cooked crab.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Jerad Davis of the Salty Lady, now out of Emeryville, is one of the more reasonably-priced trips at $225/angler, and he has been dialing in on crab limits along with scores ranging from 3/4th limits to limits of rockfish. He said, "Our whale watching season is over, and we are running rockfish/crab combination trips on the weekends now. We are getting more dialed in on the hoops with 97 crab out of the first 31 pulls, and it is nice to only have to pull the hoops three time instead of 4 or 5." Three pulls still require running up 92 hoops on a continuous loop. All of the boats are making the long run to the Farallons for a few drifts of rockfish before working the hoops. They put in 25 limits of rockfish and 220 limits of crab on Saturday.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Captains Chris Smith of the Pacific Dream and his son, Captain Jonathon Smith of the Happy Hooker, had a spectacular weekend with a combined 101 limits of both rockfish and Dungeness along with a solitary 12-pound ling cod on Saturday's and Sunday's trips. During the week, the Pacific Dream was out for 19 limits of Dungeness including three crew limits along with 16 limits of rockfish including 2 cabezon to 10 pounds and two lings to 15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If it is only crab that you desire as the length of day might seem too much, a crab-only trip may be more to your liking, and several boats are running these trips. Captain Craig Hanson of the Argo out of San Francisco returned with 6 limits of crab over the weekend while the Lovely Martha and Bass Tub, also out of San Francisco, brought back up to 23 limits of crab.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Coastal rockfishing has produced from 3/4th to full limits with Captain Steve Talmadge of Flash Sport Fishing saying, "I was out on Sunday on the Flash II out of the City, and we ran up to the Towers where Captain David had limits on Saturday for 3/4th limits of rockfish. I ran the exact same tracks as the previous day, but we had to work hard to scratch out the near limits. We found some action east of Duxbury on some deep pinnacles loaded with schools of fish and finished the day working over Muir Beach and Tennessee Cove. Bonita Cove was a bust."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bay remains very slow as the Lovely Martha out of San Francisco stayed inside the bay during the week with 8 anglers as their load must have been too small to make an ocean trip viable, and they ended up with 2 striped bass, a halibut,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Talmadge said, "This has been the most bizarre year I have experienced in over 40 years of fishing the bay as the striped bass never came in during the summer months. I don't blame this on the drought as there have been other drought years where the stripers always came in. It's a mystery where the stripers went, but they could have blown out into the ocean and disappeared. The only thing that is viable is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San Pablo Bay, and you normally don't see sharks up there at this time of year, but with the lack of fresh water, it's a different year.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"We do have a decent striped bass bite, and sturgeon is fair at best. They are seeing some sturgeon jumping at the Pumphouse, but there aren't many people out fishing despite the incredible weather. Most stripers are in the 21/22-ich range and they are taken on the anchor with live mudsuckers, smelt, or bullheads. We have brought in 400 live crab from Eureka and Crescent City, and the crab are literally dancing out of the tanks into the local homes."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3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Near-limits of rockfish continue to be the rule out of the San Luis Obispo County harbors. The Patriot, Flying Fish, and Phenix out of Patriot Sport Fishing in Port San Luis were out on trips ranging from ½-day, full day, and 12-hour on Sunday with 40 fishermen for 32 vermilion, 14 copper, one Boccaccio, 258 assorted rockfish, 47 Bolina, one cabezon, and 17 ling cod to 12 pounds. Out of Morro Bay Landing, the Starfire, Endeavor, and Avenger took 52 anglers out on Sunday on trips ranging from ½- to 3/4th day for 171 vermilion, 140 copper, 209 assorted rockfish, and 8 ling cod to 15 pounds. Out of Virg's Landing, also in Morro Bay, the Black Pearl and Rita G took out 54 anglers on Sunday for 94 vermilion, 209 assorted rockfish, 11 Boccaccio, 20 copper, and 2 ling cod.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Striper 3 Sturgeon 3 Catfish 2 Bluegill 2 Salmon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sturgeon action in the Sacramento-Delta has been epic at times and scratchy at others, perhaps due to the effect of the King Tides that arrived over the weekend. The diamondbacks are there, but there are times when they are reluctant to bite. Striped bass are also finicky with the best results coming by drifting live bait or soaking cut bait in the main river channel. The salmon run is all but over, and the action has slowed to a crawl from the Benicia and Freeport shorelines. Crappie are schooling in the north Delta, and those with excellent electronics and experience are finding as many as 100 slabs in the sloughs.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Fog continues to be an issue in both the Sacramento and San Joaquin sides of the Delta, and the huge tides have lifted all sorts of debris off of 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plastics on the bottom at depths to 30 feet are the best with a variety of techniques including drop-shot, Neko-rig, dart head, split-shot, and shakey head. The spoon bite is happening as well, but the key is finding the shad schools. Crappie fishing has been 'hit and miss' with the best action within submerged structure. A webcam of the lake is available at . At Lopez, the bass bite is also 'hit or miss' with mostly slow action. The best action remains on the bottom with plastics or jigs with some reaction bite in the early mornings. Bluegill and red ear perch are available, but you have to search around for them in the deeper water. The lake is very low, but the launch ramp remains open. However, launching is a challenge, and boaters have to be cautious with many hazards throughout the lake with the low water levels. It is best to contact the marina at (805) 489-1006 for the latest launch ramp status as it could change any time. A webcam of the lake is available at . At Santa Margarita, the bass bite is slow with more fishermen coming in with a few bass with the best action on the bottom with jigs or plastics on the drop-shot or Texas-rig. There is somewhat of a reaction bite on crankbaits. Bluegill are taken on mealworms or redworms while a few crappie are found on minijigs. There is a catfish bite on mackerel scented with garlic. A webcam of the lake is available at . At San Antonio, launching is still a possibility despite the lake very low at 6%. Bass fishing remains slow with the best available action for catfish with mackerel scented with garlic or similar strong scents. Bluegill are found on red worms or meal worms.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q=quarter moon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316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times" w:eastAsia="times" w:hAnsi="times" w:cs="times"/>
            <w:b/>
            <w:bCs/>
            <w:i/>
            <w:color w:val="0077CC"/>
            <w:kern w:val="32"/>
            <w:sz w:val="28"/>
            <w:szCs w:val="32"/>
            <w:u w:val="single"/>
            <w:shd w:val="clear" w:color="auto" w:fill="FFFFFF"/>
            <w:lang w:val="en-US" w:eastAsia="en-US" w:bidi="ar-SA"/>
          </w:rPr>
          <w:t>Fishing report, Jan. 26-Feb. 2: Trout bites rev up; Roosevelt Bass Club sinks trees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25,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5916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47" w:name="Body_22"/>
      <w:bookmarkEnd w:id="47"/>
      <w:r>
        <w:rPr>
          <w:rFonts w:ascii="times" w:eastAsia="times" w:hAnsi="times" w:cs="times"/>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 Pedro trout keeping anglers busy, Ryan Cook reported. New Melones bass and trout bites take off, Kyle Wise said. McSwain trout plants spur on bite, Dave Hurley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the cold wintertime temperatures, the concrete at the California Aqueduct can become frozen and very slippery. Anglers have to be extremely cautious to stay out of the cold, swift waters of the aqueduct, particularly when it is flowing heavily during these periods of heavy pumping. A fisherman was reported to have fallen into the aqueduct over the weekend in the Los Banos area, and he is currently reported missing. Any information can be forwarded to the Merced County Sheriff's Office at 209-385-7445.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said, "The aqueduct has slowed considerably over the past week due to the cold water, and most local striped bass fishermen are heading to the main lake or the O'Neill Forebay." Coyote still has a few of the popular Duo Realis Neo Pearl 130s in the shop. Bill Sterling of the Sportsman's Warehouse in Fresno said, "Fishing in the Los Banos area for stripers has slowed tremendously. Still, using the umbrella rig is going to be your best bet. Shad-patterned swim baits with the tails dipped in chartreuse color with garlic scent seems to work the best." Omega Nguyen of Mega Bait and Tackle in Lathrop confirmed the slower action in the aqueduct, saying, "It's been slow, but the largest stripers have been found near Patterson."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largemouth bass fishing remains solid with Senkos, plastic worms, or flukes while striped bass remain active with flukes, topwater lures, or bait such as sardines or anchovies.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has been seeing the most angling interest of the two lakes, and a few anglers are tossing swimbaits in search of a trophy largemouth. Hensley has been producing crappie in the submerged brush with tube baits. The Department of Fish and Wildlife proposed eliminating the one-fish 22-inch size limit at Eastman and the two-fish 15-inch size limit at Hensley since efforts to create a trophy fishery have been unsuccessful. The recommendation is to return to the state standard of a bag limit of five fish with a 12-inch size limit. Eastman held at 9% with Hensley rising slightly to 16%. Bass fishing will improve once the water clears as new food sources are being poured into the lakes.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3 Kokanee 1 King salmon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bite remains decent in the shallows from 5 to 20 feet with spider jigs on a 1/4-ounce dart head, plastics on the dart-head, 3.5-inch Dry Creek tubes, or Senkos on a Texas- or wacky-rig. Planted rainbows are thick at depths from 9 to 12 feet with Rapalas along with shad-patterned spoons on lead core from the surface to 15 feet. There is plenty of bait at 120 feet, and a few king salmon have been dragged out of the depths. The lake is at 55%. The Fleming Meadows and Moccasin launch ramps remain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2022 daily vehicle fee is $20 with an additional $15 to launch a vessel. Annual launch passes are $120 with an annual vehicle fee of $120 with $65 for seniors.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bite remains very slow in the cold water, but deep-diving crankbaits such as Norman's DD-22's or Strike King's KVD 10XD's. Dragging large jigs on the bottom in a slow presentation is another possibility. The Department of Fish and Wildlife proposed eliminating the two-fish 15-inch size limit at Isabella since efforts to create a trophy fishery have been unsuccessful. The recommendation is to return to the state standard of a bag limit of 5 fish with a 12-inch size limit. Crappie are a possibility, but you have to find them in the offshore structure as they are holding around certain trees or bushes. Catfishing is best with Triple S Dip bait, chicken livers, or cut baits coated with garlic spray. Planted trout can be found on various colors of Power Bait, Berkley Mice Tails, spoons, or spinners. Lake Isabella held at 10%. Buena Vista remains fair for planted trout with Power Bait, nightcrawlers, or Kastmasters, but the bite dies a few days after a plant. Daily Fishing Permits at Buena Vista are $6.00/adults and $1.00/children under 15. Information on trout plants is available at (661) 868-7000 - press 1. The upper Kern River has been planted several this past week, with additional plants in sections 4 through 6 this week and section 5 next week. The water is still very cold from the low- to mid-40's, and the best action is in the middle of the day when the temperatures warm up slightly. Blue-wing olives or midges are working best for fly fishermen while salmon eggs, live crickets, or nightcrawlers are best for those with spinning gear. Spinners or small spoons are also effective. The river at Kernville has risen from 175 to 286 cfs and it is at 175 at First Point below the dam.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Department of Fish and Wildlife proposed eliminating the two-fish 15-inch size limit at Kaweah since efforts to create a trophy fishery have been unsuccessful. The recommendation is to return to the state standard of a bag limit of five fish with a 12-inch size limit. A trout plant occurred a few weeks back, but most of the planters have been taken by shore anglers who lined up near the launch ramp with Power Bait, nightcrawlers or small spoons such as Kastmasters. The remaining trout have moved into deeper water or up the river arm to avoid being prey for largemouth bass. The lake rose slightly to 14%. The Kaweah River dropped from 180 cfs to 169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Department of Fish and Wildlife proposed eliminating the two-fish 15-inch size limit at Success since efforts to create a trophy fishery have been unsuccessful. The recommendation is to return to the state standard of a bag limit of five fish with a 12-inch size limit. Chuck Stokke of the Sequoia Fishing Company said, "This week's report is similar as the bass are holding in deep water and the lake is rising. Shore fishermen are tossing swimbaits hoping for a trophy largemouth bass which have been feeding on the planted rainbows." The water level held at 19%. He added, "The flows in the Tule River are high, but it is clearing and fishable. Anglers are picking up trout on nightcrawlers or Woolly Buggers."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Mitch Mitcheltree of the Sierra Bass Club said, "The bass bite has become tougher with numbers of small fish in the 1.5- to 1.75-pound range taken on plastics on the drop-shot or Texas-rig along with the occasional jerkbait fish. All the houseboats and Marina store are still down toward the dam, and some of the marina docks are still out in front of Barrett North ramp and are hard to see in low light, The area from the Houseboats south including Temperance and Cotton is now 5 mph." Ryan Cook of Ryan Cook's Fishing added, "The fish are scattered at depths from 15 to 30 feet along main lake points, and the bite has gotten tough the past few weeks." The debris has dissipated, but the water remains stained. The BBT will be back at the lake on Feb. 12 along with several additional tournaments in the coming months. The lake rose slightly to 26%, and the best ramp continues to be at Barrett Cove South.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plant of 3,300 pounds of Calaveras Trout Farm rainbows was released into the lake prior to the weekend, and the best action always occurs right after the plant. The best locations from the shoreline are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The lake dropped slightly to 93%, and lake levels remain high throughout the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101 drew 23 boats on Sunday, and the team of Rod and Scott Burns took first with 13.41 pounds followed closely by Bill Kunz/Cory Kerber with 13.04 with third place only 0.79 pounds behind the top weight in the close competition. The reservoir continues to drop in elevation from 59% to 56% this week, and the dropping water has the bass hunkered down to the bottom. The bass are skittish, and the best action has been at depths from 60 to 70 feet with plastics on the drop-shot, ice jigs or spoons. A few anglers are trolling umbrella rigs for spotted bass. The river arm remains stained by the inflow from the upper San Joaquin River. The San Joaquin River held at 661 cfs at Friant as water releases continue.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Woodward Park is scheduled for a trout plant this week.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Sycamore Island is open Fridays through Sundays and state holidays through Nov. 11. Seasonal hours of operation are 6 a.m. to 5:30 p.m. January, February, March, October and November; 6 a.m. to 7 p.m. April and September; and 6 a.m. to 8:30 p.m. May through August. Entry fees are $9 per vehicle and $5 per trailer. Snacks, drinks, and bait are available for purchase. Sycamore Island is located in Madera County near Valley Children's Hospital at 39664 Avenue 7 ½. 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1 Catfish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 bass bite remains excellent with 6-inch RoboWorms on a shaky head, ½- ounce G-Money jigs, plastics on a Neko-rig or Lunker Daddy Lures tubes at depths from 25 to 50 feet along main lake points or steep bluffs walls. At the mouths of creek channels, spoons, plastics on the drop-shot, small Keitech swimbaits or spinnerbaits are working as the bass are focusing on shad." For trout, Kyle Wise of HeadHunter Guide Service said, "We had a double of 6-pound rainbows on our way to early limits trolling grubs near the dam, but I finally found some holdover rainbows to 3 pounds at New Melones this week. We are trolling from the surface to 15 feet, and we culled through 30 planters before finding the larger trout right off the banks up the river arm with Rapala's X-Raps in XR06 2-3 feet off of the banks. There is some debris in the river mouth, and the warmer water is found closer to the shorelines." The lake rose slightly to 41%, but numerous unmarked hazards remain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0 King salmon 0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Roosevelt High School Bass Fishing Club was creating habitat on Saturday, putting Christmas trees on cables led by the Army Corp of Engineers. This is one of the many community service projects carried out by the club members. They are gearing up for the Feb. 6 Big Valley Bass Anglers High School Tournament open to all high school students in the region. For bass, Michael Crayne at Valley Rod and Gun in Clovis said, "Spoons have been working around Lefevre Creek along with plastics on the drop-shot. There hasn't been much change with the best action on the bottom with plastics on the drop-shot or Texas-rig along with Senkos on a wacky-rig. A few trout trollers are pulling shad-patterned Kastmasters, Needlefish or Speedy Shiners." The lake rose slightly to 29%.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lower Kings, Bill Sterling of the Sportsman's Warehouse in Fresno has been putting on a clinic on the fly, and he said, "Trout fishing has been outstanding for those willing to stick it out until the planters bite in the late afternoons. Roostertails, Atomic Tubes, Trout Magnets and Power Bait are all working around the bridges." The flows dropped slightly to 631 cfs at Trimmer.</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next High School Angler Team Tournament for the Big Valley Region of the California High School Student Angler Federation (CAHSATT) is scheduled for Feb. 6 at Pine Flat, and tournaments are open to all Valley high school students and to seventh- and eighth-graders if they have a partner who is a high school student. Anglers without partners and teams without access to a boat are encouraged to reach out. For information and to register, contact Mike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said, "With the rising water, there is a topwater bite with Sixth Sense Dogmas or Zara Spooks in bone from the banks around Dinosaur Point. The water continues to rise toward the rockwall. Drifting jumbo minnows has become effective for school-sized stripers in the main lake. The O'Neill Forebay has dropped to 78%, and there is a consistent striped bite near the old Medieros launch ramp and on the Highway 33 side with pile worms, anchovies, Magnum flukes on a jig head or the smaller castable umbrella rigs. The water continues to rise in the main lake, and it came up from 36% to 39%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that the rapidly rising water and the full moon this week squashed the overall bite in the main lake. "Deadcalm conditions along with a very bright full moon had the fish holding off the bottom in suspended patterns. The water temps are from 54 to 56 degrees in the current fair weather, and the water clarity is about 6-7 feet in the stained water resulting from all the pumping input each day. I fished with a buddy on Thursday and we only got eight school fish trolling several locations around the lake. When the moon came up in the afternoon things went dead. I expect things to turn around soon."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Planted rainbow trout limits have been coming on spoons such as Kastmasters near the dam from the surface to 20 feet. Blade/'crawler combinations or Wedding Rings tipped with a nightcrawler behind a dodger are also effective. Bass fishing has slowed with the colder water, but a few anglers are tossing swimbaits from the shorelines for the opportunity for a trophy spotted or largemouth bass. With the Sheriff's Motor Fee in place and low water levels at the public launch ramp, few bass boats are heading to the lake. The lake has dropped well past the comfort range for launching a large boat at the public dock. A webcam of the launch ramp is available at basslakeca.com. The lake is at 51%.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closed on Dec. 1, and it will not reopen until Memorial Day at the earliest. Edison is at 13%, Florence dropped from 10% to 4%, and Mammoth Pool rose from 69% to 73%.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Lake is starting to kick out some kokanee, although they are few and far between. Anxious trollers are launching mid-morning and trolling at depths from 25 to 33 feet near Black Rock for kokanee from 10 to 14 inches with Paulina Peak's Top Gun spinner in purple haze behind a matching hammered Peak Performer dodger or a pink micro-shrimp behind a Wonder Bread P-Lite dodger with corn scented with either tuna oil or garlic at speeds from 1.3 to 1.5 mph. Prime time for big brown trout remains at Huntington. Shaver's launch ramp conditions can be checked via webcam at sierramarina.com/camera.html. Huntington is at 49% with Shaver at 30%.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Roger George - Roger George Guide Service : Shaver Lake Sports 841-2740 ;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was closed on Dec. 1. Information is available at fs.usda.gov/detail/sierra/home/?cid=stelprdb5399344.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White seabass 2 Crab 3 Sand dabs 3 Surf perch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long wintertime without boat-based rockfishing leaves few options for northern California saltwater anglers, but ports from Fort Bragg to Santa Cruz are operating crab-only or crab/sand dab combination trips, weather and interest permitting. The beaches, piers, and jetties are still fair game for rockfish as shore-based rockfishing is allowed. Crabbing and casting for surf perch from the piers or beaches is another wintertime pastime along the north coast. Dungeness crab remain a possibility, but the majority of crab are starting to 'clutch.' In early spring, adult male crab will seek female crab that are likely to molt soon, and the crab will stay in this 'pre-mating embrace' known as 'clutching' until the female molts. This can last for up to two weeks, and after the female molts, the clutch often continues for the protection of the newly-molted females.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commercial crab fleet is stacking out in most harbors with the bigger boats vacating the area. The smaller operators continue to sell live crab off of the docks at Half Moon Bay and occasionally out of the Bay Area harbors.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more of the same out of Half Moon Bay with the New Captain Pete available for crab/sand dab/Petrale sole trips. The beaches both north and south of Pacifica have been producing varieties of surf perch on Berkley Camo or Sand Worms along with sand crabs. The occasional striped bass has been landed from the surf. A rip current with sneaker water advisory was issued on Sunday into Monday along northern California coastline, but this didn't stop the 2nd Annual Crab Catch and Cook in Pacifica. The local beaches and Pacifica Pier have developed their only special group of anglers who toss various snares for up to limits of crab. Crab Snaring is a great winter pastime with a minimum of investment as a surf rod and reel combo, waders, a crab snare, bait and a fishing license is all that is necessary. Anglers can check the status of the pier via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White seabass 2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"Anglers around the Monterey Bay are usually resigned to the fact that things will slow down in winter. Of course, we always have tasty Dungeness crab to harvest and there's plenty of sand dabs or Petrale sole available to further favor our palates for seafood. But, as far as hard-charging sportfish of the larger variety, most are resigned to wait until spring. There are however, always exceptions. The epic bluefin tuna bite of 2021 came to a stuttering end when the weather changed in December. While chasing tuna, many skippers reported incidental catches or sightings of bonito in the same areas 10 or 12 miles from shore, sometimes much closer. Many have speculated the bluefin may still be out there to some extent, it's just harder to get out and look for them. And with fewer boats looking the chances of a sighting or a hookup go down as well. As of Saturday, we now know that there are still active bonito schools in the area. And, they are of the larger variety. Chat Ko lives in Ukiah but keeps his boat in the Santa Cruz Harbor. On Saturday, he and his wife were chugging out to run their crab pots when they noticed some heavy bird activity and jumpers nearby. It looked like a feeding frenzy so Ko quickly deployed a couple lines. Using planers to bring his silver spoons down to about 30 feet, Ko was rewarded with multiple hookups from big hopped-up bonitos. "The bite was wide-open for 20- to 30-pound class fish. We only caught as many fish as I'm willing to clean and eat so we stopped at three," Ko reported. They left the fish gorging on anchovies. Ko was happy to share other details, saying, "We were fishing in 180 to 250 feet of water, due south of the Santa Cruz harbor. The water was very blue, and the water temperature was 55.7 degrees. We went back out on Sunday, but the birds were gone." It would be very worthwhile to get out and do some trolling for bonito. They are fast, strong fish and a blast to catch, especially on lighter gear. The fact that bonito are still in our area taking advantage of abundant baitfish suggests their bigger cousins may be as well. More bluefin tuna anyone? As mentioned, wintertime is also the season to catch the smaller flatfish in Monterey Bay. There is no bag limit on sanddabs. Chris Arcoleo from Chris' Fishing and Whale Watching out of Monterey doesn't bother even counting them anymore. "Lots of sanddabs," is usually what he posts on his reports. that would mean 15 to 40 of the small flatfish each for clients aboard the Check Mate, Caroline or Star of Monterey, the boats that Chris' runs. I have nicknamed Arcoleo "The Godfather of Sole," because he and his skippers have a knack for finding the larger gourmet Petrale Sole in his area. Chris' combo trips this week produced up to 110 Petrale Sole for 13 anglers last Saturday and usually provide three or four Dungeness crab per client as well. And, of course, "Lots of Sanddabs."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will be opening for boat rentals on Saturdays and Sundays from 7:00 a.m. to 3:30 p.m. Reservations are advised - (831)462-2208.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Out of San Francisco Bay, Emeryville Sport Fishing took a crab/sand dab combination trip this week for limits of Dungeness along with 240 sand dabs. These trips will continue throughout the next two months, depending upon weather and interest.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 the bay, fresh water inflow has pushed most of the bat rays and sharks from San Pablo Bay into either the ocean or the saltier water in the central bay, and the pesky bait-stealing small Dungeness crab are also absent. The minus tides arriving at the end of the week are a bonus for San Pablo Bay sturgeon fishermen. The south bay is also producing sturgeon as well in the normal haunts below the Dunbarton Bridge.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San Pablo Bay, Keith Fraser of Loch Lomond Bait and Tackle said, "We are experiencing good sturgeon fishing here, not so much in the past few days with the smaller tides, but this Friday is the start of minus tides. The minuses will range from 0.1 on Friday all the way to minus 1.4 feet later in the series. We will see some good action, particularly at the Pumphouse or Shell Banks on the long, outgoing tide. There are a fair amount of striped bass around, and there are few 'garbage' fish that run up the bait bill. We haven't heard any complaints of the bait-stealing Dungeness crab, and the fresh water has pushed them out of our ballpack."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dedicated group of fishermen are constantly seeking the herring spawns, and there have only been a few spawns noted so far this season. These anglers will drop everything at a moment's notice to travel from Sausalito to the south bay near Coyote Point, and when the spawn is on, they are loading up with cast nets from the shorelines, but the best action is from a boat.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Inside the south bay, Captain Steve Gutierrez of Deadliest Kast Guide Service out of Oyster Point Marina was near the continues to fish around Dumbarton Rail Bridge, and he said, "We didn't go out on Saturday due to the wind, but we made it out on Sunday to pick up a 49-inch slot-limit sturgeon first thing in the morning on ghost shrimp coated with Pro Cure. There was a slow incoming tide, and the bite died down after the early fish." Also in the south bay, Bob Schlick of Cupertino was out on Rick VanGraafeiland boat out of Alviso, and they landed two sturgeon with the largest at 58 inches and 50-plus pounds on ghost shrimp in 10 feet of water on the outgoing tide near the Alviso shoreline."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Surf perch 2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will reopen again in April with a slightly different sublimit for vermilion rockfish dropping from 5 to 4 with one copper rockfish also as a sublimit. Boats are limited to nature trips, whale watching, or the occasional crab/sand dab combination trip.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Striper 2 Sturgeon 2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 hiatus in 2021 due to the pandemic, the Annual Diamond Classic Catch &amp; Release Sturgeon Derby is back this coming weekend with the seminar on Friday night from 5:00 to 8:00 p.m. at the Martinez Marina at 95 Tarantino Drive followed by the derby on Saturday from 7:00 a.m. to 4:00 p.m.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Olivia Ortega of Martinez Bait and Tackle said, "We ordered outdoor tents for the seminar, and we have a ton of raffle prizes including 9 charter trips. on January 25 out of the Martinez Marina. The derby entry fee is $25.00 for adults with 100% payback in cash prizes from 1st through 7th place, and children 15 and under fish for free. The Diamond Classic is a unique tournament in which every slot-limit sturgeon qualifies with a ticket that is placed into a drawing for selection. We have weighmasters on the water that will respond to the area where the fish has been landed, and they will measure the sturgeon for confirmation of legal size prior to the release. The more legal sturgeon you land, the more chances are placed in the drawing. It is cash-only to enter, but the $25 includes the derby and the seminar. All participants in the boat must be registered, and there are geographic limits for the derby. Due to the necessity to keep boats in a limited area for the weighmasters, the boundaries are Port Chicago to Fishermen's Cut across from Port Chicago and from the Carquinez Bridge to the mouth of Montezuma Slough. The sloughs are off-limits due to the difficulty of getting a weighmaster back into the region. Information is available at www:diamondclassic.org with the official registration locations of Martinez Bait at (925) 229-9420 or Castro Valley Sports at (510) 537-8191. The award ceremony after the derby will take place at the Martinez Yacht Club at 110 Tarantino Drive."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addition to promoting catch-and-release of white sturgeon, the Diamond Classic focuses upon involving youth, and youth participants are always showered in gifts whether or not they land a fish. There is a gravel area on the shoreline near the pier, and this area will be open for youth to fish off of the banks. Every fish landed by a youth, whether it is legal size or not, is worth a ticket for the youth drawing.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Regarding sturgeon action, most of the local captains were involved in the International Sportsmen's Exposition in Sacramento over the weekend, but Ortega said, "The wind was fierce on Saturday, but John Badger of Barbarian Sport Fishing continues to find slot-limit sturgeon on every trip. He came in on Friday with three limits for his customers." With the fresh water inflow, the sturgeon have been migrating towards lower Suisun Bay, and Captain Steve Talmadge has moved the Flash I from Pittsburg to Martinez in response.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Tony Lopez of Benicia Bait said, "The wind kept boats off of the water on Saturday as there were solid whitecaps from bank to bank, but shore anglers are catching striped bass from the shorelines on pile worms. Grass shrimp has been hard to find with last week's minus tides, and we highly recommend reserving bait for the upcoming derbies."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Ron Koyasako of Nautilus Excursions, currently housed at Pittsburgh Marina, went out solo on Monday afternoon to decompress from the sports show, and he hooked a pair of sturgeon within an hour on salmon roe near the Mothball Fleet.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Martinez Marina is a very popular area to launch into lower Suisun Bay with its long dock and plenty of parking, and there is good news of the possibility of the marina being dredged within the coming year. The marina has been plagued with several berths being out of the water during low tide, but the process has started with funds allocated for consultants, soil samples, and permits necessary to prepare for dredging. If all of the requirements are met along with securing funding, dredging may occur as early as August.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Sturgeon Report Cards for 2021 are required by regulation to be returned to the Department of Fish and Wildlife by January 31, 2022, and they can be filled in online at</w:t>
      </w:r>
    </w:p>
    <w:p>
      <w:pPr>
        <w:keepNext w:val="0"/>
        <w:spacing w:before="240" w:after="0" w:line="260" w:lineRule="atLeast"/>
        <w:ind w:left="0" w:right="0" w:firstLine="0"/>
        <w:jc w:val="both"/>
        <w:rPr>
          <w:lang w:val="en-US" w:eastAsia="en-US" w:bidi="ar-SA"/>
        </w:rPr>
      </w:pPr>
      <w:hyperlink r:id="rId316" w:history="1">
        <w:r>
          <w:rPr>
            <w:rFonts w:ascii="times" w:eastAsia="times" w:hAnsi="times" w:cs="times"/>
            <w:i/>
            <w:color w:val="0077CC"/>
            <w:sz w:val="20"/>
            <w:u w:val="single"/>
            <w:shd w:val="clear" w:color="auto" w:fill="FFFFFF"/>
            <w:lang w:val="en-US" w:eastAsia="en-US" w:bidi="ar-SA"/>
          </w:rPr>
          <w:t>https://wildlife.ca.gov/Licensing/Fishing#44521416-harvest-reporting</w:t>
        </w:r>
      </w:hyperlink>
      <w:r>
        <w:rPr>
          <w:rFonts w:ascii="times" w:eastAsia="times" w:hAnsi="times" w:cs="times"/>
          <w:color w:val="000000"/>
          <w:sz w:val="20"/>
          <w:lang w:val="en-US" w:eastAsia="en-US" w:bidi="ar-SA"/>
        </w:rPr>
        <w:t xml:space="preserve">. The report cards provide critical data on catch and harvest that enable the Department to make informed fisheries management decisions surrounding white sturgeon and federally threatened Green Sturgeon populations.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Two weekends after the Diamond Classic, The Foundation Sportsman's Club 38th Annual Original Sturgeon, aka "Super Bowl Sturgeon Derby, will be held out of McAvoy's Boat Harbor in Bay Point from February 12/13th. This is a target-length derby with the target-length announced at 7:00 on Saturday morning, paying 7 places for the same target-length on both Saturday and Sunday. The entry fee is $40.00/angler with a deadline of 7:00 a.m. on February 12th. There is no fishing allowed on Friday, February 11th.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derby has the following rules: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ALL persons on boat must be entered into the Derby - No bank fishermenALL fish must be measured at the Sportsmen's Club at McAvoy Harbor in Bay PointFish must be alive with no damage to the head or tail and tagged with a Department of Fish and Wildlife Sturgeon tag. For every sturgeon kept, you must fish with one less person for that day.ANY violation of California Fish and Game laws will disqualify the entire boatDerby updates are given on VHF Radio Channel 68All persons on boat that are cash winners must possess a valid ID and may be required to pass a polygraph test to claim prize.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Signups only at the Foundation Sportsman's Club at McAvoy's Harbor at 1001 McAvoy Road, Bay Point, CA 94565 or by mail at Foundation Sportsman's Club, P.O. Box 5103, Bay Point, CA 94565. Funds from this derby are awarded for scholarships and other charitable causes by the club.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preparation for the upcoming sturgeon derbies, anglers are advised to make bait reservations at their local bait shops to ensure that bait is available for the event. The shops will need to order a sufficient amount of bait and reserving bait is the best method for helping both shop and fisherman.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Tournament action returned to the San Joaquin-Delta after a one-week break, and the action was slightly better than the dismal winning limits at 8 and 4 pounds during early January. The water remains cold at 48/49 degrees with limited visibility.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Dan Mathisen of Dan Mathisen Outdoors was tournament director for his circuit out of Holland Riverside Marina on Saturday, and he said, "The tough winter conditions drew only 9 boats to the event on what ended up being a beautiful day on the California Delta. Our first event brought out some new faces, but there are some names that you might be familiar with in our event including the 'Father of Flipping,' Dee Thomas. Despite the winds gusting fro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spotted bass action remains slow, but a weekend tournament showed slightly improved results with a winning limit at nearly 10 pounds with a big fish very close to 3 pounds. Working the bottom at depths to 30 feet is the trick with plastics on the drop-shot or Ned-rig along with jigs or small shad-patterned spoons. The lake remains stained from the heavy inflow earlier in the winter as it has risen over 50 feet in elevation to 737 feet and 29% of capacity. White bass remain elusive. since late October. There is floating debris throughout the lake, and navigation requires extreme caution. A webcam of the lake is available at . At Lopez, bass action remains slow, and the best action remains on the bottom at depths to 20 feet with plastics on the drop-shot or Ned-rig along with jigs. The reaction bite is very limited. The lake level has risen slightly, but boaters need to be cognizant of the low lake levels while launching and running on the lake. Trout plants have yet to be scheduled. It is best to contact the marina at(805) 489-1006for the latest launch ramp status as it could change any time. A webcam of the lake is available at . At Santa Margarita, similar to Lopez, the bass bite is slow, but there have been some quality largemouth bass to 4 pounds taken on swimbaits or crankbaits. Jigs or plastics on the drop-shot are working best for numbers of smaller bass. The water temperature has risen to the 50-degree range, but it is still very cold for the warm water species. Catfishing is fair with mackerel soaked in garlic spray, but there is the intermittent decent whiskerfish landed from the shorelines. A webcam of the lake is available at . At San Antonio, the lake held at 11% of capacity, and the clarity has improved considerably with the lack of rain within the month. Crappie are showing up around offshore structure with minijigs or small swimbaits while catfishing is fair. Bass fishing remains slow in the cold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February 5th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419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323" w:history="1">
        <w:r>
          <w:rPr>
            <w:rFonts w:ascii="times" w:eastAsia="times" w:hAnsi="times" w:cs="times"/>
            <w:b/>
            <w:bCs/>
            <w:i/>
            <w:color w:val="0077CC"/>
            <w:kern w:val="32"/>
            <w:sz w:val="28"/>
            <w:szCs w:val="32"/>
            <w:u w:val="single"/>
            <w:shd w:val="clear" w:color="auto" w:fill="FFFFFF"/>
            <w:lang w:val="en-US" w:eastAsia="en-US" w:bidi="ar-SA"/>
          </w:rPr>
          <w:t xml:space="preserve"> changes its spots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Mercury (South Africa)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E1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Newspapers Pty (Ltd)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49" w:name="Body_23"/>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Melbourne: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Australia has made history after it became the first of its species to be observed switching from reproducing with a male to creating â€¨offspring completely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research about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's asexual reproduction has been published in Scientific Reportsâ€‹, documenting a world first in this switch between normal and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 had produced a number of litters at Townsville's Reef HQ Aquarium in the state of Queensland, but was separated from her male partner Leo in 2013 due to issues with space after its breeding programme was reduced.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in AprilÂ last year, Leonie laid three eggs that hatched into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 also known as zebra sharks, the Brisbane Times newspaper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aquarium shared the news on its Facebook page last year, telling followers it was pleased to announce the arrival of Cleo and CC, two "healthy beautiful baby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 Leopard sharks are an endangered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first, researchers believed Leonie had laid her eggs after storing the sperm from her partner Leo over the three-year period, a method that has been previously documented in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after DNA tests, the researchers discovered the pups only carried cells from Leonie. "Genetic testing of Cleo has shown that she is the parthenogenic offspring of Leonie," the post read.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process of reproduction without fertilisation. Leonie's is the first case of this species observed switching from reproducing by mating with a male to reproducing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Christine Dudgeon, at the University of Queensland, said there had been cases recorded of female sharks reproducing asexually where they have never previously reproduced sexually with a mate. But, she said, Leonie's case marks a world first.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onset of asexual reproduction with the onset of maturity has been documented before with sharks, and rays, and particularly with reptiles, but what we have shown for the first time is the switch."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an extreme form of inbreeding, and the fact that these animals can survive - at least for short periods of time, with this reduced genetic diversity - really challenges the way we think about reproduction," Dudgeon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researchers will now study the offspring to observe how they reproduce. - The Independent</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521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times" w:eastAsia="times" w:hAnsi="times" w:cs="times"/>
            <w:b/>
            <w:bCs/>
            <w:i/>
            <w:color w:val="0077CC"/>
            <w:kern w:val="32"/>
            <w:sz w:val="28"/>
            <w:szCs w:val="32"/>
            <w:u w:val="single"/>
            <w:shd w:val="clear" w:color="auto" w:fill="FFFFFF"/>
            <w:lang w:val="en-US" w:eastAsia="en-US" w:bidi="ar-SA"/>
          </w:rPr>
          <w:t>Migaloo spotted on Opera House thanks to Byron photographer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Byron Shire News Online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9, 2021 Wednesday 2:00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1.98pt;height:21.75pt">
            <v:imagedata r:id="rId33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Javier Encalada</w:t>
      </w:r>
    </w:p>
    <w:p>
      <w:pPr>
        <w:keepNext/>
        <w:spacing w:before="240" w:after="0" w:line="340" w:lineRule="atLeast"/>
        <w:ind w:left="0" w:right="0" w:firstLine="0"/>
        <w:jc w:val="left"/>
        <w:rPr>
          <w:lang w:val="en-US" w:eastAsia="en-US" w:bidi="ar-SA"/>
        </w:rPr>
      </w:pPr>
      <w:bookmarkStart w:id="51" w:name="Body_24"/>
      <w:bookmarkEnd w:id="51"/>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 image of Migaloo taken by Byron Shire photographer Craig Parry was projected on the Sydney Opera House sails on Tuesday night, part of Ocean World Day celebrations.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Migaloo is a popular white humpback whale that travels along the Australian east coast during the yearly whale migration between June and November.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aerial image was part of a video prepared especially to mark the date.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Back in Byron Bay, Mr Parry said he was very excited about the event in Sydney.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was a collaboration with a few other artists to recognise the contribution and conservation effort of Valerie Taylor AM for sharks and the environment, and to celebrate her life and her art,"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we hit the button at the Opera House, we went to Taronga Zoo and had a dinner with about 150 people.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managed to sell one of my new limited edition images of Migaloo, and $5000 from that went to international marine conservation projects in repopulating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around the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award-winning photographer said the image projected on the Sydney Opera House was a very special 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was an image I captured off Byron Bay in 2017," he said.</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image that was auctioned off (on Tuesday) was my limited edition piece of Migaloo underwater, which I photographed in 2016, </w:t>
      </w:r>
      <w:hyperlink r:id="rId332" w:history="1">
        <w:r>
          <w:rPr>
            <w:rFonts w:ascii="times" w:eastAsia="times" w:hAnsi="times" w:cs="times"/>
            <w:i/>
            <w:color w:val="0077CC"/>
            <w:sz w:val="20"/>
            <w:u w:val="single"/>
            <w:shd w:val="clear" w:color="auto" w:fill="FFFFFF"/>
            <w:lang w:val="en-US" w:eastAsia="en-US" w:bidi="ar-SA"/>
          </w:rPr>
          <w:t>a colour version of the one on my website</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image had not been released to the public until Tuesday.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was humbling and it felt great to be a part of something so big."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Mr Parry said he hoped reports that Migaloo may have died - because he has not been seen for a couple of years off the coast of Australia - were wrong.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has been years when he has not migrated past the coast of Australia,"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am hoping that he was just a little bit unwell, he is only around 35, quite young for a humpback whale.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"I'd expect him to pass our region mid July if he is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During the Sydney celebrations, conservationist, photographer and filmmaker Valerie Taylor was named 'Queen of the 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Mrs Taylor, with late husband Ron Taylor, made documentaries about sharks, and filmed sequences for films including Jaws (1975), Orca (1976) and TV series such as Skippy (1968) and Flipper (1995).</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Notes</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6406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times" w:eastAsia="times" w:hAnsi="times" w:cs="times"/>
            <w:b/>
            <w:bCs/>
            <w:i/>
            <w:color w:val="0077CC"/>
            <w:kern w:val="32"/>
            <w:sz w:val="28"/>
            <w:szCs w:val="32"/>
            <w:u w:val="single"/>
            <w:shd w:val="clear" w:color="auto" w:fill="FFFFFF"/>
            <w:lang w:val="en-US" w:eastAsia="en-US" w:bidi="ar-SA"/>
          </w:rPr>
          <w:t>Island paradises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18,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53" w:name="Body_25"/>
      <w:bookmarkEnd w:id="53"/>
      <w:r>
        <w:rPr>
          <w:rFonts w:ascii="times" w:eastAsia="times" w:hAnsi="times" w:cs="times"/>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More than ever, the idea of isolating oneself is as aspirational as it is tempting. Therefore, we present some islands that invite their visitors to disengage from the rest of the world for a while.  CORAL CAYE (BELIZE) Filmmaker Francis Ford Coppola chose this destination to incorporate into his resort collection. The place offers three villas for groups from two to 10 people.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addition, it is ideal for several types of plans: couples, for example, can enjoy an outdoor massage, while for the youngest there are board games and dart board. All this is paired with rich seasonal seafood dinners.  TURTLE ISLAND (BELIZE) Here is the Turtle Island Beach Resort, whose name alludes to the turtle sanctuary in the area. Those who stay in one of the 10 villas of this pet friendly place can swim in the infinity pool, as well as rent kayak or paddleboard. Expert divers will be able to make an expedition to the Great Blue Hole, a famous sinkhole approximately 300 meters wide surrounded by a coral ring.  ESPANTO CAY (BELIZE) The biggest attraction for guests is a bungalow that is located directly above the water and that has a glass floor to admire the swimming of the macabíes and numerous other marine species. Inside Cayo Espanto, butt service is offered for all guests and there are five chefs who prepare several personalized delicacies.  MOSKITO ISLAND (BRITISH VIRGIN ISLANDS) Three kilometers from Necker is another Eden, owned by billionaire businessmen. It is an area that includes the Branson Estate, a complex of three villas whose design privileges the view of the sea from almost any angle. Flamingoes and ducks usually pass through the area. For fun there are two tennis courts and you can do treasure hunting activities.  NECKER ISLAND (BRITISH VIRGIN ISLANDS) The site is owned by English tycoon Richard Branson. It usually receives only one group of travelers at a time, but in certain seasons there is the possibility of renting only one room. In addition to having spaces such as Casa Leha Lo, with decoration inspired by Bali, the destination allows you to know its conservation projects, as well as see turtles and iguanas.  TETIAROA (FRENCH POLYNESIA) This atoll fell so in love with Marlon Brando when he visited him, in the 60s, that the actor decided to become its owner. Years later, as part of an initiative by the American, The Brando opened its doors, a resort that has been widely celebrated for its focus on renewable energy. Do not miss their treatments in the spa, as several are based on ancient Polynesian techniques.  MEDJUMBE (MOZAMBIQUE) It is part of the Quirimbas Archipelago in northwestern Mozambique. The island is home to the Anantara Medjumbe Island hotel, a 12-villa accommodation overlooking the beach and private pool. Guests can range from soaking in its crystal clear waters (and, hopefully, spotting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to setting sail on a dhow-style boat in search of adventure.  AMANPULO (PHILIPPINES) It is one of the favorite points for couples, as it offers an intimate setting to toast with champagne, take a canoe trip, enjoy a romantic dinner and, when night falls, see the stars. But this island in the Cuyo archipelago has much more: it also has activities such as snorkeling, yoga and meditation, as well as a kitesurfing center.  To know  If you want to know more about these accommodation options and destinations, you can consult Madre Travel. Its official website is </w:t>
      </w:r>
      <w:hyperlink r:id="rId340" w:history="1">
        <w:r>
          <w:rPr>
            <w:rFonts w:ascii="times" w:eastAsia="times" w:hAnsi="times" w:cs="times"/>
            <w:i/>
            <w:color w:val="0077CC"/>
            <w:sz w:val="20"/>
            <w:u w:val="single"/>
            <w:shd w:val="clear" w:color="auto" w:fill="FFFFFF"/>
            <w:lang w:val="en-US" w:eastAsia="en-US" w:bidi="ar-SA"/>
          </w:rPr>
          <w:t>www.madre.travel</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726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times" w:eastAsia="times" w:hAnsi="times" w:cs="times"/>
            <w:b/>
            <w:bCs/>
            <w:i/>
            <w:color w:val="0077CC"/>
            <w:kern w:val="32"/>
            <w:sz w:val="28"/>
            <w:szCs w:val="32"/>
            <w:u w:val="single"/>
            <w:shd w:val="clear" w:color="auto" w:fill="FFFFFF"/>
            <w:lang w:val="en-US" w:eastAsia="en-US" w:bidi="ar-SA"/>
          </w:rPr>
          <w:t>Fishing report, Jan. 12-18: Bass anglers beginning to focus on Millerton; Hensley rising</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5410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55" w:name="Body_26"/>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Suisun Bay sturgeon, Captain Steve Mitchell said. Golden Gate/Half Moon Bay Dungeness crab combo trips, said Emeryville Sport Fishing. Monterey Bay surf perch, said Allen Bushnell of Santa Cruz Kayak and Surfcasting Guide Service. New Melones largemouth and spotted bass, Ryan Cook of Ryan Cook's Fishing. Lake McClure spotted bass, said Kevin Cheek of Best Bass Tournaments.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Eliminate the distractions to focus on your goals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the month when most set new goals for everything from losing weight, getting some important projects done, or maybe making this the year you catch a new personal-best fish. Just about every angler I take out has a goal to someday catch a wall-hanger. Few accomplish it. What's keeping most anglers from reaching their goal is analysis paralysis.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have more information in their little finger than the best anglers had 50 years ago. There are podcasts, YouTube videos, new product tutorials and TV fishing shows. Some anglers can rattle off incredible amounts of information and they are constantly gathering it, but with no purpose.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Too much knowledge leads to too many choices. This wasn't a trap we fell into 50 years ago. Then it was mostly about using a rubber worm or a topwater lure. Today's fisherman too often gets lost in the mental quagmire and defaults back to what they have always done; it's easier, safer and they usually catch something. It's the "wet cookie syndrome" -- it's better to get a wet cookie than no cookie at all. But making no choice is a choice.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Cell phones and devices are equally detrimental to reaching our fishing goals. I watch anglers get so distracted by every beep, tone or quiver of their device that they never get on track. How can you be tuned into all that's going on, on the water, when all your senses are tuned into making sure you don't miss a weather notification telling you there's a snow storm in Oregon? Distractions and focus are diametrically opposed mental sets and we badly underestimate the toll it takes on our productivity, learning curve and success. Fishing is a subtle and intuitive sport; all your senses have to be recruited to do it well. If something is bothering me or taking my attention, I won't go. It's a waste of time.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Cutting through the information overload by planning ahead on what's key, then making good choices and executing them with focus is how you can take control of a distracted environment. It takes discipline and an honest evaluation of what's critical and what's not. Most anglers just let it happen; good ones make it so and control what's happening around and to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probably already have all the tools you need to reach your goals, but it's quite possible that it's the insidious arm of distraction that's keeping you from your dream fish. It's a different world now on many levels; it may take reevaluating what's really keeping you from your goals and dreams to break through.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Morgan Hill reported a solid striped bass bite in the California Aqueduct with umbrella rigs, Magnum Flukes or topwater lures. He said, "They are pumping a lot of water in and out of the O'Neill Forebay, and the Gustine area of the aqueduct has been particularly productive." Omega Nguyen of MegaBait and Tackle in Lathrop reported a slower bite in the northern section of the Delta/Mendota Canal with the colder water temperatures. Cut baits such as frozen shad or anchovies are working best.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largemouth bass fishing remains solid with Senkos, plastic worms or flukes while striped bass remain active with flukes, topwater lures or bait such as sardines or anchovies.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freezing temperatures over the past week,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1 Trout 1 Bluegill 2 Catfish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water has been murky at both lakes, but Michael Crayne of Valley Rod and Gun in Clovis reported decent action at Eastman with lipless crankbaits such as Rat-L-Traps or LV 500s as noise and vibration is necessary to entice a strike in the stained water. Chatterbaits have also been productive at Eastman along with spinnerbaits with heavy dark blades on a slow roll near the bottom. A few anglers are tossing swimbaits off of the bank at Eastman, but Hensley remains very slow. Eastman held at 9% while Hensley rose from 13% to 15%. Bass fishing will improve once the water clears as new food sources are being poured into the lakes.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1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reported a solid bass bite as shallow as 5 feet and as deep as 40 feet on main lake points with G-Money jigs in green pumpkin with a Hula Grub twin-tail trailer along with 3.5-inch Dry Creek tubes. A few fish are taken on spinnerbaits, but the bait is sparse at best. He said, "I took out 'Catch 'Em Quick' Cory Griffiths of Denair this week, and he found some quality spotted bass on the finesse techniques." Don Pedro will be heavily impacted with tournament action for the next two months with the Best Bass Tournaments holding stops on Jan. 15 and Feb. 5 with the American Bass Association holding an event on Feb. 12. There are six additional club tournaments sprinkled in within the next two months. The 2022 daily vehicle fee will be $20 with an additional $15 to launch a vessel. Annual launch passes will be $120 with an annual vehicle fee of $120 with $65 for seniors. The lake held at 54%.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531- 3966;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Crappie 1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Lake Isabella continues to be very slow for largemouth bass with the cold water temperatures, but even in the cold water, a few catfish can be found on Triple S Dip bait, chicken livers, or cut baits coated with garlic spray. The lake held at 9%. Buena Vista is fair for the recently-planted trout with Power Bait, nightcrawlers, or Kastmasters, but the bite slows down a few days after the plants. Daily Fishing Permits at Buena Vista are $6.00/adults and $1.00/children under 15. Information on trout plants is available at (661) 868-7000 - press 1. The upper Kern River was planted with four different plants last week, and with the cold water temperatures, the best action occurs in the middle of the day around the noon hour. Fly fishermen are scoring with BWO's or midges while spin casters are soaking salmon eggs, nightcrawlers, or live crickets. The Kern River held at 290 cfs at Kernville and from 417 to 169 cfs at First Point. A trout plant occurred at Brite Valley Reservoir in the Tehachapi Mountains outside of Bakersfield last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0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the introduction of the planted rainbows should stir up the swimbait bite for the largemouth bass. Trout fishermen are lining the launch ramp area with Power Bait, nightcrawlers, or small spoons such as Kastmasters. The water held at 13%, and flows from the Kaweah River have brought in floating debris to the lake. Bass fishing remains slow, but an occasional fish is taken on ice jigs along with jigs are working best for the lake's bass at 20 feet in depth. The Kaweah River held at 199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0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occurred last week, and the planters have been taken from the banks with Power Bait, nightcrawlers or small spoons. The swimbait bite should take off, as well, as the bass will be corralling the planted rainbows near the shorelines. Bass fishing remains tough with the best action occurring with jigs, spoons or plastics on the drop-shot. There is quite a bit of floating and submerged debris in the lake. The water level held at 19%. The Tule River is blown out with a high and fast flow; however, some anglers are picking up a few planted rainbows on nightcrawlers or spinners.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1 King salmon 0 Kokanee 0 Crappie 2 Catfish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reported good action for numbers of spotted bass with G-Money jigs or plastic worms in the shallows along with a few spots found deeper from 30 to 35 feet on 3/4-ounce Hopkins Shorty spoons. The Best Bass Tournaments Mother Lode Region drew 61 boats on Saturday with the team of Shad Sullivan and Troy Thomas taking first at 12.56 pounds with a big fish at 6.35. The BBT will be back at the lake on Feb. 12 along with several additional tournaments in the coming months. The lake rose from 24% to 25%,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nearly filled, and lake levels remain high throughout the year. Holdover rainbows are taken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"With the upcoming tournaments at Millerton, bass fishermen are starting to focus on the lake. Bouncing umbrella rigs off of the bottom along with the MegaBass Dark Sleeper which is a weedless swimbait in a gobi imitation are working for the spotted bass. The Dark Sleeper has a fin which covers the hook, and it is also a good smallmouth bait. Dragging Robo Worms on a drop-shot along with small jigs are also effective, but the presentation has to be slow. There haven't been any reports of striped bass." The river arm is heavily stained as the inflow from the upper San Joaquin River is rushing in. Most of the water is being held behind the dam, and the San Joaquin River held at 668 cfs at Friant.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San Joaquin River Parkway and Conservation Trust opened Sycamore Island on Friday. The seven inland ponds and nearly 3 miles of riverbank offer some of the best bass, crappie, catfish and bluegill fishing in the region. Boat ramps for light-weight fishing boats are available. The River Parkway Trust also offers canoe and kayak rentals on site. Expert kayak angler Damian Thao found a quality largemouth bass at the end of a tough day of fishing on Sunday.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from Jan. 7 to Nov. 11. Seasonal hours of operation are 6 a.m. to 5:30 p.m. January, February, March, October, and November; 6 a.m. to 7 p.m. April and September, and 6 a.m. to 8:30 p.m. May through August. Entry fees are $9 per vehicle and $5 per trailer. Snacks, drinks, and bait are available for purchase. Sycamore Island is located in Madera County near Valley Children's Hospital at 39664 Avenue 7 1/2.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River Parkway Trust offers contactless payment for day-use passes online at riverparkway.org. The organization asks that guests follow current public health guidance regarding COVID-19. For more information about Sycamore Island, visit riverparkway.org or facebook.com/SycamoreIslandPark.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1 Catfish 2 Trout 3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reported a phenomenal spoon bite in deep water along with G-Money jigs in brown/purple on a 3/8th-ounce jig head with a 5-inch Yamamoto twin-tail trailer in green pumpkin at depths from 15 to 40 feet. He said, "The Float N'Fly is also very effective for both spotted and largemouth bass at this time of year up the river arm." The American Bass Association held an 11-boat tournament on Saturday won by Angels Camp locals Jason Remmers and Alex Niapas with a 19.11-pound limit with a big fish at 4.86 pounds. Trout fishing remains excellent for the small planted rainbows with shad-patterned lures near the surface, but the larger holdover rainbows remain in deep water to 100 feet, and few anglers are putting in the effort for the opportunity for a holdover. Kyle Wise of HeadHunter Guide Service went searching for crappie on Saturday, and he found 17 slabs in deep water. Even though the lake rose slightly to 40%,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0 King salmon 0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"There hasn't been much change here as the best action remains on the bottom with finesse techniques of plastics on the drop-shot, Neko-rig, Ned-rig or dart head. The occasional quality bass is found near Deer Creek with swimbaits or umbrella rigs where the recent trout plants were released. Spoons such as Hopkins Shorties or the Nichols Lake Fork Flutter Spoons in Shattered Glass Holographic are working in the deep water around Windy Gap. The shad schools are forming with the colder water temperatures." Finding the shad schools is the key for trout trollers, and a few rainbows are taken on shad-patterned Kastmasters, Needlefish or Speedy Shiners. A trout plant occurred as scheduled at Avocado Lake last week with a trout plant also taking place on the lower Kings. Planters are taken with 1/8-ounce lipless crankbaits, Eurotackle's Live Spoons, small spoons, Power Bait, salmon eggs, nightcrawlers or live crickets from the access areas. There have been reports of anglers poaching trout with either overlimits or taking trout out of the restricted catch-and-release section at Cobbles Weir. The flows have dropped from 774 cfs to 686 cfs at Trimmer. The lake held at 29% with a balance of inflow and outflow.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Roger's Guide Service reported the overall bite has improved slightly for trollers and reaction fishermen due to milder temperatures. He said, "Trolling has improved for experienced anglers at depths from 60 to 70 feet with regular minnow lures such as Rapalas, Lucky Craft Pointers or Duo Realis in shad patterns such as blue back or black back with white. Most trollers are picking up a few schoolies from 19 to 24 inches working around the Romero and Basalt areas. Anglers are telling me that they are seeing a number of fish on their sonar, but the fish aren't biting. The key is finding active schools that will bite as working inactive fish is tough. I fished with a friend on Wednesday, and we covered the entire lake scouting new areas because the fish are moving. The bite was slow early, but we kept scratching out a fish here and there off of the Romero and Basalt area throughout the day. There was very little activity at the Trash Racks although there was pumping, but I was encouraged by the improved activity as we ended up releasing 17 schoolies to 25 inches and one nice 10-pound hen. With the lake rising so fast, the fish are in a transition stage with the rising water. The water temperature is around 54 degrees with visibility ranging from 6 to 7 feet. The Basalt Ramp remains in good shape."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Morgan Hill said, "The bite for numbers of striped bass in the forebay is better than in the main lake, and most of our anglers are wanting to toss lures instead of soaking bait, 7-inch Magnum Flukes either a 3/0 or 5/0 underspin or scrounger head are working along with casting smaller five-wire umbrella rigs such as G-Funks or Yumbrellas. In the main lake, anglers are either drifting live jumbo minnows or jigging Duh! Spoons or Hopkins Shorties." The main lake rose from 30% to 34%.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Sheriff's Motor Fee in place and low water levels at the public launch ramp, few bass fishermen are heading to the lake, but kayaks are launching and working jigs on the bottom or tossing jerkbaits near the dam area. A trout plant occurred last week, and trout trollers are finding some success with blade/'crawler combinations or Wedding Rings tipped with a nightcrawler behind a dodger at depths from the surface to 15 feet. Planters are also found near the Sheriff's Tower with Power Bait, nightcrawlers or small spoons. The lake has dropped well past the comfort range for launching a large boat at the public dock. A webcam of the launch ramp is available at basslakeca.com.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gates at Kaiser Pass closed on Dec. 1, and it will not reopen until Memorial Day at the earliest. Heavy snow fell in the central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0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Both lakes remain slow with snow remaining on the shorelines, but this is prime time for big brown trout hunters at Huntington. Shaver's launch ramp conditions can be checked via webcam at sierramarina.com/camera.html.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was closed on Dec. 1. Information is available at fs.usda.gov/detail/sierra/home/?cid=stelprdb5399344.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0 Rockfish 0 Striper 1 White seabass 1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 is one of the best locations for sand dab and Petrale sole during the winter months, and the New Captain Pete will be running sand dab/ Petrale sole/Dungeness crab combination trips depending upon interest and weather. Captain Tom Mattusch said, "Crabbing is slowing down out of Half Moon Bay. A commercial crabber pulled 45 pots for 150 crab. We are starting to see pots stacked on boats, bringing in their gear along with seeing more females in the pots."</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Pacifica Pier has their own specialist cult of crab fishermen, and limits can be taken with long soaks by those throwing large hoop nets or working snares. This fishery has become very specialized with various snare designs, and since there is no requirement for a fishing license on a pier, it is perhaps the most popular location in northern California for shore access to Dungeness crab. The pier may be closed during stormy weather, and anglers can check the status of the pier via this website - as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0 Rockfish 0 Striper 1 White seabass 0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"Nearly 20 years ago, I was fortunate enough to share hosting duties on a local fishing radio show here in Santa Cruz. It was called 'The Let's Go Fishing Radio Show', with founder and co-host Captain Mike Baxter. We took a few months "Winter Break" every year between the end of rockfish season and the salmon opener in spring. Wintertime felt long and grey. Grizzled harbor veterans became more irritable, and a downer mentality was prevalent. In a moment of inspiration, Baxter came up with a question "What can we do when there's nothing to do?" Always community minded and both of us deeply involved with The Monterey Bay Salmon and Trout Project, we decided to hold a fishing derby. For surf perch. A benefit for MBSTP that might raise a few hundred bucks for the project. We envisioned the biggest derby in town for the smallest game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Ironic as the idea might have been, the hard-core locals took to it immediately. Serious commercial fishermen, rabid sport salmon chasers, and a coterie of accomplished surfcasters bought into the idea. They began to trade challenges and good-natured insults and charged into pre-fishing weeks prior to the contest. Thus, the Sand Crab Classic Perch Derby was born. Our first derby was quite the learning experience. We measured the biggest limit of barred surf perch (at the time five fish), and fried up all the donated perch for a taco feast (Imagine fileting hundreds of surf perch for fillets...No thank you). Our celebration was further complicated by horrible rainy weather including gale force winds blowing up to 60 knots for the outdoor awards ceremony. We hosted about 90 anglers that year, brought a lot of smiles to the community, and raised a few bucks for our precious steelhead hatchery. A few years later the Derby was held one day after a tsunami hit Santa Cruz, destroying dozens of boats and docks in the Harbor.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We've learned a lot since then. Now it's the biggest single fish that wins (why kill all those little perch?) We have multiple categories with over twenty trophies to bestow each year. By year 10, we settled into a new indoor venue and limited the entry list to "only" the first 300 entrants. The Sand Crab Classic had become insanely popular, with registrants traveling from as far as Arizona and Nevada for the annual benefit. The event is never perfect or seamless, but a dedicated cast of up to 30 volunteers help to hold the raffle and silent auction, operate the wood-fired BBQ, and handle check-in and T-shirt handouts.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Then, in 2020, COVID hit. At the very last possible moment, we were forced to postpone the event. We held an online "Virtual Derby" last year, but it's just not the same. Now, in 2022, we're stoked to be able and have an in-person derby once again. Everyone that entered in 2020 is automatically registered for this year's event. Sadly, we cannot take any new entrants. On the positive front, we had all the prep work accomplished in 2020. A plethora of prizes and phalanx of golden trophies await the patient and loyal derby participants for the March 12, 2022 version of The Sand Crab Classic.</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those entered already from 2020, here are a few key points regarding this years' derby. The 2022 derby is scheduled for March 12 at Portuguese Hall in Santa Cruz. Thanks to all who signed up for the 2020 Sand Crab Classic Perch Derby, we hope to see you all soon. While still a valid concern, COVID regulations at this time do not preclude holding an 'In-Person' derby for this year. So, it is a GO! (We'll do our best to roll with the punches if conditions or regulations change. But, IT'S GONNA HAPPEN! Most questions can be answered by checking </w:t>
      </w:r>
      <w:hyperlink r:id="rId195" w:history="1">
        <w:r>
          <w:rPr>
            <w:rFonts w:ascii="times" w:eastAsia="times" w:hAnsi="times" w:cs="times"/>
            <w:i/>
            <w:color w:val="0077CC"/>
            <w:sz w:val="20"/>
            <w:u w:val="single"/>
            <w:shd w:val="clear" w:color="auto" w:fill="FFFFFF"/>
            <w:lang w:val="en-US" w:eastAsia="en-US" w:bidi="ar-SA"/>
          </w:rPr>
          <w:t>www.sandcrabclassic.com</w:t>
        </w:r>
      </w:hyperlink>
      <w:r>
        <w:rPr>
          <w:rFonts w:ascii="times" w:eastAsia="times" w:hAnsi="times" w:cs="times"/>
          <w:color w:val="000000"/>
          <w:sz w:val="20"/>
          <w:lang w:val="en-US" w:eastAsia="en-US" w:bidi="ar-SA"/>
        </w:rPr>
        <w:t xml:space="preserve"> or the Sandcrabclassic Facebook Page. Queries can also be addressed to: </w:t>
      </w:r>
      <w:hyperlink r:id="rId348" w:history="1">
        <w:r>
          <w:rPr>
            <w:rFonts w:ascii="times" w:eastAsia="times" w:hAnsi="times" w:cs="times"/>
            <w:i/>
            <w:color w:val="0077CC"/>
            <w:sz w:val="20"/>
            <w:u w:val="single"/>
            <w:shd w:val="clear" w:color="auto" w:fill="FFFFFF"/>
            <w:lang w:val="en-US" w:eastAsia="en-US" w:bidi="ar-SA"/>
          </w:rPr>
          <w:t>sandcrabclassic@yahoo.com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Monterey, Chris Arcoleo of Chris's Fishing and Whale Watching Trips said, "We are running sand dab/Dungeness crab combinations throughout the winter months depending upon interest and weather."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will keep their shop open, but they will be closing all water activities for the remainder of winter at both locations for the winter months. This means we will not be renting out boats, kayaks, SUP boards or launching private boats during this period of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0 Albacore 0 Halibut 1 Striper 1 Rockfish 0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Boats out of Berkeley, Emeryville, and San Francisco are running sand dab/Dungeness crab combination trips depending upon weather and interest, and Emeryville Sport Fishing is running a morning crab on Friday, January 14th, a full day crab/dab on Saturday, January 15th, and a family day of inshore Dungeness and rock crab on Sunday, January 17th.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 the bay, Captain Steve Gutierrez of Deadliest Kast Guide Service went south from his berth at Oyster Point Marina to the Dumbarton Bridge area on Sunday for a 55-inch slot limit sturgeon at the start of the outgo along with releasing a 71-inch oversized. Both fish were taken on ghost shrimp.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0 Salmon 0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ended on Friday, December 31st, and it will reopen again in April with a slightly different sublimit for vermilion rockfish dropping from 5 to 4 with one copper rockfish also as a sublimit. Boats are limited to nature trips, whale watching, or the occasional crab/sand dab combination trip. The Patriot out of Patriot Sport Fishing went out with 14 anglers on Saturday for a total of 4 sand dab, 2 spider crab, 10 rock crab, and 3 Dungeness crab.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Striper 2 Sturgeon 3 Catfish 3 Bluegill 3 Salmon 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Despite cold water temperatures and loads of floating and submerged debris including heavy logs, the sturgeon bite broke out over the weekend in lower Suisun Bay. The fresh water has been pushing the sturgeon toward the Benicia/Martinez Bridge, and the area outside of Martinez has also been the clearest stretch in the Delta without weeds.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Steve Mitchell of Hook'd Up Sport Fishing put on a sturgeon clinic on Sunday near Seal Island with his new 'Fire Cure' salmon roe, putting his clients onto six sturgeon including three slot limit fish at 43, 45, and 48 inches. He said, "The group decided to release the largest of the slot fish as I really promote catch-and-release in any circumstances, but particularly when we already have a couple of fish in the box. One of the clients hooked what he thought was a small sturgeon when it came running towards the boat, and he handed the rod off to his friend. When the sturgeon turned and started ripping off line, he wanted to take the rod back, but it was too late. That fish nearly spooled us twice before finally coming to the side of the boat to be released in the water as it was a good 8-feet in length. The fishermen that ended up fighting the oversized sturgeon was worn out by the time we got it to the boat. After a few quick pictures at the side of the boat, the big fish went back on its way."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Mitchell will be presenting his sturgeon techniques at the International Sportsmen's Exposition at Cal Expo in Sacramento on at the California Sportsmen's Theater at 1:00 p.m. on Friday, January 21 and at 4:00 p.m. on Sunday, January 23rd.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Another Delta sturgeon fishermen presenting at the ISE is Captain Zack Medinas of Gatecrasher Fishing Adventures, and in addition to his seminars at 4:00 p.m. on Thursday and 1:00 p.m. on Sunday, his co-captain, Virginia Salvador, has arranged for a wide selection of raffle prizes for attending his seminars including Traeger Grills, Costa sunglasses, Accurate reels, and Seeker rods. Medinas said, "I went looking around in the sloughs this week, and the grass wasn't as bad in the backend sloughs. If you hit the tides right, you can stay away from the grass, and if you compare it to a tumbleweed, it all makes sense. A tumbleweed takes wind to move, and the grass and debris require moving water to get clogged on the lines. I released a sturgeon at the Horseshoe during the week, and this is the area across from the Mothball Fleet."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Joey Gamez of Golden State Sport Fishing has also been working the same areas as Mitchell, closer to the Benicia/Martinez Bridge, and he said, "We hooked five sturgeon on Saturday, and we dropped every one on the way to the boat. This has never happened to us before as the sturgeon were really chomping. There is quite a bit of debris on the bottom, but the top has been clear. The water temperature is up to 48.5 degrees near the bridge, and the fish are moving west with the fresh water flow. With all of the big logs in the water right now, night trips are on hold since it is dangerous to run in the dark. We are heading out in the dark in the mornings, but we are running slow 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Foundation Sportsmen's Club Original Sturgeon, aka "Super Bowl Sturgeon Derby, will be held out of McAvoy's Boat Harbor in Bay Point from February 11-13th. Information and registration 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Sturgeon Report Cards for 2021 are required by regulation to be returned to the Department of Fish and Wildlife by January 31, 2022, and they can be filled in online at . The report cards provide critical data on catch and harvest that enable the Department to make informed fisheries management decisions surrounding white sturgeon and federally threatened Green Sturgeon populations.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Delta Cross Channel Gates are in active mode. Information on the gate operation is available via 916-979-2194 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Two bass tournaments were held in the Stockton area over the weekend, andif the size of the limits and the numbers of fish weighed in are any indication, the bass bite is nothing short of brutal. NorCal Bass drew 20 boats out of Ladd's Marina in Stockton on Saturday, and the combined 40 anglers weighed in a grand total of 5 fish with a winning weight at over 4 pounds. Sunday's action was a slight improvement with Vince Borges and his son, Josh, taking first in the Delta Bass Busters tournament with a limit over 8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Randy Pringle (209) 543-6260; Captain Steve Mitchell - Hook'd Up Sport Fishing - (707) 655-6736; Chris Ditter - HeadRush Sport Fishing - (916) 284-9236; Vince Borges - Vince Borges Outdoors (209) 918-0828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28 boats participated in Saturday's Best Bass Tournaments won by Bryan and Rebecca Botts with 10.70-pound with a big fish at 3.77 pounds. The lake has risen from 27 to 29%, but there are loads of debris on the surface and below the surface, creating challenging conditions for boaters. In the stained water, the best action is on the bottom with plastics on the drop-shot, jigs, or Senkos, and it will take some time for the water to clear. A webcam of the lake is available at . At Lopez, the bass bite remains hit-or miss with the best action remaining on the bottom with plastics on a drop-shot or Ned-rig along with jigs. The lake has risen slightly, but boaters need to be cognizant of the low lake levels while launching and running on the lake. Trout plants have yet to be scheduled. It is best to contact the for the latest launch ramp status as it could change any time. A webcam of the lake is available at . At Santa Margarita, the best bass action is found on swimbaits or crankbaits along with jigs or plastics on the drop-shot. The bite is slow for the most part. Catfishing is also slow, but a few whiskerfish are taken on cut baits soaked in garlic A webcam of the lake is available at . At San Antonio, the lake level held at 10%, and the launch ramp is only open on the weekends. There hasn't been much change as bass action remains very slow in the cold and dirty water, but there is a decent catfish bite with cutbaits such as mackerel soaked in garlic scent. Bluegill are taken on jumbo red worms, red worms, or waxworms.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828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times" w:eastAsia="times" w:hAnsi="times" w:cs="times"/>
            <w:b/>
            <w:bCs/>
            <w:i/>
            <w:color w:val="0077CC"/>
            <w:kern w:val="32"/>
            <w:sz w:val="28"/>
            <w:szCs w:val="32"/>
            <w:u w:val="single"/>
            <w:shd w:val="clear" w:color="auto" w:fill="FFFFFF"/>
            <w:lang w:val="en-US" w:eastAsia="en-US" w:bidi="ar-SA"/>
          </w:rPr>
          <w:t>Fishing report, Dec. 29-Jan. 4: Sycamore Island opening coming; High Sierra trout bite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4230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57" w:name="Body_27"/>
      <w:bookmarkEnd w:id="57"/>
      <w:r>
        <w:rPr>
          <w:rFonts w:ascii="times" w:eastAsia="times" w:hAnsi="times" w:cs="times"/>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Aqueduct and Forebay stripers eating, Bill Sterling reported. Delta sturgeon take over spotlight in heavy flows, Steve Mitchell said. Coastal crab action good, Dave Hurley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Fishing is about so much more than a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Every year about this time I usually sit down to reflect on the past year, hopefully to gain some clarity on what I have learned, what has been important and where I should go from 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I take this moment, I realize there is so much more to my fishing life than just catching fish. Many of my closest relationships and connections revolve around fishing. Sharing a common passion, our dreams and time together without distractions while getting to know each other is a precious gift in today's world of constant chaos.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the things that has triggered my renewed appreciation for angling this year is getting to know another person's best self during our fishing trips. It's especially poignant when I've realized that I've had the honor and privilege of having fished with someone on what would be their last trip. I'm amazed how deeply and clearly those trips seem to stay with me for decades. I expect them to come around a corner, and we would just carry on as we always did. I've found that their families covet any recollections I can share about our trips together.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 the other hand, I've had several special friends, family and people who I wanted to take fishing, spend time and connect with, but it somehow never happened. I never got to share my world, my dream or my special places with them, and I felt that I had let them down, as well as myself. I told myself I wouldn't let it happen again. When it's your own family, the sense of loss can be deep.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point in sharing all this: Make sure you're building a legacy. Life is short, all the time I've spent fishing with others has been a blessing and it has enriched my life on many levels. Some I'm just beginning to realize are the real serendipities. My goal this year is to be more intentional about making the important things, the important things.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What are the real treasures of life? Take away everything and what's left? I would suggest that our fishing life has a lot going for it that can bring us back to what's really important in building up our relationships and our lives.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"There hasn't been much fishing pressure due to the storms that are coming through, but those who are getting out there during the breaks are still picking up stripers in the aqueduct. I went out in the early morning on Christmas Day for two keepers caught and released within the first hour before the bite died over the next four hours. I started with a jerkbait, followed by a paddletail swimbait before switching to an umbrella rig for the two keepers."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reported an excellent largemouth bass bite with Senkos, plastic worms, or flukes while striped bass remain active with flukes, topwater lures, or bait such as sardines or anchovies.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we move into the winter months, the concrete at the aqueduct can become frozen and very slippery. Anglers have to be extremely cautious to stay out of the cold, swift waters of the aqueduct, particularly when it is flowing heavily during these periods of heavy pumping.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"Bass action is showing some signs of life at Eastman with plastics on the drop-shot, Neko-rig, or Carolina-rig along with Senkos on a slow presentation. A few planted trout remain along with bluegill and crappie. Hensley remains slow for all species." Eastman remained at 6% with Hensley holding at 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1 King salmon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Sport Fishing said, "The overall bass bite has been tough, but there have been some quality largemouth bass landed near the shorelines with big rainbow trout-patterned swimbaits with the recent trout plants. The most consistent bass action is at 40 to 60 feet with plastics on the drop-shot or jigs." The 2022 price list has been announced, and the daily vehicle fee will be $20 with an additional $15 to launch a vessel. Annual launch passes will be $120 with an annual vehicle fee of $120 with $65 for seniors. The elevated fees may deter boaters from heading to the lake. King salmon and trout action should improve as the fish move closer to the surface as the lake is turning over. The lake rose from 51% to 53%.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Pete Cormier of Bob's Bait in Bakersfield said, "It snowed as low as 3,000 feet in the canyon, and there have been few anglers heading up to Lake Isabella. The water temperature continues to drop, and the bass bite has slowed down considerably." The lake held at 9%. Buena Vista has been decent for the recently-planted trout, and Lightning trout to 7 pounds have been reported. Power Bait, nightcrawlers, or Kastmasters continue to work best. Daily Fishing Permits at Buena Vista are $6.00/adults and $1.00/children under 15. Information on trout plants is available at (661) 868-7000 - press 1. The upper Kern River will be planted again this week, but there is snow in the upper canyon, The river is very cold, and the best action occurs in the middle of the day around the noon hour. Fly fishermen are scoring with BWO's or midges while spin casters are soaking salmon eggs, nightcrawlers, or live crickets. The Kern River rose from 182 to 419 cfs at Kernville and from 206 to 455 cfs at First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water held at 13%, but flows from the Kaweah River have brought in floating debris to the lake. Bass fishing remains slow, but an occasional fish is taken on ice jigs along with jigs are working best for the lake's bass at 20 feet in depth. The Kaweah River rose from 94 to 337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the Sequoia Fishing Company in Springville said, "Bass fishing remains tough as there is a tremendous amount of debris in the lake due to the rapid inflow from the Tule River. There haven't been many anglers on the lake, but jigs, spoons, or plastics on the drop-shot are working for an occasional bite." The lake rose from 13% to 18%. The Tule River is blown out with a high and fast flow; however, some anglers are picking up a few planted rainbows on nightcrawlers or spinners.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"Bass fishing is a bit tougher as the water has become stained from the recent inflow from the Merced River. Small plastics on the drop-shot such as 5-inch worms in Oxblood, 1/4-ounce dart heads, or ½- to 3/8-ounce G-Money jigs are producing at depths from 15 to 35 feet. A few bass are found on rip baits. The rising water has lifted debris off of the banks, and there is floating and submerged wood in the lake. Boaters have to be vigilant." The lake rose from 21% to 23%, and the McClure Point launch ramp opened, but the ramp is very slippery necessitating 4WD to get off of the ramp.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Holdover rainbows are taken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"With the change in barometric pressure, the bass bite has slowed as the fish are moving into the creek channels or into deep water. The best action remains in the upper portion of the lake beyond Finegold with shad-patterned jerkbaits or swimbaits on a slow-roll on the bottom. There are some bass found deep in the main lake with shad-patterned spoons or plastics on the drop-shot with colors such as Morning Dawn or Margarita Mutilator working best. A Neko-rig is another presentation option.." The lake is rising steadily with inflow from the San Joaquin River, and it came up from 64% to 69% Most of the water is being held behind the dam, and the San Joaquin River only rose from 657 to 696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San Joaquin River Parkway and Conservation Trust (River Parkway Trust) will open Sycamore Island for public recreation access to the San Joaquin River beginning Friday, Jan. 7 at 6 a.m. For many years, Central Valley anglers have come to know and appreciate the great fishing opportunities at Sycamore Island. The seven inland ponds and nearly 3 miles of riverbank offer some of the best bass, crappie, catfish, and bluegill fishing in the region. Boat ramps for lightweight fishing boats are available. The River Parkway Trust also offers canoe and kayak rentals on site.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 11. Seasonal hours of operation are 6 a.m. to 5:30 p.m. January, February, March, October and November; 6 a.m. to 7 p.m. April and September, and 6 a.m. to 8:30 p.m. May through August. Entry fees are $9 per vehicle and $5 per trailer. Snacks, drinks, and bait are available for purchase. Sycamore Island is located in Madera County near Valley Children's Hospital at 39664 Avenue 7 1/2.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Parkway Trust offers contactless payment for day-use passes online at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The organization asks that guests follow current public health guidance regarding Covid-19. For more information about Sycamore Island, visit </w:t>
      </w:r>
      <w:hyperlink r:id="rId204" w:history="1">
        <w:r>
          <w:rPr>
            <w:rFonts w:ascii="times" w:eastAsia="times" w:hAnsi="times" w:cs="times"/>
            <w:i/>
            <w:color w:val="0077CC"/>
            <w:sz w:val="20"/>
            <w:u w:val="single"/>
            <w:shd w:val="clear" w:color="auto" w:fill="FFFFFF"/>
            <w:lang w:val="en-US" w:eastAsia="en-US" w:bidi="ar-SA"/>
          </w:rPr>
          <w:t>www.riverparkway.org</w:t>
        </w:r>
      </w:hyperlink>
      <w:r>
        <w:rPr>
          <w:rFonts w:ascii="times" w:eastAsia="times" w:hAnsi="times" w:cs="times"/>
          <w:color w:val="000000"/>
          <w:sz w:val="20"/>
          <w:lang w:val="en-US" w:eastAsia="en-US" w:bidi="ar-SA"/>
        </w:rPr>
        <w:t xml:space="preserve"> or </w:t>
      </w:r>
      <w:hyperlink r:id="rId205" w:history="1">
        <w:r>
          <w:rPr>
            <w:rFonts w:ascii="times" w:eastAsia="times" w:hAnsi="times" w:cs="times"/>
            <w:i/>
            <w:color w:val="0077CC"/>
            <w:sz w:val="20"/>
            <w:u w:val="single"/>
            <w:shd w:val="clear" w:color="auto" w:fill="FFFFFF"/>
            <w:lang w:val="en-US" w:eastAsia="en-US" w:bidi="ar-SA"/>
          </w:rPr>
          <w:t>www.facebook.com/SycamoreIslandPark</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first High School Angler Team Tournaments for the Big Valley Region of the California High School Student Angler Federation (CAHSATT) is scheduled for Jan. 9 at Millerton, and tournaments are open to all valley high school students and to seventh- and eighth-graders if they have a partner who is a high school student. Anglers without partners, and teams without access to a boat are encouraged to reach out. For information and to register as a High School Tournament Angler, contact Mike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rose slightly to 38%, and bass fishing remains best at 5 to 40 feet with spoons such as Hopkins Shorties or plastics on the drop-shot or shaky head. A few swimbait tossers are working the shorelines seeking the lake's trophy bass, but these are few and far between. Trout fishing is best along the edges of the main channel with rolled shad in deep water, but the turnover will bring the trout toward the surface as well as the shorelines. Even though the lake is rising,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"With the new year bringing upcoming tournaments including a Hangover Tournament this coming Saturday, bass fishermen have been keeping their success close to the vest. There have been some quality spotted bass to 4 pounds reported with the best action on plastics on a shaky head within the shad schools. The Nichols Lake Fork Flutter Spoons in Shattered Glass Holographic are another option along with white River2Sea 4.5-inch Flutter Spoons in deep water once the shad schools have been located. The bass remain lethargic, and a slow presentation is necessary. A trout plant occurred at Avocado Lake last week. Trout plants are scheduled on the lower Kings this week, and planters are taken with 1/8-ounce lipless crankbaits, Eurotackle's Live Spoons, small spoons, Power Bait, salmon eggs, nightcrawlers or live crickets from the access areas. Fly fishermen are scoring in the catch-and-release zone at Cobbles Weir. Bank fishermen have to be careful as the flows have risen at Trimmer. The lake rose from 27% to 29% despite the high flows below the dam.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San Luis Reservoir continues to steadily rise as pumping out of the South Delta continues along with some inflow from the local feeder creeks. The overall bite has been solid for those mooching frozen anchovies or shad in deep water, and trophy linesides continue to be caught and released by experienced trollers led by a 38.1-pound giant by guide Roger George.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Roger's Guide Service said, "The overall bite for reaction, trolling, bait, and minnow fishermen has remained slower since the full moon last week as the fish have been very suspended and inactive for the last week with the approach of the storm systems and a brighter than usual full moon. The water temp is running about 56.5 degrees, dropping around 2 degrees from last week with the recent colder nights with a 6- to 7-foot visibility as the algae is breaking up. I'm seeing lots of fish holding inactive in deeper water, and I tried working through these groups, but I got very few bites. Finding active fish groups is still key, especially since they are moving into newly water covered areas. Portuguese Cove is beginning to look like it could be productive, but I think it will take a few more feet to reach the depths they usually prefer. However, it could be soon as the lake continues to rise. The overall bite in light fog and rain has been slow the last few days. I scouted with my friend, Byron Stickler of Fresno, this week from 9 a.m. to 4 p.m. for only five bites, but I hooked what I thought was a school fish before it went screaming off. When it came up, Stickler said, 'I think we might need a bigger net!' but he managed to get it in. The fish went 45 inches on a bump board and 38.1 pounds on my electronic tourney scale. It had a massive girth, and we quickly got it back in the water and onto the Seaqualizer to take it back down to the 50- to 60-foot depth in the Romero area where the hookup occurred on a white/silver minnow plug. It's my fourth-largest striper ever. This was the 34th striper over 20 pounds. that we've put in the boat this past year while guiding or scouting."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Josh Mesa of Coyote Bait and Tackle in Morgan Hill said, "The main lake has been producing a decent grade of striped bass from 20 inches and above in deep water for trollers pulling umbrella rigs such as Yumbrella's or G-Funks. We have been out of live minnows for the past week, but boaters mooching anchovies or shad are also scoring. In the O'Neill Forebay, the striped bass bite has been very good with umbrella rigs for linesides ranging from shakers to 28 inches along with a solid largemouth bass bite. The bass are also taken on the umbrella rigs along with shallow-diving jerkbaits or flipping plastics in the grass."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Snow fell at the lake level, and the cold temperatures kept anglers off of the water. Trout fishing should improve with the colder conditions, particularly in the back of the lake near Crane Valley. The best bass fishing occurs once the water warms up in the mid-morning to afternoons with jerkbaits or swimbaits on a slow presentation. The Sheriff's Motor Fee remains in effect during the winter months. The lake has dropped well past the comfort range for launching a large boat at the public dock.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gates at Kaiser Pass closed Dec. 1 and will not reopen until Memorial Day at the earliest. Heavy snow fell in the central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1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Access to the lake was the key over the weekend as the latest series of storms have brought heavy snow. However, these are prime conditions for dedicated brown trout anglers to drag their aluminum boats through the snow to launch at Huntington. Shaver's launch ramp conditions can be checked via webcam at sierramarina.com/camera.html.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Roger George Guide Service, Shaver Lake Sports (559) 841-2740 ;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gate at McKinley Grove Road closed Dec. 1. Information is available at fs.usda.gov/detail/sierra/home/?cid=stelprdb5399344.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3 Striper 2 White seabass 2 Crab 3 Sand dabs 3 Surf perch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use of crab traps has rejuvenated the Half Moon Bay party boats running rockfish/crab combination trips, but the end of the rockfish season is on the horizon, closing on Friday. December 31st. Combined with inclement weather and the holiday season, there have been only a few trips out this past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Queen of Hearts out of Half Moon Bay Sport Fishing was out the day prior to and the day after Christmas, and they returned with 23 limits of Dungeness crab on Christmas Eve and loaded up with 20 limits of crab and rockfish on Sunday. They will continue to run combination trips throughout the week until the rockfish closure before running crab-only or crab/sand dab/Petrale sole trips from January through March depending upon weather and interest.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weather has had a lot of say about whether the boats are able to get outside of the harbor, and high winds are predicted for the start of the week before backing off slightly before the end of the week. With the crab pots set much closer to the harbor, crab-only trips are most likely doable throughout the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Michael Cabanas of the New Captain Pete will also be running crab-only or crab/sand dab/Petrale sole combination trips after the New Year, and he has experience with finding the elusive Petrale sole in deep water from his time as second captain of the Huli Cat.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Pacifica Pier was closed on Sunday due to high waves crashing into the structure, and the wind and waves this week may result in additional closures. Anglers can check the status of the pier via this website - as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Michael Cabanas - New Captain Pete (510) 677-7054; Captain Chris Chang - Ankeny Street - (650) 279-8819; Captain Bill Smith - Riptide - (650) 728-8433; Half Moon Bay Sport Fishing - Queen of Hearts - (510) 581-2628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Rockfish 3 Striper 2 White seabass 2 Crab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"The word this week is weather. As in, it's been too snotty to take the boats out. Another much-needed band of rainstorms is sweeping through California, and Monterey Bay is in the high precipitation area. This latest group of storms included gusty winds, nasty waves, and even a little thunder and lightning. The forecast predicts stormy weather to continue into this coming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rockfish season closing at the end of the month on December 31st, charter operations are doing their best to make trips and fill some wintertime gunnysacks with cod before the season shuts down. Chris's Fishing and Whale Watching Trips running out of Monterey managed a few go-outs this week, posting limits of fish on Wednesday for both the Caroline and the Check Mate. The Caroline also brought home four lingcod, while the Check Mate only got one ling, but included 28 Dungeness crab on their combo trip that day. On Christmas Eve, it was too messy to get around the corner at Point Pinos so their boat fished inside the bay and managed 80 rockfish for the 19 anglers aboard before seeking the safety of the dock.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New Year's Eve, we are looking at mostly crab and sand dab combo trips. Owner Chris Arcoleo is also looking forward to concentrating on the larger Petrale sole available near Monterey. At the end of last year's winter season, they were posting some remarkable numbers of Petrale. Like sanddabs, the Petrale sole can be found in 120 to 250 feet of water with a sandy bottom. Most anglers use a Sabiki rig for these flatfish, and everything from a #10 to a #4 hook Sabiki will work just fine for these fish, especially if tipped with a tiny tab of squid or shrimp. There are quite a variety of sole inhabiting Monterey Bay, including rock sole, sand sole, butter sole, curlfin sole, rex sole, and flathead sole. The Petrale is the largest of the lot and the most numerous in terms of catch rate in Monterey Bay. Starry flounder are also in the mix and can be caught using the same gear. The sand dab, starry flounder, and Petrale have no size or bag restrictions. The "Other Flatfish," fall under federal groundfish regulations and are subject to standard finfish limits in California '10 fish of each species, limit 20 fish total in combination bag limit,' according to the California Department of Fish and Wildlife. Surfcasting is good and getting better. The recent storms have roiled the water and brought down detritus from the upper rivers and creeks. Find some deep-water holes and water clear of seaweed and you will find barred surf perch. As always, keep a safety eye out for floating logs or lumber that can be leg-breakers in the surf."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will keep their shop open, but they will be closing all water activities for the remainder of winter at both locations for the winter months. This means we will not be renting out boats, kayaks, SUP boards or launching private boats during this period of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Crab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been a very productive rockfish/crab combination season for the Bay Area Fleet despite the necessity of using crab hoops from the Dungeness season opener on November 6th until December 16th. The elimination of the crab trap restrictions on December 17th has led to easy limits of Dungeness for the remaining two weeks in the combination season, but the weather has also had a say during this short period of time. The commercial crab fleet was finally able to put out their massive amount of gear starting December 26th with their first official pulls on December 29th, and it is yet to be determined how successful and how long the commercial crabbers will keep their gear soaking.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When the weather cooperates, limits of rockfish and crab remain the rule with the party boats heading out to the Farallons for rockfish prior to pulling less than 20 pots for up to 32 limits of crab. Prior to the use of crab traps, captains and crew had to make over 100 pulls of the hoops to achieve 10-crab limits. Captain Jerad Davis on the Salty Lady, temporarily out of Emeryville, continues to score limits of quality rockfish along with jumbo crab when they are able to make it to the Farallons, but in the event the weather is dicey, they are pulling the pots for limits of crab. On Christmas Eve, Davis was back at the docks by 10:00 a.m. with limits of Dungeness as the weather was less than encouraging to make the long run.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weather will be the limiting factor during the last week of rockfish/crab combination trips until the rockfish season closes on Friday, December 31st. After January 1st, a few party boats will attempt to put together crab-only or crab/sand dab combination trips until rockfish season opens again in April.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Inside of the bay, heavy inflow is drawing sturgeon to the south bay as well as into San Pablo Bay, and after a very slow sturgeon season in the bay in 2021, there is optimism for 2022. Captain Steve Gutierrez of Deadliest Kast Guide Service out of Alviso was out in the south bay soaking ghost shrimp this past week, and he</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8931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times" w:eastAsia="times" w:hAnsi="times" w:cs="times"/>
            <w:b/>
            <w:bCs/>
            <w:i/>
            <w:color w:val="0077CC"/>
            <w:kern w:val="32"/>
            <w:sz w:val="28"/>
            <w:szCs w:val="32"/>
            <w:u w:val="single"/>
            <w:shd w:val="clear" w:color="auto" w:fill="FFFFFF"/>
            <w:lang w:val="en-US" w:eastAsia="en-US" w:bidi="ar-SA"/>
          </w:rPr>
          <w:t>Fishing report, Jan. 5-11: Tournaments heating up; hardy anglers scoring at Huntington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2022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5321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59" w:name="Body_28"/>
      <w:bookmarkEnd w:id="59"/>
      <w:r>
        <w:rPr>
          <w:rFonts w:ascii="times" w:eastAsia="times" w:hAnsi="times" w:cs="times"/>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Compiled by Dave Hurley and edited by Roger George, who guides in the greater Fresno area and holds the striper record at Millerton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sturgeon hitting, Steve Mitchell said. McClure and Don Pedro headline bass bites, Ryan Cook reported. Sycamore Island opening to anglers soon, and coastal crabbing for limits good, Dave Hurley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"There has not been much to report this last week due to the weather, but those that live nearby the aqueduct and got out there for a few hours were rewarded by limits of school-sized fish using umbrella rigs or swimbaits near the bottom. Still using the A-Rig and swim baits running down low." Mickey Clements of Coyote Bait and Tackle in Morgan Hill said, "There is a good topwater bite when the bass are boiling with the larger Spooks with a subsurface bite with heavier Magnum Flukes."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largemouth bass fishing remains solid with Senkos, plastic worms, or flukes while striped bass remain active with flukes, topwater lures, or bait such as sardines or anchovies.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freezing temperatures over the past week,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Valley Rod and Gun in Clovis 292-3474; Bob's Bait Bucket in Bakersfield (661) 833-8657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Bluegill 2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Both lakes bumped up slightly with Eastman to 9% and Hensley to 13%. The waters are stained from the inflow, and while Hensley remains slow for all species, the bass bite at Eastman has improved with swimbaits or plastics on a Carolina-rig. Bass fishing will improve once the water clears as new food sources are being poured into the lakes.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Don Pedro will be heavily impacted with tournament action for the next two months with the Best Bass Tournaments holding stops on Jan. 15 and Feb. 5 with the American Bass Association holding an event on Feb. 12. There are six additional club tournaments sprinkled in within the next two months. Ryan Cook of Ryan Cook's Fishing said, "There is a good schooling bite with umbrella rigs in the creeks while the best action on main lake points and on the steep walls remains with tubes or plastics on a Ned-rig or drop-shot." The 2022 daily vehicle fee is $20 with an additional $15 to launch a vessel. Annual launch passes are $120 with an annual vehicle fee of $120 ($65 for seniors). The lake rose from 53% to 54%.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Monte Smith of Gold Country Sport Fishing (209) 581-4734; Kyle Wise - Head Hunter Guide Service - (209) 531-3966; Ryan Cook - Ryan Cook's Fishing - 691-7008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Lake Isabella remains slow for largemouth bass due to cold water temperatures. Catfish can be taken on Triple S Dip bait, chicken livers, or cut baits coated with garlic spray. The lake held at 9%. Buena Vista remains decent for the recently-planted trout with Power Bait, nightcrawlers, or Kastmasters. Daily Fishing Permits at Buena Vista are $6.00/adults and $1.00/children under 15. Information on trout plants is available at (661) 868-7000 - press 1. The upper Kern River will be planted with four different plants this week. The river is very cold, and the best action occurs in the middle of the day around the noon hour. Fly fishermen are scoring with BWO's or midges while spin casters are soaking salmon eggs, nightcrawlers, or live crickets. The Kern River dropped from 419 to 295 cfs at Kernville and from 455 to 417 cfs at First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Bob's Bait Bucket in Bakersfield (661) 833-8657; North Fork Marina (760) 376-1812; Golden Trout Pack Station (559) 542-2816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is scheduled this week, and the introduction of the planted rainbows should stir up the swimbait bite for the largemouth bass. Trout fishermen will be lining the launch ramp area with Power Bait, nightcrawlers, or small spoons such as Kastmasters. The water held at 13%, but flows from the Kaweah River have brought in floating debris to the lake. Bass fishing remains slow, but an occasional fish is taken on ice jigs along with jigs are working best for the lake's bass at 20 feet in depth. The Kaweah River dropped from 337 cfs to 191 cfs at Three Rivers.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is also scheduled at Success, and this is good news for the locals who like to work the shorelines with Power Bait, nightcrawlers, or small spoons. The swimbait bite could take off as well as the bass will be corralling the planted rainbows near the shorelines. Bass fishing remains tough with the best action occurring with jigs, spoons, or plastics on the drop-shot. There is quite a bit of floating and submerged debris as the lake rose slightly to 19%. The Tule River is blown out with a high and fast flow; however, some anglers are picking up a few planted rainbows on nightcrawlers or spinners.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Sequoia Fishing Co. 539-5626, sequoiafishingcompany.com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is a solid option for numbers, and Cook reported a solid bite for numbers along main lake points or steep bluff walls at depths from 5 to 30 feet with plastics on a Neko-rig or tubes. Cook said, "The lake level is rising, and with all of the floating and submerged debris in the water, it is starting to get dangerous out there. Boaters have to be cautious." McClure will host Best Bass Tournament events on Jan. 8 and Feb. 12 in between nine additional club tournaments. The lake rose from 23% to 24%, and the best ramp continues to be at Barrett Cove South.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nearly filled at 93%, and lake levels remain high throughout the year. Holdover rainbows are taken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a major tournament held at Pine Flat on New Year's Day, most bass fishermen concentrated on Pine Flat during the past two weeks, but the lake is stable at 69%. Michael Crayne of Valley Rod and Gun in Clovis said, "The bass bite is best above Finegold with jerkbaits or plastics on the drop-shot or Neko-rigs in deep water to 50 feet in depth. The river arm is heavily stained as the inflow from the upper San Joaquin River is rushing in. There are some bass found deep in the main lake with shad-patterned spoons or plastics on the drop-shot with colors such as Morning Dawn or Margarita Mutilator." Most of the water is being held behind the dam, and the San Joaquin River held at 675 cfs at Friant.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San Joaquin River Parkway and Conservation Trust will open Sycamore Island for public recreation access to the San Joaquin River beginning Friday, Jan. 7 at 6 am. For many years, Central Valley anglers have come to know and appreciate the great fishing opportunities at Sycamore Island. The seven inland ponds and nearly 3 miles of riverbank offer some of the best bass, crappie, catfish, and bluegill fishing in the region. Boat ramps for light-weight fishing boats are available. The River Parkway Trust also offers canoe and kayak rentals on site.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from Jan. 7 to Nov. 11. Seasonal hours of operation are 6 a.m. to 5:30 p.m. January, February, March, October, and November; 6 a.m. to 7 p.m. April and September, and 6 a.m. to 8:30 p.m. May through August. Entry fees are $9 per vehicle and $5 per trailer. Snacks, drinks, and bait are available for purchase. Sycamore Island is located in Madera County near Valley Children's Hospital at 39664 Avenue 7 1/2.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River Parkway Trust offers contactless payment for day-use passes online at riverparkway.org. The organization asks that guests follow current public health guidance regarding COVID-19. For more information about Sycamore Island, visit riverparkway.org or facebook.com/SycamoreIslandPark.</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first High School Angler Team Tournaments for the Big Valley Region of the California High School Student Angler Federation (CAHSATT) is scheduled Jan. 9 at Millerton, and tournaments are open to all Valley high school students and to seventh- and eighth-graders if they have a partner who is a high school student. Anglers without partners, and teams without access to a boat are encouraged to reach out. For information and to register as a High School Tournament Angler, contact Mike Spencer (</w:t>
      </w:r>
      <w:hyperlink r:id="rId203" w:history="1">
        <w:r>
          <w:rPr>
            <w:rFonts w:ascii="times" w:eastAsia="times" w:hAnsi="times" w:cs="times"/>
            <w:i/>
            <w:color w:val="0077CC"/>
            <w:sz w:val="20"/>
            <w:u w:val="single"/>
            <w:shd w:val="clear" w:color="auto" w:fill="FFFFFF"/>
            <w:lang w:val="en-US" w:eastAsia="en-US" w:bidi="ar-SA"/>
          </w:rPr>
          <w:t>mespenc@gmail.com</w:t>
        </w:r>
      </w:hyperlink>
      <w:r>
        <w:rPr>
          <w:rFonts w:ascii="times" w:eastAsia="times" w:hAnsi="times" w:cs="times"/>
          <w:color w:val="000000"/>
          <w:sz w:val="20"/>
          <w:lang w:val="en-US" w:eastAsia="en-US" w:bidi="ar-SA"/>
        </w:rPr>
        <w:t xml:space="preserve"> or 261-5296)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Crappie 2 Catfish 2 Trout 2 Kokanee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 is back in play for bass tournaments in 2022 after hosting few tournaments during the past year. In addition to a total of 12 tournaments scheduled on Melones during January/February. Ryan Cook of Ryan Cook's Fishing reported a good early morning bite with G-Money jigs in brown/purple on a 3/8-ounce jig head with a 5-inch Yamamoto twin-tail trailer in green pumpkin at depths from 5 to 55 feet. He said, "The bass are spread out throughout the water column, and they are oriented to the bigger rock in the main lake. There is also a spoon bite in the cuts in the main lake with a 3/4-ounce Hopkins Shorty. We went upriver to demonstrate the Float N'Fly technique for my clients, and we landed several bass on the flies. We released plenty of spotted bass to 2.75 while the biggest largemouth came on a Senko at 4.5 pounds." Trout fishing is best along the edges of the main channel with rolled shad in deep water, but the turnover will bring the trout toward the surface as well as the shorelines. Even though the lake rose slightly to 39%,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Glory Hole Sports (209) 736-4333; Monte Smith (209) 581-4734; John Liechty Xperience Fishing Guide Service (209) 743-9932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0 King salmon 0 Catfish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57 boats participated in Saturday's Hangover Tournament held by the Cen Cal Elite Bass Tournaments and Bass 101, and the results from the top three teams were very close within 0.19 pounds of each other. Michael Crayne of Valley Rod and Gun in Clovis said, "The best action remains on the bottom with finesse techniques of plastics on the drop-shot, Neko-rig, Ned-rig, or dart head while a few of the larger bass are found near Deer Creek with swimbaits or umbrella rigs where the recent trout plants were released. There is a spoon bite in the deep water around Windy Gap as the shad schools are forming with the colder water temperatures. The Nichols Lake Fork Flutter Spoons in Shattered Glass Holographic are another option along with white River2Sea 4.5-inch Flutter Spoons in deep water once the shad schools have been located. Trout trollers are finding fair action at best with shad-patterned Kastmasters or similar spoons. Once again, finding the shad schools is the key." A trout plant is scheduled at Avocado Lake this week, A trout plants is also scheduled on the lower Kings this week, and planters are taken with 1/8-ounce lipless crankbaits, Eurotackle's Live Spoons, small spoons, Power Bait, salmon eggs, nightcrawlers, or live crickets from the access areas. Fly fishermen are scoring in the catch-and-release zone at Cobbles Weir. Bank fishermen have to be careful as the flows have dropped from 1,219 cfs to 774 cfs at Trimmer. The lake held at 29% with a balance of inflow and outflow.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San Luis Reservoir has risen to 30%, but pumping from the Delta is expected to decrease in the coming weeks. Mickey Clements of Coyote Bait and Tackle in Morgan Hill said, "We are still selling jumbo minnows, and anglers are scoring limits of school-sized stripers. A lot of boaters are casting smaller five-wire umbrella rigs such as G-Funk's or Yumbrella's.. Trollers have also been scoring with an assortment of shad-pattern plugs." In the O'Neill Forebay, Clements said, "Most of our customers prefer to throw lures now rather than soaking bait, and the action has picked up since the rains have stopped. Flukes on a scrounger head are effective, and we are selling a lot of ripbaits, particularly the Sixth Sense 106X lures in bone, white, or threadfin shad. We haven't seen much 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of Guide Service out of Fresno said that the overall reaction bite slowed down this week with the fish suspending deeper than usual and not biting very well in the colder 54 degree water. " The fish have slowed down and we're now in a winter pattern with the fish becoming more inactive. Colder rising water, along with much greater water visibility has seemed to make it harder to get them to go. I fished with a guest last Thursday and we caught and released eight fish to 7 pounds on silver lures at around 60 feet around the Romero lookout. We had to work hard for those fish. After the 38.1-pounder I released last week, it's back to school fish again. That's San Luis - you have to fish hard all day, for several trips, to have a chance at getting a single hookup with a trophy," George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"Boaters in the forebay are jigging with P-Line Laser Minnows spoons in the deeper channels with the stripers holding near the bottom."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High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snow that fell at lake level is melting rapidly. With the Sheriff's Motor Fee in place and low water levels at the public launch ramp, few bass fishermen are heading to the lake, but kayaks are launching and tossing crankbaits or jerkbaits near the dam area. A trout plant is scheduled for this week, and the shoreline bite near the Sheriff's Tower should improve with Power Bait, nightcrawlers, or small spoons. Trolling should also pick up with Wedding Rings tipped with a nightcrawler behind a dodger or blade/'crawler combinations from the surface to 20 feet. The lake has dropped well past the comfort range for launching a large boat at the public dock. A webcam of the launch ramp is available at basslakeca.com/.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gates at Kaiser Pass will not reopen until Memorial Day at the earliest. Heavy snow fell in the central Sierra.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Vermilion Valley Resort at Edison Lake 259-4000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Heavy snow fell on both lakes, and the shorelines are packed with snow. Anglers will have to trudge through the drifts to gain access to the shorelines. However, these are prime conditions for dedicated brown trout anglers to drag their aluminum boats through the snow to launch at Huntington. Shaver's launch ramp conditions can be checked via webcam at sierramarina.com/camera.html.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 Kokanee.net Guide Service 288-8100; Tom Oliveira - Tom Oliveira Fishing - 802-8072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gate at McKinley Grove Road was closed on Dec. 1. Information is available at fs.usda.gov/detail/sierra/home/?cid=stelprdb5399344.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Ocean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Striper 2 White seabass 2 Crab 3 Sand dabs 3 Surf perch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2021 rockfish season ended quietly in Half Moon Bay as the weather was deterrent for most of the week. When the boats were able to get out, limits of rockfish along with Dungeness crab remained the rule. The Queen of Hearts out of Half Moon Bay Sport Fishing took a single trip early in the week for 20 limits of crab and rockfish. During the months of January through March, they will continue to run crab-only or crab/sand dab/Petrale sole depending upon weather and interest.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Michael Cabanas of the New Captain Pete will also be running crab-only or crab/sand dab/Petrale sole combination trips starting January 1st, and his experience as second captain of the Huli Cat has left him well prepared to seek the desired Petrale sole in deep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Chris Chang of the Ankeny Street worked the shallow water reefs south of the harbor during the week with a combined two-day total of 26 limits of rockfish and 16 ling cod to 15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Commercial crabbers will continue to sell off of the docks during the winter months, and Half Moon Bay is a popular location for Bay Area residents to purchase live crab.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Pacifica Pier has their own specialist cult of crab fishermen, and limits can be taken with long soaks by those throwing large hoop nets or working snares. This fishery has become very specialized with various snare designs, and since there is no requirement for a fishing license on a pier, it is perhaps the most popular location in northern California for shore access to Dungeness crab. The pier may be closed during stormy weather, and anglers can check the status of the pier via this website - as </w:t>
      </w:r>
      <w:hyperlink r:id="rId138" w:history="1">
        <w:r>
          <w:rPr>
            <w:rFonts w:ascii="times" w:eastAsia="times" w:hAnsi="times" w:cs="times"/>
            <w:i/>
            <w:color w:val="0077CC"/>
            <w:sz w:val="20"/>
            <w:u w:val="single"/>
            <w:shd w:val="clear" w:color="auto" w:fill="FFFFFF"/>
            <w:lang w:val="en-US" w:eastAsia="en-US" w:bidi="ar-SA"/>
          </w:rPr>
          <w:t>https://www.cityofpacifica.org/depts/pw/parks/pacifica_pier.asp</w:t>
        </w:r>
      </w:hyperlink>
      <w:r>
        <w:rPr>
          <w:rFonts w:ascii="times" w:eastAsia="times" w:hAnsi="times" w:cs="times"/>
          <w:color w:val="000000"/>
          <w:sz w:val="20"/>
          <w:lang w:val="en-US" w:eastAsia="en-US" w:bidi="ar-SA"/>
        </w:rPr>
        <w:t xml:space="preserve">. There is also a live feed from a web cam available at </w:t>
      </w:r>
      <w:hyperlink r:id="rId139" w:history="1">
        <w:r>
          <w:rPr>
            <w:rFonts w:ascii="times" w:eastAsia="times" w:hAnsi="times" w:cs="times"/>
            <w:i/>
            <w:color w:val="0077CC"/>
            <w:sz w:val="20"/>
            <w:u w:val="single"/>
            <w:shd w:val="clear" w:color="auto" w:fill="FFFFFF"/>
            <w:lang w:val="en-US" w:eastAsia="en-US" w:bidi="ar-SA"/>
          </w:rPr>
          <w:t>https://www.pacificaview.net/livecam/index.php</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Michael Cabanas - New Captain Pete (510) 677-7054; Captain Chris Chang - Ankeny Street - (650) 279-8819; Captain Bill Smith - Riptide - (650) 728-8433; Half Moon Bay Sport Fishing - Queen of Hearts - (510) 581-2628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Striper 2 White seabass 2 Crab 3 Sand dabs 3 Surf perch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 Arcoleo of Chris's Fishing and Whale Watching Trips said, "We went to Point Sur on Wednesday and Thursday and smashed the rockfish. We also ended up with 45 Dungeness for 14 anglers, and this was the best score that we have had this season. The biomass of Dungeness has been limited in our area for the past three years. We start sand dab/crab combination trips on January 1st."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the Capitola Wharf, Capitola Bait and Bait will keep their shop open, but they will be closing all water activities for the remainder of winter at both locations for the winter months. This means we will not be renting out boats, kayaks, SUP boards or launching private boats during this period of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1 Striper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Crab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rockfish season on Friday, December 31st, marking the long wintertime period until rockfish season reopens in April. With the early showing of halibut in February over the past few years, there will be some boats starting their trolling trips in the south bay around this time, but with all of the fresh water inflow this winter, the halibut may hold off longer into the spring. The fresh water inflow should start up the sturgeon activity in the south bay and in San Pablo Bay as it has been a long time since a decent sturgeon season was experienced in the bay. Herring spawns have started with a small spawn off of ATT Park in San Francisco this past week, and it is hoped that the herring spawns become larger and more frequent in the coming months. As a result of the herring spawns, white sturgeon may not be taken in the portion of San Francisco Bay included within the following boundaries: A direct line between Pt. Chauncy (National Marine Fisheries Laboratory) and Pt. Richmond, the San Francisco-Oakland Bay Bridge and a direct line between Pt. Lobos and Pt. Bonita between January 1st and March 15th.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New Year's Eve brought a northwest wind into the ocean waters, and the rockfish/crab combination trips turned into a crab-only with limits of Dungeness in the pots and an early return to the harbor in front of the winds. When the boats were able to make it to the Farallon Islands throughout the week, limits of rockfish and crab were the rule. There will be a few boats out of Emeryville and Berkeley offering crab-only or crab/sand dab combinations during the winter months, but with the intense 'carpet-bombing' of commercial crab pots after the ability to set gear on December 26th, it won't take long before the vast majority of the commercial-grade Dungeness are mopped up.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Jerad Davis of the Salty Lady finished up his combination season on Thursday with limits of rockfish and Dungeness crab. He said, "Once we got out to the Islands, we had to deal with a bit of east wind, but it got flat calm for a bit before the northwest wind came in. Friday's trip was be a crab-only as the northwest wind was too much to overcome." Davis will take the next few months off to prepare for the upcoming live bait, rockfish, and salmon seasons. The Salty Lady runs out of Sausalito during the salmon season, and it is primarily a salmon boat.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 was the same story on the Pacific Dream out of Berkeley with 22 limits of crab and rockfish as well as on the New Eldorado III and California Dawn with a combined 50 limits. The New El Dorado III is on its way to Newport Beach for the installation of a galley and other comforts prior to returning to Berkeley to be rechristened the California Dawn II. Captain and owner James Smith will be running the California Dawn II for the 2022 season with Captain Shawn Taylor moving over to the California Dawn.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Keith Fraser of Loch Lomond Bait and Tackle has been up to his eyeballs in selling fresh crab from the shop, but he is very optimistic about the possibility of a solid sturgeon season in his 'ballpark,' San Pablo Bay. He said, "It has been so cold out that few fishermen are trying, but all of this fresh water is a good portent. Of course, many of the sturgeon will be heading down bay to dine on herring, but they will come back at some point."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bay, an unfortunate occurrence took place as two boats at Oyster Point Marina including the boat belonging to Captain Steve Gutierrez were broken into at the end of the week, and Seeker, Black Steel, Phenix Abyss, and Okuma Pch rods along with Penn Fathom 30 and Okuma Cavalla 2-speed reels were stolen. Large tackle bags of sturgeon, tuna, rockfish, salmon, and halibut gear were also taken. Any information regarding the theft of these items should be reported to the South San Francisco Police Department.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Captain Trent Slate Bite Me Charters (415) 307-8582; Captain Jerad Davis, Salty Lady (415) 760-9362; Captain Steve Mitchell of Hook'd Up Sport Fishing (707) 655-6736; Happy Hooker (510) 223-5388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Surf Perch 3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 season ended on Friday, December 31st, and it will reopen again in April with a slightly different sublimit for vermilion rockfish dropping from 5 to 4 with one copper rockfish also as a sublimit. The Fiesta and Rita G came closest to posting limits on New Year's Eve with 50 fishermen returning with 96 vermilion, 334 assorted rockfish, and 4 ling cod. Also out of Morro Bay, the Avenger and Endeavor were out on 3/4th to full-day trips on the 31st with 52 anglers for 180 vermilion, 27 copper, 30 Boccaccio, 172 assorted rockfish, and 4 ling cod to 10 pounds for a total of 413 fish. Out of Patriot Sport Fishing at Port San Luis, the Patriot and the Flying Fish were out the final day with 52 passengers for 18 vermilion, 17 copper, 12 Boccaccio, 18 Bolina, 219 assorted rockfish, 13 ling cod to 12 pounds for a total of 298 fish on their ½-day to 3/4th-day trips.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Virg's Landing (800) 762-5263; Patriot Sport Fishing (805) 595-4100; Morro Bay Landing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Others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Striper 2 Sturgeon 3 Catfish 2 Bluegill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Sacramento/San Joaquin-Delta lost another legendary fisherman over the weekend with the passing of Captain Barry Canevaro of Fish Hooker's Guide Service. Canevaro was a long-time captain who focused on striped bass and sturgeon in the Delta as well as being a decades-long member and officer in the California Striped Bass Association. The Delta has lost nearly all of the legendary guides who introduced thousands of anglers to the wonders of the region.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clearest water in the system is found north in the Port of Sacramento, and Rick Tietz of Blade Runner Spoons took out Clara Ricabal and Alex Niapas of Boulder Creek on New Year's Eve for limits of striped bass to 13.34 pounds jigging with his spoons. However, the stripers were gone when he went back the following 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main Sacramento River throughout the Delta is blown out for the most part, and grass and debris dominate the ability to stay on anchor. The night action has been the best for sturgeon with Captain Steve Mitchell of Hook'd Up Sport Fishing putting a hurt on sturgeon population on his last two evening trips. He put his clients onto 9 sturgeon to the boat, including three legal fish and another slot-limit sturgeon his next trip. Apparently, the fresh water inflow and muddy conditions have stirred up the bite. It should be an excellent sturgeon season throughout the spring with all of the inflow, and just because you can keep three fish in 2022, it doesn't mean that it is necessary to do so - try and get by with a single sturgeon for the table for 2022.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Mitchell said, "There were only two spots in the region from Sherman Island to Port Chicago without debris and grass. The only place we could fish was at the upper Mothball Fleet and near Seal Island. The grass was thick everywhere. The 'Fire Cure' was happening. The sturgeon wanted it so bad, they were just yanking on the bait. The water temperature has dropped to 45 degrees, and the fish are lethargic. You have to set up right close to the fish since since they will not move very far, but if you drop it right on top of their heads, they are skiddish and will move and won't come back."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are striped bass found on cut bait anchoring in the main Sacramento River near Rio Vista, but there are a number of shakers in the mix.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Foundation Sportsmen's Club Original Sturgeon, aka "Super Bowl Sturgeon Derby, will be held out of McAvoy's Boat Harbor in Bay Point from February 11-13th. The number of sturgeon derbies has been in the decline within the past few years, and this will be the largest derby remaining in the Sacramento-Delta.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Delta Cross Channel Gates are in active mode. Information on the gate operation is available via 916-979-2194 or </w:t>
      </w:r>
      <w:hyperlink r:id="rId363" w:history="1">
        <w:r>
          <w:rPr>
            <w:rFonts w:ascii="times" w:eastAsia="times" w:hAnsi="times" w:cs="times"/>
            <w:i/>
            <w:color w:val="0077CC"/>
            <w:sz w:val="20"/>
            <w:u w:val="single"/>
            <w:shd w:val="clear" w:color="auto" w:fill="FFFFFF"/>
            <w:lang w:val="en-US" w:eastAsia="en-US" w:bidi="ar-SA"/>
          </w:rPr>
          <w:t>www.usbr.gov/mp/cov</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Johnny Wang, manager of Turner's Outdoors in Stockton, was out in the San Joaquin system off of Eight Mile Road at the tractor bridge, and he said, "I was trying to catch some of the brooder minnows, but I ended up with 7 crappie. Another fisherman landed a 12-pound striped bass on a topwater lure despite the heavily-stained water. The Port of Stockton is one of the clearest areas in the Delta with a visibility between 1 and 2 feet. The There is shad in the Port, but the striped bass have been absent. The south Delta holds the clearest water around Discovery Bay and the back-end sloughs.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temporary emergency drought barrier in False River to slow the movement of saltwater into the central Delta and prevent the contamination of water supplies continues to be installed although it was scheduled to be removed in November.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Randy Pringle (209) 543-6260; Captain Steve Mitchell - Hook'd Up Sport Fishing - (707) 655-6736; Chris Ditter - HeadRush Sport Fishing - (916) 284-9236; Vince Borges - Vince Borges Outdoors (209) 918-0828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Nacimiento/San Antonio/Santa Margarita/Lopez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White bass 2 Striper 0 Catfish 2 Crappie 2 Bluegill 2 Trout 2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Nacimiento, inflow from the Nacimiento River has brought the lake up from 17 to 27%. The river not only brought in water, but it also filled the lake with floating and submerged debris, creating even more dangerous boating conditions than when the lake was just low. In the stained water, the best action is on the bottom with plastics on the drop-shot, jigs, or Senkos, and it will take some time for the water to clear. A webcam of the lake is available at </w:t>
      </w:r>
      <w:hyperlink r:id="rId364" w:history="1">
        <w:r>
          <w:rPr>
            <w:rFonts w:ascii="times" w:eastAsia="times" w:hAnsi="times" w:cs="times"/>
            <w:i/>
            <w:color w:val="0077CC"/>
            <w:sz w:val="20"/>
            <w:u w:val="single"/>
            <w:shd w:val="clear" w:color="auto" w:fill="FFFFFF"/>
            <w:lang w:val="en-US" w:eastAsia="en-US" w:bidi="ar-SA"/>
          </w:rPr>
          <w:t>https://805webcams.com/lake-nacimiento-live-webcam/</w:t>
        </w:r>
      </w:hyperlink>
      <w:r>
        <w:rPr>
          <w:rFonts w:ascii="times" w:eastAsia="times" w:hAnsi="times" w:cs="times"/>
          <w:color w:val="000000"/>
          <w:sz w:val="20"/>
          <w:lang w:val="en-US" w:eastAsia="en-US" w:bidi="ar-SA"/>
        </w:rPr>
        <w:t xml:space="preserve">. At Lopez, the bass bite is fair at best with jigs or plastics on a variety of presentations working best. Trout plants haven't been announced, but they are possible during the winter months The lake has risen slowly, but launching is still a challenge with the low water conditions. It is best to contact the for the latest launch ramp status as it could change any time.  A webcam of the lake is available at </w:t>
      </w:r>
      <w:hyperlink r:id="rId365" w:history="1">
        <w:r>
          <w:rPr>
            <w:rFonts w:ascii="times" w:eastAsia="times" w:hAnsi="times" w:cs="times"/>
            <w:i/>
            <w:color w:val="0077CC"/>
            <w:sz w:val="20"/>
            <w:u w:val="single"/>
            <w:shd w:val="clear" w:color="auto" w:fill="FFFFFF"/>
            <w:lang w:val="en-US" w:eastAsia="en-US" w:bidi="ar-SA"/>
          </w:rPr>
          <w:t>http://805webcams.com/lopez-lake-webcam/</w:t>
        </w:r>
      </w:hyperlink>
      <w:r>
        <w:rPr>
          <w:rFonts w:ascii="times" w:eastAsia="times" w:hAnsi="times" w:cs="times"/>
          <w:color w:val="000000"/>
          <w:sz w:val="20"/>
          <w:lang w:val="en-US" w:eastAsia="en-US" w:bidi="ar-SA"/>
        </w:rPr>
        <w:t xml:space="preserve">. At Santa Margarita, similar to Lopez, the bass bite remains tough with only a fish or so per rod. Small swimbaits such as Keitechs along with crankbaits are working when the wind is blowing, but the best action remains on the bottom with plastics, jigs, or Senkos on a slow presentation in the cold water. A webcam of the lake is available at </w:t>
      </w:r>
      <w:hyperlink r:id="rId366" w:history="1">
        <w:r>
          <w:rPr>
            <w:rFonts w:ascii="times" w:eastAsia="times" w:hAnsi="times" w:cs="times"/>
            <w:i/>
            <w:color w:val="0077CC"/>
            <w:sz w:val="20"/>
            <w:u w:val="single"/>
            <w:shd w:val="clear" w:color="auto" w:fill="FFFFFF"/>
            <w:lang w:val="en-US" w:eastAsia="en-US" w:bidi="ar-SA"/>
          </w:rPr>
          <w:t>https://805webcams.com/santa-margarita-lake-webcam-california/</w:t>
        </w:r>
      </w:hyperlink>
      <w:r>
        <w:rPr>
          <w:rFonts w:ascii="times" w:eastAsia="times" w:hAnsi="times" w:cs="times"/>
          <w:color w:val="000000"/>
          <w:sz w:val="20"/>
          <w:lang w:val="en-US" w:eastAsia="en-US" w:bidi="ar-SA"/>
        </w:rPr>
        <w:t xml:space="preserve">. At San Antonio, the lake level rose from 7 to 10%. The launch ramp is only open on the weekends. Bass action remains very slow in the cold and dirty water, but there is a decent catfish bite with cutbaits such as mackerel soaked in garlic scent. Bluegill are taken on jumbo red worms, red worms, or waxworms.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Lake Nacimiento Marina (805) 238-3256; Lopez Lake Marina (805) 489-1006; Santa Margarita Marina Store (805) 438-1522; Lake San Antonio Marina (805) 472-2313.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Reminder: consuming white bass, black bass, crappie, catfish, or carp are subject to safe eating guidelines due to excessive mercury.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Tournament results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 Cen Cal Elite Bass Tournaments/Bass 101 - January 1st: 1st - Gary Wasson/Matt Frazier - 12.38 pounds (Big Fish - 3.47); 2nd - Tim and Timmy Wells - 12.21; 3rd - Bill Kunz/Cory Kerber - 12.19.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January 20-23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International Sportsmen's Exposition - Cal Expo Sacramento - information - sportsexpos.com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Upcoming tournaments (subject to change)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January 8th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Delta/Ladd's Marina - NorCal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 American Bass Association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 Best Bass Tournaments/Sierra Bass Club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 Kerman Bass Club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Nacimiento - Best Bass Tournaments/Bakersfield Bass Club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January 9th-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 Big Valley Region of the California High School Student Angler Federation (CAHSATT)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January 10th-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Delta/Russo's Marina - Hook, Line, and Sinker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January 15th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Camanche - NorCal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 Pedro - Best Bass Tournaments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Nacimiento - American Bass Association/Golden Empire Bass Clu</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January 22nd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Delta/Holland Riverside Marina - Dan Mathisen Outdoors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 Manteca Bassin' Buddies/Contra Costa Bass Club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 Sierra Bass Club/17-90 Bass Club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January 29th-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 Cen Cal Elite Bass Tournaments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February 6th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 Big Valley Region of the California High School Student Angler Federation (CAHSATT)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March 6th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 Big Valley Region of the California High School Student Angler Federation (CAHSATT)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April 3rd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 Big Valley Region of the California High School Student Angler Federation (CAHSATT)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April 24th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 Big Valley Region of the California High School Student Angler Federation (CAHSATT)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June 5th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 Major League Fishing California High School State Championship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George's column will return.</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9033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times" w:eastAsia="times" w:hAnsi="times" w:cs="times"/>
            <w:b/>
            <w:bCs/>
            <w:i/>
            <w:color w:val="0077CC"/>
            <w:kern w:val="32"/>
            <w:sz w:val="28"/>
            <w:szCs w:val="32"/>
            <w:u w:val="single"/>
            <w:shd w:val="clear" w:color="auto" w:fill="FFFFFF"/>
            <w:lang w:val="en-US" w:eastAsia="en-US" w:bidi="ar-SA"/>
          </w:rPr>
          <w:t xml:space="preserve">Rare </w:t>
        </w:r>
      </w:hyperlink>
      <w:hyperlink r:id="rId373"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373" w:history="1">
        <w:r>
          <w:rPr>
            <w:rFonts w:ascii="times" w:eastAsia="times" w:hAnsi="times" w:cs="times"/>
            <w:b/>
            <w:bCs/>
            <w:i/>
            <w:color w:val="0077CC"/>
            <w:kern w:val="32"/>
            <w:sz w:val="28"/>
            <w:szCs w:val="32"/>
            <w:u w:val="single"/>
            <w:shd w:val="clear" w:color="auto" w:fill="FFFFFF"/>
            <w:lang w:val="en-US" w:eastAsia="en-US" w:bidi="ar-SA"/>
          </w:rPr>
          <w:t xml:space="preserve"> makes appearance in Gulf</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Northern Territory News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23, 2017 Monday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NTNews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WEATHER; Pg. 27</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TOM VOLLING</w:t>
      </w:r>
    </w:p>
    <w:p>
      <w:pPr>
        <w:keepNext/>
        <w:spacing w:before="240" w:after="0" w:line="340" w:lineRule="atLeast"/>
        <w:ind w:left="0" w:right="0" w:firstLine="0"/>
        <w:jc w:val="left"/>
        <w:rPr>
          <w:lang w:val="en-US" w:eastAsia="en-US" w:bidi="ar-SA"/>
        </w:rPr>
      </w:pPr>
      <w:bookmarkStart w:id="61" w:name="Body_2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SCIENTISTS have hounded a Far North charter fisherman for angling tips after two of his clients hooked an elusive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off the Cape York coast near Weipa.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Residents Cassie Grigg and Leighton Taske had only been in town a week before they reeled in the shark while on a Far North Fishing Weipa charter. Owner Kurt Gann said he didn't realise how endangered the species was until he fielded several phone calls.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had a few scientists ring up about it wanting to know how I caught it - we got it on a bit of mackerel,"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off Townsville made headlines last week when it became the first shark recorded to switch from sexual to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was recently added to the IUCN Red List of Threatened Species. Meanwhile, the opening of the 2017 North Queensland barramundi season on Thursday week has generated more excitement among anglers than in past years, particularly those who live near the state's three net-free zones.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best start to the wet season along the North Queensland coast and Gulf of Carpentaria for at least three years has set the fishery alive and its future is promising.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Barra fingerlings spawned during the closed season can now find relative safety in freshwater lagoons on most upstream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two years they will be legal size.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Reports of bait schools balled up by predators off beaches, something not seen for years, came out of the Cairns and Mackay areas last week.Schools of big barra, queenfish and threadfin salmon are tearing in and out of the bait schools.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136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380"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380"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63" w:name="Body_30"/>
      <w:bookmarkEnd w:id="63"/>
      <w:r>
        <w:rPr>
          <w:rFonts w:ascii="times" w:eastAsia="times" w:hAnsi="times" w:cs="times"/>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238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389"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389"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65" w:name="Body_31"/>
      <w:bookmarkEnd w:id="65"/>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Queensland: Central Queensland University of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340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396"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396"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67" w:name="Body_32"/>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times" w:eastAsia="times" w:hAnsi="times" w:cs="times"/>
            <w:b/>
            <w:bCs/>
            <w:i/>
            <w:color w:val="0077CC"/>
            <w:kern w:val="32"/>
            <w:sz w:val="28"/>
            <w:szCs w:val="32"/>
            <w:u w:val="single"/>
            <w:shd w:val="clear" w:color="auto" w:fill="FFFFFF"/>
            <w:lang w:val="en-US" w:eastAsia="en-US" w:bidi="ar-SA"/>
          </w:rPr>
          <w:t>World of wonder Sharks; Sharks are fish, but special and unique fish. There are about 450 species of sharks found in waters all over the world. One of the oldest vertebrates on Earth, the shark has existed for 400 million years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Medicine Hat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27, 2021 Tuesday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Medicine Hat News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564 words</w:t>
      </w:r>
    </w:p>
    <w:p>
      <w:pPr>
        <w:keepNext/>
        <w:spacing w:before="240" w:after="0" w:line="340" w:lineRule="atLeast"/>
        <w:ind w:left="0" w:right="0" w:firstLine="0"/>
        <w:jc w:val="left"/>
        <w:rPr>
          <w:lang w:val="en-US" w:eastAsia="en-US" w:bidi="ar-SA"/>
        </w:rPr>
      </w:pPr>
      <w:bookmarkStart w:id="69" w:name="Body_33"/>
      <w:bookmarkEnd w:id="69"/>
      <w:r>
        <w:rPr>
          <w:rFonts w:ascii="times" w:eastAsia="times" w:hAnsi="times" w:cs="times"/>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basics Sharks are closely related to skates and rays and are cartilaginous. Cartilaginous fish have a skeleton made of cartilage instead of bone. Cartilage is a strong, flexible material - human noses and earlobes are made of this. Shark sense Sharks have highly developed senses. In addition to taste, touch, sight, smell and hear ing, sharks also have an elec trical sense that can detect small electric signals of prey.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can also detect vibra tions made by animals mov ing through the water using a sense called distant touch. Poor parenting One of the ways that sharks differ from most fish is that sharks fertilize their eggs in side the mother. Some sharks then lay the eggs outside the body, but most give birth to live young. Sharks have long preg nancies, averaging between 9 to 12 months. Baby sharks are called pups.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do not look after their young, and some even eat their babies. Pups begin to swim and hunt almost immediately after birth. Teeth Sharks have several rows of teeth; many have five to 15 rows. Some sharks have as many as 3,000 teeth at one time. New teeth move forward to replace old or lost ones. A missing tooth can be replaced in about 24 hours. Most sharks do not chew their food very much - instead, they swallow large chunks whole.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Did you know? Most sharks can detect blood and animal odors from many miles away. Chum is a mix of fish blood and guts used to at tract sharks. Sharks don't blink. Small, toothlike scales cover a shark's body, making the skin of a shark very rough. Dried shark skin was once used as sandpaper. Most fish have a swim blad der, an organ that helps them maintain certain depths. Sharks don't. They have a large liver filled with oil that is lighter than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helps sharks float a little, but most need to swim constantly, or they will sink. Sharks never get cancer, so they are being studied with the hope of developing cancer- fighting drugs. Feeding frenzy Sharks are carnivores (meat eaters). Most sharks eat fish (often other sharks), squid and octopus. Larger sharks, like the great white, eat just about anything: seals, turtles, small whales, garbage and (rarely) humans. Shark feeding behavior is stimulated when three or more sharks show up for a meal. They can become very excited and vicious, attacking not only the food, but each other.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called a feeding frenzy. Scary stats Sharks are born predators, but they are not really man-eaters. With almost 8 billion people on Earth, there are only about 80 shark attacks each year. About a fourth of those attacks are fatal. Humans are much more dangerous to sharks: 30 million to 100 million sharks are killed by people each year, and 80 shark species face extinction. Large sharks are suffering the most from overhunting. Some countries, including the United States, have made laws to protect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Gills Water enters the shark's mouth and passes over the gills, where respiration takes place. Oxy gen in the water is exchanged for carbon dioxide in the blood, then the water passes out of i^p] the gill slits. Most sharks need to swim to force water through ; their mouths and over their gills.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Jaws (not the movie)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mouth of most sharks is located beneath the snout. The jaw is connected to the skull by ligaments and mus cles. When a shark begins to bite, the snout moves up and out of the way, while the jaw moves forward and protrudes.</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tiger shark is a nocturnal predator and scavenger with keen eyesight and sense of smell. It will eat just about anything - including humans. It is named for the tigerlike stripes of juvenil;;  Female great whites are about twice as large as males.;;  he whale shark, the largest f sharks and the largest fish in ie world, survives primarily on lankton (tiny ocean animals).;;  There are three sharks that feed mostly on plankton.;;  The megamouth is a deep-water shark that eats plankton. Megamouth shark;;  Thresher shark;;  Human;;  Sand tiger shark;;  (See hardcopy for photo);;  Hammerhead shark;;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Zebra shark;;  Jaw is below skull;;  Greenland shark;;  Blue shark;;  Jaw separates from skull;;  (See hardcopy for photo);;  The great white shark is one of the largest, most fearsome predators in the ocean. It hunts on the surface of the water and bangs into its prey while taking a big bite. It has several rows of teeth that can number into the thousands.;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6508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10"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10"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1" w:name="Body_34"/>
      <w:bookmarkEnd w:id="71"/>
      <w:r>
        <w:rPr>
          <w:rFonts w:ascii="times" w:eastAsia="times" w:hAnsi="times" w:cs="times"/>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648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17"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17"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3" w:name="Body_35"/>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147"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750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24"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24"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5" w:name="Body_36"/>
      <w:bookmarkEnd w:id="75"/>
      <w:r>
        <w:rPr>
          <w:rFonts w:ascii="times" w:eastAsia="times" w:hAnsi="times" w:cs="times"/>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852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31"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31"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7" w:name="Body_37"/>
      <w:bookmarkEnd w:id="77"/>
      <w:r>
        <w:rPr>
          <w:rFonts w:ascii="times" w:eastAsia="times" w:hAnsi="times" w:cs="times"/>
          <w:b/>
          <w:color w:val="000000"/>
          <w:sz w:val="28"/>
          <w:lang w:val="en-US" w:eastAsia="en-US" w:bidi="ar-SA"/>
        </w:rPr>
        <w:t>Body</w:t>
      </w:r>
    </w:p>
    <w:p>
      <w:pPr>
        <w:spacing w:line="60" w:lineRule="exact"/>
        <w:rPr>
          <w:lang w:val="en-US" w:eastAsia="en-US" w:bidi="ar-SA"/>
        </w:rPr>
      </w:pPr>
      <w:r>
        <w:pict>
          <v:line id="_x0000_s1155"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9955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times" w:eastAsia="times" w:hAnsi="times" w:cs="times"/>
            <w:b/>
            <w:bCs/>
            <w:i/>
            <w:color w:val="0077CC"/>
            <w:kern w:val="32"/>
            <w:sz w:val="28"/>
            <w:szCs w:val="32"/>
            <w:u w:val="single"/>
            <w:shd w:val="clear" w:color="auto" w:fill="FFFFFF"/>
            <w:lang w:val="en-US" w:eastAsia="en-US" w:bidi="ar-SA"/>
          </w:rPr>
          <w:t xml:space="preserve">'Lonely </w:t>
        </w:r>
      </w:hyperlink>
      <w:hyperlink r:id="rId438"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38" w:history="1">
        <w:r>
          <w:rPr>
            <w:rFonts w:ascii="times" w:eastAsia="times" w:hAnsi="times" w:cs="times"/>
            <w:b/>
            <w:bCs/>
            <w:i/>
            <w:color w:val="0077CC"/>
            <w:kern w:val="32"/>
            <w:sz w:val="28"/>
            <w:szCs w:val="32"/>
            <w:u w:val="single"/>
            <w:shd w:val="clear" w:color="auto" w:fill="FFFFFF"/>
            <w:lang w:val="en-US" w:eastAsia="en-US" w:bidi="ar-SA"/>
          </w:rPr>
          <w:t xml:space="preserve"> learns to reproduce by herself'</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Zee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FFC Information Solution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290.21pt;height:37.5pt">
            <v:imagedata r:id="rId439"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Melbourne </w:t>
      </w:r>
    </w:p>
    <w:p>
      <w:pPr>
        <w:keepNext/>
        <w:spacing w:before="240" w:after="0" w:line="340" w:lineRule="atLeast"/>
        <w:ind w:left="0" w:right="0" w:firstLine="0"/>
        <w:jc w:val="left"/>
        <w:rPr>
          <w:lang w:val="en-US" w:eastAsia="en-US" w:bidi="ar-SA"/>
        </w:rPr>
      </w:pPr>
      <w:bookmarkStart w:id="79" w:name="Body_38"/>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Melbourne, Jan. 18 --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becoming the first shark recorded to change from sexual to asexual reproduction, researchers have found.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Christine Dudgeon of University of Queensland in Australia said sharks could reproduce without a mating partner, but none with a recorded sexual mating history had ever made the change to asexual reproduction.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She documented the change at Reef HQ Aquarium in Australia.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said Dudgeon.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 she said.</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 she added.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is a much-needed breakthrough and coincides with release of the International Union for Conservation of Nature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said Dudgeon.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 What we want to know now is could this occur in the wild and, if so, how often does it?," she said.</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 not seen it before could be because we have not been looking for it. It might be happening in the wild but it is never been recorded in this species before," she added.</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Dudgeon plans to follow the pups until they reach maturity to answer the big question - can these asexually produced leopard sharks have pups of their own with a male partner?</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 will be seeing if these offspring can mate sexually themselves," said Dudgeon.</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study was published in the journal Scientific Reports.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46"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46"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1" w:name="Body_39"/>
      <w:bookmarkEnd w:id="81"/>
      <w:r>
        <w:rPr>
          <w:rFonts w:ascii="times" w:eastAsia="times" w:hAnsi="times" w:cs="times"/>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160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times" w:eastAsia="times" w:hAnsi="times" w:cs="times"/>
            <w:b/>
            <w:bCs/>
            <w:i/>
            <w:color w:val="0077CC"/>
            <w:kern w:val="32"/>
            <w:sz w:val="28"/>
            <w:szCs w:val="32"/>
            <w:u w:val="single"/>
            <w:shd w:val="clear" w:color="auto" w:fill="FFFFFF"/>
            <w:lang w:val="en-US" w:eastAsia="en-US" w:bidi="ar-SA"/>
          </w:rPr>
          <w:t xml:space="preserve">Leonie the Queensland </w:t>
        </w:r>
      </w:hyperlink>
      <w:hyperlink r:id="rId453"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53" w:history="1">
        <w:r>
          <w:rPr>
            <w:rFonts w:ascii="times" w:eastAsia="times" w:hAnsi="times" w:cs="times"/>
            <w:b/>
            <w:bCs/>
            <w:i/>
            <w:color w:val="0077CC"/>
            <w:kern w:val="32"/>
            <w:sz w:val="28"/>
            <w:szCs w:val="32"/>
            <w:u w:val="single"/>
            <w:shd w:val="clear" w:color="auto" w:fill="FFFFFF"/>
            <w:lang w:val="en-US" w:eastAsia="en-US" w:bidi="ar-SA"/>
          </w:rPr>
          <w:t xml:space="preserve"> is making history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3" w:name="Body_40"/>
      <w:bookmarkEnd w:id="83"/>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Brisbane: The University of Queensland, Australia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 becoming the first shark recorded to change from sexual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Christine Dudgeon of UQ’s School of Biomedical Sciences, who documented the change at Townsville’s Reef HQ Aquarium, said sharks could reproduce without a mating partner, but none with a recorded sexual mating history had ever made the change to asexual reproduction.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until 2013, when the breeding pair were separated for space reasons,”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April 2016 Leonie hatched three eggs, despite having no access to a mating partner for three mating seasons.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thought she could be storing sperm but when we tested the pups and the possible parent sharks using DNA fingerprinting, we found they only had cells from Leonie.”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much-needed breakthrough and coincides with release of the IUCN Red List of Threatened Species which identified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as an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has big implications for conservation and shows us how flexible the shark’s reproductive system really is,”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“Leonie adapted to her circumstances and we believe she switched because she lost her mate.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want to know now is could this occur in the wild and, if so, how often does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reason why we haven’t seen it before could be because we haven’t been looking for it.</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might be happening in the wild but it’s never been recorded in this species before.”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Dr Dudgeon plans to follow the pups until they reach maturity to answer the big question - can these asexually produced leopard sharks have pups of their own with a male partner?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lose genetic diversity with generations of asexual reproduction, so we’ll be seeing if these offspring can mate sexually themselves,” Dr Dudgeon said.</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case of any query regarding this article or other content needs please contact: </w:t>
      </w:r>
      <w:hyperlink r:id="rId382" w:history="1">
        <w:r>
          <w:rPr>
            <w:rFonts w:ascii="times" w:eastAsia="times" w:hAnsi="times" w:cs="times"/>
            <w:i/>
            <w:color w:val="0077CC"/>
            <w:sz w:val="20"/>
            <w:u w:val="single"/>
            <w:shd w:val="clear" w:color="auto" w:fill="FFFFFF"/>
            <w:lang w:val="en-US" w:eastAsia="en-US" w:bidi="ar-SA"/>
          </w:rPr>
          <w:t>editorial@plusmediasolutions.com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2624" from="0,10pt" to="512pt,10pt" strokecolor="black" strokeweight="1pt">
            <v:stroke linestyle="single"/>
          </v:line>
        </w:pict>
      </w:r>
      <w:r>
        <w:rPr>
          <w:rFonts w:ascii="times" w:eastAsia="times" w:hAnsi="times" w:cs="times"/>
          <w:b/>
          <w:color w:val="767676"/>
          <w:sz w:val="16"/>
          <w:lang w:val="en-US" w:eastAsia="en-US" w:bidi="ar-SA"/>
        </w:rPr>
        <w:t>End of Document</w:t>
      </w:r>
    </w:p>
    <w:p>
      <w:pPr>
        <w:rPr>
          <w:rFonts w:ascii="times" w:eastAsia="times" w:hAnsi="times" w:cs="times"/>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84" w:name="Bookmark_43"/>
      <w:bookmarkEnd w:id="84"/>
    </w:p>
    <w:p>
      <w:pPr>
        <w:rPr>
          <w:rFonts w:ascii="times" w:eastAsia="times" w:hAnsi="times" w:cs="times"/>
          <w:sz w:val="20"/>
          <w:lang w:val="en-US" w:eastAsia="en-US" w:bidi="ar-SA"/>
        </w:rPr>
      </w:pPr>
      <w:r>
        <w:pict>
          <v:shape id="_x0000_i1169" type="#_x0000_t75" alt="LexisNexis®" style="width:147.75pt;height:30pt">
            <v:imagedata r:id="rId5" o:title=""/>
          </v:shape>
        </w:pict>
      </w:r>
      <w:r>
        <w:rPr>
          <w:rFonts w:ascii="times" w:eastAsia="times" w:hAnsi="times" w:cs="times"/>
          <w:sz w:val="20"/>
          <w:lang w:val="en-US" w:eastAsia="en-US" w:bidi="ar-SA"/>
        </w:rPr>
        <w:cr/>
      </w:r>
    </w:p>
    <w:p>
      <w:pPr>
        <w:keepNext w:val="0"/>
        <w:spacing w:before="240" w:after="200" w:line="340" w:lineRule="atLeast"/>
        <w:ind w:left="0" w:right="0" w:firstLine="0"/>
        <w:jc w:val="center"/>
        <w:outlineLvl w:val="0"/>
        <w:rPr>
          <w:rFonts w:ascii="Arial" w:eastAsia="times" w:hAnsi="Arial" w:cs="Arial"/>
          <w:b/>
          <w:bCs/>
          <w:kern w:val="32"/>
          <w:sz w:val="32"/>
          <w:szCs w:val="32"/>
          <w:lang w:val="en-US" w:eastAsia="en-US" w:bidi="ar-SA"/>
        </w:rPr>
      </w:pPr>
      <w:hyperlink r:id="rId460" w:history="1">
        <w:r>
          <w:rPr>
            <w:rFonts w:ascii="times" w:eastAsia="times" w:hAnsi="times" w:cs="times"/>
            <w:b/>
            <w:bCs/>
            <w:i/>
            <w:color w:val="0077CC"/>
            <w:kern w:val="32"/>
            <w:sz w:val="28"/>
            <w:szCs w:val="32"/>
            <w:u w:val="single"/>
            <w:shd w:val="clear" w:color="auto" w:fill="FFFFFF"/>
            <w:lang w:val="en-US" w:eastAsia="en-US" w:bidi="ar-SA"/>
          </w:rPr>
          <w:t xml:space="preserve">Wild video shows sea lion violently munching on </w:t>
        </w:r>
      </w:hyperlink>
      <w:hyperlink r:id="rId460"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60" w:history="1">
        <w:r>
          <w:rPr>
            <w:rFonts w:ascii="times" w:eastAsia="times" w:hAnsi="times" w:cs="times"/>
            <w:b/>
            <w:bCs/>
            <w:i/>
            <w:color w:val="0077CC"/>
            <w:kern w:val="32"/>
            <w:sz w:val="28"/>
            <w:szCs w:val="32"/>
            <w:u w:val="single"/>
            <w:shd w:val="clear" w:color="auto" w:fill="FFFFFF"/>
            <w:lang w:val="en-US" w:eastAsia="en-US" w:bidi="ar-SA"/>
          </w:rPr>
          <w:t xml:space="preserve"> near Alcatraz waters as swimmers raced around the San Francisco Bay</w:t>
        </w:r>
      </w:hyperlink>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MailOnline</w:t>
      </w:r>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March 22, 2019 Friday 2:46 AM GMT</w:t>
      </w:r>
    </w:p>
    <w:p>
      <w:pPr>
        <w:keepNext w:val="0"/>
        <w:spacing w:after="0" w:line="240" w:lineRule="atLeast"/>
        <w:ind w:right="0"/>
        <w:jc w:val="both"/>
        <w:rPr>
          <w:rFonts w:ascii="times" w:eastAsia="times" w:hAnsi="times" w:cs="times"/>
          <w:sz w:val="20"/>
          <w:lang w:val="en-US" w:eastAsia="en-US" w:bidi="ar-SA"/>
        </w:rPr>
      </w:pP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2019 Associated Newspapers Ltd. All Rights Reserved</w:t>
      </w: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pict>
          <v:shape id="_x0000_i1170" type="#_x0000_t75" style="width:218.97pt;height:42.74pt">
            <v:imagedata r:id="rId461" o:title=""/>
          </v:shap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Version:1</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356 words</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Dailymail.com Reporter</w:t>
      </w:r>
    </w:p>
    <w:p>
      <w:pPr>
        <w:keepNext/>
        <w:spacing w:before="240" w:after="0" w:line="340" w:lineRule="atLeast"/>
        <w:ind w:left="0" w:right="0" w:firstLine="0"/>
        <w:jc w:val="left"/>
        <w:rPr>
          <w:rFonts w:ascii="times" w:eastAsia="times" w:hAnsi="times" w:cs="times"/>
          <w:sz w:val="20"/>
          <w:lang w:val="en-US" w:eastAsia="en-US" w:bidi="ar-SA"/>
        </w:rPr>
      </w:pPr>
      <w:bookmarkStart w:id="85" w:name="Body_41"/>
      <w:bookmarkEnd w:id="85"/>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171" style="position:absolute;z-index:251701248" from="0,2pt" to="512pt,2pt" strokecolor="#009ddb" strokeweight="2pt">
            <v:stroke linestyle="single"/>
            <w10:wrap type="topAndBottom"/>
          </v:line>
        </w:pict>
      </w:r>
    </w:p>
    <w:p>
      <w:pPr>
        <w:rPr>
          <w:rFonts w:ascii="times" w:eastAsia="times" w:hAnsi="times" w:cs="times"/>
          <w:sz w:val="20"/>
          <w:lang w:val="en-US" w:eastAsia="en-US" w:bidi="ar-SA"/>
        </w:rPr>
      </w:pPr>
    </w:p>
    <w:p>
      <w:pPr>
        <w:keepNext w:val="0"/>
        <w:numPr>
          <w:numId w:val="1"/>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Tori Gorman snapped the wild moment while out on the San Francisco Bay on Sunday morning</w:t>
      </w:r>
    </w:p>
    <w:p>
      <w:pPr>
        <w:keepNext w:val="0"/>
        <w:numPr>
          <w:numId w:val="2"/>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Gorman had been in the area to monitor swimmers for a race.</w:t>
      </w:r>
    </w:p>
    <w:p>
      <w:pPr>
        <w:keepNext w:val="0"/>
        <w:numPr>
          <w:numId w:val="3"/>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The sea lion can be seen in footage thrashing the shark around in the water</w:t>
      </w:r>
    </w:p>
    <w:p>
      <w:pPr>
        <w:keepNext w:val="0"/>
        <w:numPr>
          <w:numId w:val="4"/>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At one point, the mammal flings the shark in the air and sends it splashing back in the water</w:t>
      </w:r>
    </w:p>
    <w:p>
      <w:pPr>
        <w:keepNext w:val="0"/>
        <w:numPr>
          <w:numId w:val="5"/>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According to Marine Mammal Center staff veterinarian Dr. Cara Field, the sea lion was using a flinging technique that is known to stun prey</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A California woman was shocked when she observed a hungry sea lion viciously attack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near Alcatraz on Sunday morning.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Tori Gorman snapped the wild moment while out on the San Francisco Bay. Gorman had been in the area to monitor swimmers for a race.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'We had just done a loop down to Pier 39 in the boat and were coming back when we saw splashing and slowed down to take a look,' Gorman explained to SFGate. 'When we realized what we were seeing, we were amazed.'</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sea lion can be seen in footage thrashing the shark around in the water. At one point, the mammal flings the shark in the air and sends it splashing back in the water.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'It was a National Geographic moment for sure,' Gorman added.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According to Marine Mammal Center staff veterinarian Dr. Cara Field, sea lions are known for going after smaller shark species for meals. Leopard sharks and thresher sharks are often fed upon by the mammals.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images shown are consistent with an adult male California sea lion preying on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by utilizing a flinging technique during foraging that temporarily stuns the prey by taking it out of its element,' Field explained.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Field explained that sea lions are opportunistic and can be hard to read.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She added: 'California sea lions are wild animals that can be unpredictable.'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sea lions in San Francisco are a huge attraction for tourist from all over the world.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Sea lions are known to attack swimmers in San Francisco's Aquatic Park, but those attacks are said to be rare.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Marine Mammal Center advises people to keep a safe distance away from sea lions. People who see a sea lion or seal in distress, can call the Marine Mammal Center at 415-289-SEAL.</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22, 2019</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172" style="position:absolute;z-index:25180364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times" w:eastAsia="times" w:hAnsi="times" w:cs="times"/>
            <w:b/>
            <w:bCs/>
            <w:i/>
            <w:color w:val="0077CC"/>
            <w:kern w:val="32"/>
            <w:sz w:val="28"/>
            <w:szCs w:val="32"/>
            <w:u w:val="single"/>
            <w:shd w:val="clear" w:color="auto" w:fill="FFFFFF"/>
            <w:lang w:val="en-US" w:eastAsia="en-US" w:bidi="ar-SA"/>
          </w:rPr>
          <w:t>SHARKS; Sharks are fish, but special and unique fish. There are about 450 species of sharks found in waters all over the world. One of the oldest vertebrates on Earth, the shark has existed for 400 million years.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Bennington Banner (VT)</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24 July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New England Newspapers, Inc., Bennington Banner</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S05</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753 words</w:t>
      </w:r>
    </w:p>
    <w:p>
      <w:pPr>
        <w:keepNext/>
        <w:spacing w:before="240" w:after="0" w:line="340" w:lineRule="atLeast"/>
        <w:ind w:left="0" w:right="0" w:firstLine="0"/>
        <w:jc w:val="left"/>
        <w:rPr>
          <w:lang w:val="en-US" w:eastAsia="en-US" w:bidi="ar-SA"/>
        </w:rPr>
      </w:pPr>
      <w:bookmarkStart w:id="87" w:name="Body_42"/>
      <w:bookmarkEnd w:id="87"/>
      <w:r>
        <w:rPr>
          <w:rFonts w:ascii="times" w:eastAsia="times" w:hAnsi="times" w:cs="times"/>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SOURCES: World Book Encyclopedia, World Book Inc.; </w:t>
      </w:r>
      <w:hyperlink r:id="rId469" w:history="1">
        <w:r>
          <w:rPr>
            <w:rFonts w:ascii="times" w:eastAsia="times" w:hAnsi="times" w:cs="times"/>
            <w:i/>
            <w:color w:val="0077CC"/>
            <w:sz w:val="20"/>
            <w:u w:val="single"/>
            <w:shd w:val="clear" w:color="auto" w:fill="FFFFFF"/>
            <w:lang w:val="en-US" w:eastAsia="en-US" w:bidi="ar-SA"/>
          </w:rPr>
          <w:t>https://www.britannica.com</w:t>
        </w:r>
      </w:hyperlink>
      <w:r>
        <w:rPr>
          <w:rFonts w:ascii="times" w:eastAsia="times" w:hAnsi="times" w:cs="times"/>
          <w:color w:val="000000"/>
          <w:sz w:val="20"/>
          <w:lang w:val="en-US" w:eastAsia="en-US" w:bidi="ar-SA"/>
        </w:rPr>
        <w:t xml:space="preserve">; </w:t>
      </w:r>
      <w:hyperlink r:id="rId470" w:history="1">
        <w:r>
          <w:rPr>
            <w:rFonts w:ascii="times" w:eastAsia="times" w:hAnsi="times" w:cs="times"/>
            <w:i/>
            <w:color w:val="0077CC"/>
            <w:sz w:val="20"/>
            <w:u w:val="single"/>
            <w:shd w:val="clear" w:color="auto" w:fill="FFFFFF"/>
            <w:lang w:val="en-US" w:eastAsia="en-US" w:bidi="ar-SA"/>
          </w:rPr>
          <w:t>https://www.worldwildlife.org</w:t>
        </w:r>
      </w:hyperlink>
      <w:r>
        <w:rPr>
          <w:rFonts w:ascii="times" w:eastAsia="times" w:hAnsi="times" w:cs="times"/>
          <w:color w:val="000000"/>
          <w:sz w:val="20"/>
          <w:lang w:val="en-US" w:eastAsia="en-US" w:bidi="ar-SA"/>
        </w:rPr>
        <w:t xml:space="preserve">; </w:t>
      </w:r>
      <w:hyperlink r:id="rId471" w:history="1">
        <w:r>
          <w:rPr>
            <w:rFonts w:ascii="times" w:eastAsia="times" w:hAnsi="times" w:cs="times"/>
            <w:i/>
            <w:color w:val="0077CC"/>
            <w:sz w:val="20"/>
            <w:u w:val="single"/>
            <w:shd w:val="clear" w:color="auto" w:fill="FFFFFF"/>
            <w:lang w:val="en-US" w:eastAsia="en-US" w:bidi="ar-SA"/>
          </w:rPr>
          <w:t>https://oceana.org</w:t>
        </w:r>
      </w:hyperlink>
      <w:r>
        <w:rPr>
          <w:rFonts w:ascii="times" w:eastAsia="times" w:hAnsi="times" w:cs="times"/>
          <w:color w:val="000000"/>
          <w:sz w:val="20"/>
          <w:lang w:val="en-US" w:eastAsia="en-US" w:bidi="ar-SA"/>
        </w:rPr>
        <w:t xml:space="preserve">; </w:t>
      </w:r>
      <w:hyperlink r:id="rId472" w:history="1">
        <w:r>
          <w:rPr>
            <w:rFonts w:ascii="times" w:eastAsia="times" w:hAnsi="times" w:cs="times"/>
            <w:i/>
            <w:color w:val="0077CC"/>
            <w:sz w:val="20"/>
            <w:u w:val="single"/>
            <w:shd w:val="clear" w:color="auto" w:fill="FFFFFF"/>
            <w:lang w:val="en-US" w:eastAsia="en-US" w:bidi="ar-SA"/>
          </w:rPr>
          <w:t>https://www.sharktrust.org</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Exploring the realms of history, science, nature and technology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mouth of most sharks is located beneath the snout.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jaw is connected to the skull by ligaments and mus-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cles. When a shark begins to bite, the snout moves up and out of the way, while the jaw moves forward and protrudes.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LEARN ABOUT PASTA IN THE NEXT INSTALLMENT OF WORLD OF WONDER SUNDAY, JULY 25, 2021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tiger shark is a nocturnal predator 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scavenger with keen eyesight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sense of smell. It will eat just about anything - including humans. It is named for the tigerlike stripes of juveniles.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basics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closely related to skates and rays and are cartilaginous. Cartilaginous fish have a skeleton made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 cartilage instead of bone.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Cartilage is a strong, flexible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material - human noses and earlobes are made of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Female great whites are about twice as large as 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 sense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have highly developed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senses. In addition to taste, touch, sight, smell and hear-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ing, sharks also have an electrical sense that can detect small electric signals of prey.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can also detect vibra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tions made by animals mov ing through the water using a sense called distant touch.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Poor parenting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the ways that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differ from most fish is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fertilize their eggs inside the mother. Some sharks then lay the eggs outside the body, but most give birth to live young. Sharks have long preg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nancies, averaging between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9 to 12 months. Baby sharks are called pups. Sharks do not look after their young, 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even eat their babies.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Pups begin to swim and hunt almost immediately after birth.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Teeth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have several rows of teeth; many have five to 15 rows. Some sharks have as many as 3,000 teeth at 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time. New teeth move forward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 replace old or lost ones. A missing tooth can be replaced in about 24 hours. Most sharks do not chew their food very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much - instead, they swallow large chunks whole.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2021 Triefeldt Studios, Inc.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Distributed by Andrews McMeel Syndication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whale shark, the largest of sharks and the largest fish in the world, survives primarily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plankton (tiny ocean animals).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three sharks that feed mostly on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Thresher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Human Hammerhead shark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Greenland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Jaws (not the movie)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Gills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Whale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basking shark swims with its mouth open, feeding on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Basking shark Zebra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Blue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currents as they migrate.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Water enters the shark's mouth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passes over the gills, where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respiration takes place. Oxygen in the water is exchanged for carbon dioxide in the blood, then the water passes out of the gill slits. Most sharks need to swim to force water through their mouths and over their gills.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megamouth is a deep-water shark that eats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Megamouth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spiny dogfish 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Opening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Jaw separates from skull filaments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great white shark is one of the largest, most fearsome predators in the ocean. It hunts on the surface of the water and bangs into its prey while taking a big bite. It has several rows of teeth that can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number into the thousands.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Did you know?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sharks can detect blood and animal odors from many miles away. Chum is a mix of fish blood and guts used to at tract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don't blink.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Small, toothlike scales cover 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body, making the skin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 a shark very rough. Dried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 skin was once used as sandpaper.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fish have a swim bladder, an organ that helps them maintain certain depths.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dont. They have a large liver filled with oil that is lighter than water. This helps sharks float a little, but most need to swim constantly, or they will sink.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never get cancer, so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are being studied with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hope of developing cancerfighting drugs.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Feeding frenzy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carnivores (meat Shark feeding behavior 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stimulated when three or more sharks show up for a meal.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can become very excited and vicious, attacking not only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food, but each other. This is called a feeding frenzy.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Scary stats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born predators, but they are not really man-eaters.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almost 8 billion people on Earth, there are only about 80 shark attacks each year. About a fourth of those attacks are fatal. Humans are much more dangerous to sharks: 30 million to 100 million sharks are killed by people each year, and 80 shark species face extinction.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Large sharks are suffering the most from overhunting. Some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countries, including the United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States, have made laws to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protect sharks.</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Sand tiger sharkSpiny dog-fish sharkMouth closedoften eaten asfish and chips.JawmovesIn Europe, theThe Greenland shark can liveup to 400 years and doesn't reach sexual maturity until 150 years.Blue sharks use their large pectoral fins to rideforwardFully openis below skulleaters). Most sharks eat fish(often other sharks), squid and octopus. Larger sharks, like the great white, eat just about anything: seals, turtles, small whales, garbage and (rarely) humans.gill slit</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6611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times" w:eastAsia="times" w:hAnsi="times" w:cs="times"/>
            <w:b/>
            <w:bCs/>
            <w:i/>
            <w:color w:val="0077CC"/>
            <w:kern w:val="32"/>
            <w:sz w:val="28"/>
            <w:szCs w:val="32"/>
            <w:u w:val="single"/>
            <w:shd w:val="clear" w:color="auto" w:fill="FFFFFF"/>
            <w:lang w:val="en-US" w:eastAsia="en-US" w:bidi="ar-SA"/>
          </w:rPr>
          <w:t>SHARKS; Sharks are fish, but special and unique fish. There are about 450 species of sharks found in waters all over the world. One of the oldest vertebrates on Earth, the shark has existed for 400 million years.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Brattleboro Reformer (Vermont)</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Brattleboro Reformer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S05</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753 words</w:t>
      </w:r>
    </w:p>
    <w:p>
      <w:pPr>
        <w:keepNext/>
        <w:spacing w:before="240" w:after="0" w:line="340" w:lineRule="atLeast"/>
        <w:ind w:left="0" w:right="0" w:firstLine="0"/>
        <w:jc w:val="left"/>
        <w:rPr>
          <w:lang w:val="en-US" w:eastAsia="en-US" w:bidi="ar-SA"/>
        </w:rPr>
      </w:pPr>
      <w:bookmarkStart w:id="89" w:name="Body_43"/>
      <w:bookmarkEnd w:id="89"/>
      <w:r>
        <w:rPr>
          <w:rFonts w:ascii="times" w:eastAsia="times" w:hAnsi="times" w:cs="times"/>
          <w:b/>
          <w:color w:val="000000"/>
          <w:sz w:val="28"/>
          <w:lang w:val="en-US" w:eastAsia="en-US" w:bidi="ar-SA"/>
        </w:rPr>
        <w:t>Body</w:t>
      </w:r>
    </w:p>
    <w:p>
      <w:pPr>
        <w:spacing w:line="60" w:lineRule="exact"/>
        <w:rPr>
          <w:lang w:val="en-US" w:eastAsia="en-US" w:bidi="ar-SA"/>
        </w:rPr>
      </w:pPr>
      <w:r>
        <w:pict>
          <v:line id="_x0000_s1178"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SOURCES: World Book Encyclopedia, World Book Inc.; </w:t>
      </w:r>
      <w:hyperlink r:id="rId469" w:history="1">
        <w:r>
          <w:rPr>
            <w:rFonts w:ascii="times" w:eastAsia="times" w:hAnsi="times" w:cs="times"/>
            <w:i/>
            <w:color w:val="0077CC"/>
            <w:sz w:val="20"/>
            <w:u w:val="single"/>
            <w:shd w:val="clear" w:color="auto" w:fill="FFFFFF"/>
            <w:lang w:val="en-US" w:eastAsia="en-US" w:bidi="ar-SA"/>
          </w:rPr>
          <w:t>https://www.britannica.com</w:t>
        </w:r>
      </w:hyperlink>
      <w:r>
        <w:rPr>
          <w:rFonts w:ascii="times" w:eastAsia="times" w:hAnsi="times" w:cs="times"/>
          <w:color w:val="000000"/>
          <w:sz w:val="20"/>
          <w:lang w:val="en-US" w:eastAsia="en-US" w:bidi="ar-SA"/>
        </w:rPr>
        <w:t xml:space="preserve">; </w:t>
      </w:r>
      <w:hyperlink r:id="rId470" w:history="1">
        <w:r>
          <w:rPr>
            <w:rFonts w:ascii="times" w:eastAsia="times" w:hAnsi="times" w:cs="times"/>
            <w:i/>
            <w:color w:val="0077CC"/>
            <w:sz w:val="20"/>
            <w:u w:val="single"/>
            <w:shd w:val="clear" w:color="auto" w:fill="FFFFFF"/>
            <w:lang w:val="en-US" w:eastAsia="en-US" w:bidi="ar-SA"/>
          </w:rPr>
          <w:t>https://www.worldwildlife.org</w:t>
        </w:r>
      </w:hyperlink>
      <w:r>
        <w:rPr>
          <w:rFonts w:ascii="times" w:eastAsia="times" w:hAnsi="times" w:cs="times"/>
          <w:color w:val="000000"/>
          <w:sz w:val="20"/>
          <w:lang w:val="en-US" w:eastAsia="en-US" w:bidi="ar-SA"/>
        </w:rPr>
        <w:t xml:space="preserve">; </w:t>
      </w:r>
      <w:hyperlink r:id="rId471" w:history="1">
        <w:r>
          <w:rPr>
            <w:rFonts w:ascii="times" w:eastAsia="times" w:hAnsi="times" w:cs="times"/>
            <w:i/>
            <w:color w:val="0077CC"/>
            <w:sz w:val="20"/>
            <w:u w:val="single"/>
            <w:shd w:val="clear" w:color="auto" w:fill="FFFFFF"/>
            <w:lang w:val="en-US" w:eastAsia="en-US" w:bidi="ar-SA"/>
          </w:rPr>
          <w:t>https://oceana.org</w:t>
        </w:r>
      </w:hyperlink>
      <w:r>
        <w:rPr>
          <w:rFonts w:ascii="times" w:eastAsia="times" w:hAnsi="times" w:cs="times"/>
          <w:color w:val="000000"/>
          <w:sz w:val="20"/>
          <w:lang w:val="en-US" w:eastAsia="en-US" w:bidi="ar-SA"/>
        </w:rPr>
        <w:t xml:space="preserve">; </w:t>
      </w:r>
      <w:hyperlink r:id="rId472" w:history="1">
        <w:r>
          <w:rPr>
            <w:rFonts w:ascii="times" w:eastAsia="times" w:hAnsi="times" w:cs="times"/>
            <w:i/>
            <w:color w:val="0077CC"/>
            <w:sz w:val="20"/>
            <w:u w:val="single"/>
            <w:shd w:val="clear" w:color="auto" w:fill="FFFFFF"/>
            <w:lang w:val="en-US" w:eastAsia="en-US" w:bidi="ar-SA"/>
          </w:rPr>
          <w:t>https://www.sharktrust.org</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Exploring the realms of history, science, nature and technology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mouth of most sharks is located beneath the snout.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jaw is connected to the skull by ligaments and mus-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cles. When a shark begins to bite, the snout moves up and out of the way, while the jaw moves forward and protrudes.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LEARN ABOUT PASTA IN THE NEXT INSTALLMENT OF WORLD OF WONDER SUNDAY, JULY 25, 2021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tiger shark is a nocturnal predator 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scavenger with keen eyesight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sense of smell. It will eat just about anything - including humans. It is named for the tigerlike stripes of juveniles.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basics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closely related to skates and rays and are cartilaginous. Cartilaginous fish have a skeleton made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 cartilage instead of bone.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Cartilage is a strong, flexible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material - human noses and earlobes are made of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Female great whites are about twice as large as 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 sense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have highly developed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senses. In addition to taste, touch, sight, smell and hear-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ing, sharks also have an electrical sense that can detect small electric signals of prey.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can also detect vibra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tions made by animals mov ing through the water using a sense called distant touch.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Poor parenting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the ways that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differ from most fish is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fertilize their eggs inside the mother. Some sharks then lay the eggs outside the body, but most give birth to live young. Sharks have long preg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nancies, averaging between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9 to 12 months. Baby sharks are called pups. Sharks do not look after their young, 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even eat their babies.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Pups begin to swim and hunt almost immediately after birth.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Teeth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have several rows of teeth; many have five to 15 rows. Some sharks have as many as 3,000 teeth at 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time. New teeth move forward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 replace old or lost ones. A missing tooth can be replaced in about 24 hours. Most sharks do not chew their food very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much - instead, they swallow large chunks whole.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2021 Triefeldt Studios, Inc.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Distributed by Andrews McMeel Syndication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whale shark, the largest of sharks and the largest fish in the world, survives primarily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plankton (tiny ocean animals).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three sharks that feed mostly on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Thresher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Human Hammerhead shark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Greenland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Jaws (not the movie)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Gills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Whale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basking shark swims with its mouth open, feeding on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Basking shark Zebra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Blue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currents as they migrate.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Water enters the shark's mouth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passes over the gills, where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respiration takes place. Oxygen in the water is exchanged for carbon dioxide in the blood, then the water passes out of the gill slits. Most sharks need to swim to force water through their mouths and over their gills.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megamouth is a deep-water shark that eats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Megamouth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spiny dogfish 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Opening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Jaw separates from skull filaments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great white shark is one of the largest, most fearsome predators in the ocean. It hunts on the surface of the water and bangs into its prey while taking a big bite. It has several rows of teeth that can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number into the thousands.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Did you know?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sharks can detect blood and animal odors from many miles away. Chum is a mix of fish blood and guts used to at tract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don't blink.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Small, toothlike scales cover 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body, making the skin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 a shark very rough. Dried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 skin was once used as sandpaper.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fish have a swim bladder, an organ that helps them maintain certain depths.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dont. They have a large liver filled with oil that is lighter than water. This helps sharks float a little, but most need to swim constantly, or they will sink.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never get cancer, so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are being studied with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hope of developing cancerfighting drugs.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Feeding frenzy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carnivores (meat Shark feeding behavior 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stimulated when three or more sharks show up for a meal.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can become very excited and vicious, attacking not only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food, but each other. This is called a feeding frenzy.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Scary stats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Sharks are born predators, but they are not really man-eaters.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almost 8 billion people on Earth, there are only about 80 shark attacks each year. About a fourth of those attacks are fatal. Humans are much more dangerous to sharks: 30 million to 100 million sharks are killed by people each year, and 80 shark species face extinction.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Large sharks are suffering the most from overhunting. Some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countries, including the United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States, have made laws to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protect sharks.</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79"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Sand tiger sharkSpiny dog-fish sharkMouth closedoften eaten asfish and chips.JawmovesIn Europe, theThe Greenland shark can liveup to 400 years and doesn't reach sexual maturity until 150 years.Blue sharks use their large pectoral fins to rideforwardFully openJaw is below skulleaters). Most sharks eat fish(often other sharks), squid and octopus. Larger sharks, like the great white, eat just about anything: seals, turtles, small whales, garbage and (rarely) humans.gill slit</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6713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times" w:eastAsia="times" w:hAnsi="times" w:cs="times"/>
            <w:b/>
            <w:bCs/>
            <w:i/>
            <w:color w:val="0077CC"/>
            <w:kern w:val="32"/>
            <w:sz w:val="28"/>
            <w:szCs w:val="32"/>
            <w:u w:val="single"/>
            <w:shd w:val="clear" w:color="auto" w:fill="FFFFFF"/>
            <w:lang w:val="en-US" w:eastAsia="en-US" w:bidi="ar-SA"/>
          </w:rPr>
          <w:t xml:space="preserve">Thailand: </w:t>
        </w:r>
      </w:hyperlink>
      <w:hyperlink r:id="rId486"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86" w:history="1">
        <w:r>
          <w:rPr>
            <w:rFonts w:ascii="times" w:eastAsia="times" w:hAnsi="times" w:cs="times"/>
            <w:b/>
            <w:bCs/>
            <w:i/>
            <w:color w:val="0077CC"/>
            <w:kern w:val="32"/>
            <w:sz w:val="28"/>
            <w:szCs w:val="32"/>
            <w:u w:val="single"/>
            <w:shd w:val="clear" w:color="auto" w:fill="FFFFFF"/>
            <w:lang w:val="en-US" w:eastAsia="en-US" w:bidi="ar-SA"/>
          </w:rPr>
          <w:t xml:space="preserve"> post on the Internet prompts investigation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21,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Thai News Service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91" w:name="Body_44"/>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82"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recent post of the selling of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meat at a restaurant in Phuket has prompted the Department of Marine and Coastal Resources to investigate and find the owner for prosecution as the shark is a rare species which is facing distinction.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the probe revealed it was an old picture two years ago and the restaurant owner admitted that his daughter bought the sharks from fishermen two years ago.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was revealed by the department's director-general Mr Jatuporn Burutphat after the post went viral on the social media last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Mr Jatuporn admitted that at first sight of the post, it was unacceptable for restaurant to sell shark meat.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said authorities were then dispatched to the restaurant Champ Seafood in Phuket but found nothing went wrong as what were posted.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 shark meat was sold but the restaurant owner admitted that his daughter bought fishes from a fishing pier at Ko Sirae two years ago. But he said the sharks were among the cache of fishes bought, not knowing there were rare sharks among other fishes in the same cache.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admitted that he also didn't know the law prohibits the sale of leopard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department's chief said that no legal action was taken against the owner because there is a loophole in the law governing the protection of rare marine life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he said that the restaurant owner promised to cooperate with authorities to refrain from selling shark meat.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said authorities also inspected several restaurants on Phuket beaches and sought their cooperation to not selling shark meat as they have information that some business operators in Phuket, Krabi and Surat Thani are still selling rare animal species as food. - Thai PBS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672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times" w:eastAsia="times" w:hAnsi="times" w:cs="times"/>
            <w:b/>
            <w:bCs/>
            <w:i/>
            <w:color w:val="0077CC"/>
            <w:kern w:val="32"/>
            <w:sz w:val="28"/>
            <w:szCs w:val="32"/>
            <w:u w:val="single"/>
            <w:shd w:val="clear" w:color="auto" w:fill="FFFFFF"/>
            <w:lang w:val="en-US" w:eastAsia="en-US" w:bidi="ar-SA"/>
          </w:rPr>
          <w:t xml:space="preserve">Thailand: </w:t>
        </w:r>
      </w:hyperlink>
      <w:hyperlink r:id="rId493"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493" w:history="1">
        <w:r>
          <w:rPr>
            <w:rFonts w:ascii="times" w:eastAsia="times" w:hAnsi="times" w:cs="times"/>
            <w:b/>
            <w:bCs/>
            <w:i/>
            <w:color w:val="0077CC"/>
            <w:kern w:val="32"/>
            <w:sz w:val="28"/>
            <w:szCs w:val="32"/>
            <w:u w:val="single"/>
            <w:shd w:val="clear" w:color="auto" w:fill="FFFFFF"/>
            <w:lang w:val="en-US" w:eastAsia="en-US" w:bidi="ar-SA"/>
          </w:rPr>
          <w:t xml:space="preserve"> post on the Internet prompts investigation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21,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2017 Thai News Service Group Nov 21, 2017</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3" w:name="Body_45"/>
      <w:bookmarkEnd w:id="93"/>
      <w:r>
        <w:rPr>
          <w:rFonts w:ascii="times" w:eastAsia="times" w:hAnsi="times" w:cs="times"/>
          <w:b/>
          <w:color w:val="000000"/>
          <w:sz w:val="28"/>
          <w:lang w:val="en-US" w:eastAsia="en-US" w:bidi="ar-SA"/>
        </w:rPr>
        <w:t>Body</w:t>
      </w:r>
    </w:p>
    <w:p>
      <w:pPr>
        <w:spacing w:line="60" w:lineRule="exact"/>
        <w:rPr>
          <w:lang w:val="en-US" w:eastAsia="en-US" w:bidi="ar-SA"/>
        </w:rPr>
      </w:pPr>
      <w:r>
        <w:pict>
          <v:line id="_x0000_s1185"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times" w:eastAsia="times" w:hAnsi="times" w:cs="time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recent post of the selling of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meat at a restaurant in Phuket has prompted the Department of Marine and Coastal Resources to investigate and find the owner for prosecution as the shark is a rare species which is facing distinction.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the probe revealed it was an old picture two years ago and the restaurant owner admitted that his daughter bought the sharks from fishermen two years ago.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was revealed by the department's director-general Mr Jatuporn Burutphat after the post went viral on the social media last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Mr Jatuporn admitted that at first sight of the post, it was unacceptable for restaurant to sell shark meat.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said authorities were then dispatched to the restaurant Champ Seafood in Phuket but found nothing went wrong as what were posted.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 shark meat was sold but the restaurant owner admitted that his daughter bought fishes from a fishing pier at Ko Sirae two years ago. But he said the sharks were among the cache of fishes bought, not knowing there were rare sharks among other fishes in the same cache.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admitted that he also didn't know the law prohibits the sale of leopard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department's chief said that no legal action was taken against the owner because there is a loophole in the law governing the protection of rare marine life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he said that the restaurant owner promised to cooperate with authorities to refrain from selling shark meat.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He said authorities also inspected several restaurants on Phuket beaches and sought their cooperation to not selling shark meat as they have information that some business operators in Phuket, Krabi and Surat Thani are still selling rare animal species as food. - Thai PBS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0774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0" w:history="1">
        <w:r>
          <w:rPr>
            <w:rFonts w:ascii="times" w:eastAsia="times" w:hAnsi="times" w:cs="times"/>
            <w:b/>
            <w:bCs/>
            <w:i/>
            <w:color w:val="0077CC"/>
            <w:kern w:val="32"/>
            <w:sz w:val="28"/>
            <w:szCs w:val="32"/>
            <w:u w:val="single"/>
            <w:shd w:val="clear" w:color="auto" w:fill="FFFFFF"/>
            <w:lang w:val="en-US" w:eastAsia="en-US" w:bidi="ar-SA"/>
          </w:rPr>
          <w:t>Along the Waterfront: Gone Fishin' on Stearns Wharf; Regulars line the rails to cast their lines and try their luck ... because there's no such thing as a bad day fishing</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Noozhawk (Santa Barbara, CA)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August 29,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Malamute Ventures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SPORTS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889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Dennis Moran, NOOZHAWK CORRESPONDENT</w:t>
      </w:r>
    </w:p>
    <w:p>
      <w:pPr>
        <w:keepNext/>
        <w:spacing w:before="240" w:after="0" w:line="340" w:lineRule="atLeast"/>
        <w:ind w:left="0" w:right="0" w:firstLine="0"/>
        <w:jc w:val="left"/>
        <w:rPr>
          <w:lang w:val="en-US" w:eastAsia="en-US" w:bidi="ar-SA"/>
        </w:rPr>
      </w:pPr>
      <w:bookmarkStart w:id="95" w:name="Body_46"/>
      <w:bookmarkEnd w:id="95"/>
      <w:r>
        <w:rPr>
          <w:rFonts w:ascii="times" w:eastAsia="times" w:hAnsi="times" w:cs="times"/>
          <w:b/>
          <w:color w:val="000000"/>
          <w:sz w:val="28"/>
          <w:lang w:val="en-US" w:eastAsia="en-US" w:bidi="ar-SA"/>
        </w:rPr>
        <w:t>Body</w:t>
      </w:r>
    </w:p>
    <w:p>
      <w:pPr>
        <w:spacing w:line="60" w:lineRule="exact"/>
        <w:rPr>
          <w:lang w:val="en-US" w:eastAsia="en-US" w:bidi="ar-SA"/>
        </w:rPr>
      </w:pPr>
      <w:r>
        <w:pict>
          <v:line id="_x0000_s1188"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[Noozhawk's note: This is the latest in a series of articles on the myriad of recreational activities along the Santa Barbara waterfront. Click here for the complete series index.]</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 waterfront activities involve spiked volleyballs, pop-shoved skateboards, endurance swims and other vigorous elements.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Then there's fishing on Stearns Wharf. That feels like an eye of contemplation and quiet conversation in the middle of it all, as local anglers bait and drop their lines and wait for a strike.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all time and luck," said Santa Barbara High School student Collin Crolius, a Stearns Wharf regular and a veteran angler.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right place at the right time. It's always nice to be 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is placeholder text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Stearns Wharf was built in 1872, after lumber merchant John Peck Stearns borrowed $41,000 for the 1,600-foot project, according to historian Neal Graffy's book, Santa Barbara: Then and 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Santa Barbara, hard to get to until then, finally had a way to dock ships for cargo and visitors.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"Stearns literally opened the door to Santa Barbara, and the outside world soon rushed in," Graffy wrote.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Over the years, the wharf has survived disastrous storms and fires and the decline in its commercial uses.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Stearns Wharf we know today is a tourist magnet with shops, restaurants and attractions such as the Santa Barbara Museum of Natural History Sea Center, as well as great views of sea, city and mountains.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Of course locals come, too, including the fishing regulars who line the outer perimeter, the designated area for pier fishing.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furthest-out of the wharf's businesses is Stearns Wharf Bait &amp; Tackle, which offers gear rental and free advice from owner Mike Drew for catching thresher sharks, halibut, sand bass and much more. The shop's Instagram page also has plenty of photos of happy anglers with the ones that didn't get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No license is required for fishing from manmade structures like the wharf, but catch and size limits are enforceable, according to the California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Crolius comes with a group of friends early, and stays pretty late on summer days. The crew brings provisions for the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"We're targeting thresher sharks, but there's other species," he said. "We catch mackerel, sardines, thresher sharks, leopard sharks, bat rays, skates. All sorts of stuff."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And to eat?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depends," he said. "Thresher sharks we love to eat. Leopard sharks and soupfin, we tend to release those. Mackerel we don't eat, we use them for 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fun to be out here. It's nice weather during the summer, nice and warm. It's fun. I started actually fishing when I was 2 years old. I love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Across the way, Vern Varian Sr. was fishing with his son, Junior, with dog Bitty alongside. The Varians come from Bakersfield to escape the summer heat. Goleta Pier is a favorite spot, and on this day they were trying Stearns.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day before, they'd been on the Coral Sea sportfishing boat from nearby Sea Landing.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 caught 20 rockfish and 20 white," Varian said. "Everyone on the boat caught their limit of each species. Yes, good eating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Here on Stearns, he added, "I'm hoping to catch some baitfish so I can catch shark — tiger shark, sand shark, dog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with groups of anglers anywhere, they observe each others' catch, compare notes.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"They caught one in the corner over there, they caught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Varian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Nick Beebe, wearing a T-shirt that says "The Rodfather," lives in Lompoc and hits Stearns Wharf once or twice a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said he catches "sometimes mackerel, I've caught halibut. Thresher shark, a lot of jack smelt."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"Bat rays? Yes. I try to avoid catching those, because they tangle up everyone's line. They're fun to catch, but when there's a ton of people here, it's not the best. They just dart all over the place and they're hard to control sometimes."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Beebe keeps the mackerel for bait, and likes to eat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"Otherwise, I throw them back," he said. "... I love fishing. The area is nice. People are nice."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But as he's come here for a few years, he's noticed a decline in the catch, and in comparing notes, he said others have noticed, too.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gotten worse, I would say," Beebe explained. "Like usually around this time there would be mackerel and more sharks or rays, more everything. All the fishermen are trying to get their own theories as to what's going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Earlier this year, it was reported that commercially caught groundfish stocks were rebounding after years of overfishing, thanks to strict fishery management programs.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But anecdotally, for Beebe and those he talks to, recreational catches are still trending downward.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"For the people who come often, like these kids over here come all the time — they're usually here before me — you can go all day without catching anything,"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 this day, he's caught a crab and two jack smelt, a good bait fish for 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bait is set on the seabottom for halibut, where they feed, "and it has to be moving," Beebe said. "They like to ambush. So they hide in the sand, and then when something moves by they come out and eat it. The jack smelt tend to get the halibut. Nothing else really hits the jack smelt."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 Noozhawk correspondent Dennis Moran can be reached at </w:t>
      </w:r>
      <w:hyperlink r:id="rId501" w:history="1">
        <w:r>
          <w:rPr>
            <w:rFonts w:ascii="times" w:eastAsia="times" w:hAnsi="times" w:cs="times"/>
            <w:i/>
            <w:color w:val="0077CC"/>
            <w:sz w:val="20"/>
            <w:u w:val="single"/>
            <w:shd w:val="clear" w:color="auto" w:fill="FFFFFF"/>
            <w:lang w:val="en-US" w:eastAsia="en-US" w:bidi="ar-SA"/>
          </w:rPr>
          <w:t>sports@noozhawk.com</w:t>
        </w:r>
      </w:hyperlink>
      <w:r>
        <w:rPr>
          <w:rFonts w:ascii="times" w:eastAsia="times" w:hAnsi="times" w:cs="times"/>
          <w:color w:val="000000"/>
          <w:sz w:val="20"/>
          <w:lang w:val="en-US" w:eastAsia="en-US" w:bidi="ar-SA"/>
        </w:rPr>
        <w:t xml:space="preserve"> . Follow Noozhawk Sports on Twitter: @NoozhawkSports. Connect with Noozhawk on Facebook.</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89"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Vern Varian Sr., with son Vern Jr., right, come to the coast from Bakersfield to fish. (Dennis Moran / Noozhawk photo) Lompoc resident Nick Beebe started fishing with his dad long ago and has kept at it. He's been a Stearns Wharf regular for years. (Dennis Moran / Noozhawk photo)</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6816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times" w:eastAsia="times" w:hAnsi="times" w:cs="times"/>
            <w:b/>
            <w:bCs/>
            <w:i/>
            <w:color w:val="0077CC"/>
            <w:kern w:val="32"/>
            <w:sz w:val="28"/>
            <w:szCs w:val="32"/>
            <w:u w:val="single"/>
            <w:shd w:val="clear" w:color="auto" w:fill="FFFFFF"/>
            <w:lang w:val="en-US" w:eastAsia="en-US" w:bidi="ar-SA"/>
          </w:rPr>
          <w:t xml:space="preserve">Queensland </w:t>
        </w:r>
      </w:hyperlink>
      <w:hyperlink r:id="rId508"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508" w:history="1">
        <w:r>
          <w:rPr>
            <w:rFonts w:ascii="times" w:eastAsia="times" w:hAnsi="times" w:cs="times"/>
            <w:b/>
            <w:bCs/>
            <w:i/>
            <w:color w:val="0077CC"/>
            <w:kern w:val="32"/>
            <w:sz w:val="28"/>
            <w:szCs w:val="32"/>
            <w:u w:val="single"/>
            <w:shd w:val="clear" w:color="auto" w:fill="FFFFFF"/>
            <w:lang w:val="en-US" w:eastAsia="en-US" w:bidi="ar-SA"/>
          </w:rPr>
          <w:t xml:space="preserve"> makes first recorded sexual transition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Brisbane Times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16, 2017 Monday 09:04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Amy Mitchell-Whittington</w:t>
      </w:r>
    </w:p>
    <w:p>
      <w:pPr>
        <w:keepNext/>
        <w:spacing w:before="240" w:after="0" w:line="340" w:lineRule="atLeast"/>
        <w:ind w:left="0" w:right="0" w:firstLine="0"/>
        <w:jc w:val="left"/>
        <w:rPr>
          <w:lang w:val="en-US" w:eastAsia="en-US" w:bidi="ar-SA"/>
        </w:rPr>
      </w:pPr>
      <w:bookmarkStart w:id="97" w:name="Body_47"/>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92"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Townsville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sexual transition that could help save her endangered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changed from sexual to asexual reproduction after she was separated from her mating partner at Townsville's Reef HQ Aquarium, the first time it has been recorded for her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University of Queensland's Dr Christine Dudgeon documented the change, which was published in Nature's Scientific Reports on Monday.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and Leo were separated in 2013 after issues with space at the aquarium and three years later, Leonie laid eggs that hatched three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Initially, Dr Dudgeon thought Leonie had stored sperm from Leo, a trait well documented in many shark species, however DNA testing of the pups found they only carried cells from Leonie.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checked the DNA on all of these pups and the alternative explanation was asexual reproduction,"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has been documented from this species before, from an animal in an aquarium in Dubai, but...she had been captured from the wild as an asexual animal and placed in an aquarium and started reproducing asexually when she reached maturity."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said the finding was a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fact that this animal was able to switch so quickly within two years, for an animal that likely lives up to 40 years minimum, was a really big surprise that they are capable of doing it, and capable of doing it so quickly,"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She said the likely trigger was the removal of Leo.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"Possibly this is an adaption for the times when individuals or populations are isolated and it enables those animals to hold on a little bit longer so they can essentially continue their genetic lineage until a mate is able to be found,"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she said it was only a short-term mechanism, as Leonie's pups had only half the genetic diversity of their mother.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"Having half of this genetic diversity means they are probably not able to continue this lineage very far into the future,"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said it was not known whether this change occurred in wild leopard sharks that were listed as endangered under the IUCN Red List of threatened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"What we want to know now is could this occur in the wild and, if so, how often does it?"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the most threatened group of all the known vertebrates, many of them are very heavily exploited without the capacity to recover quickly so this strategy may be important for the short-term survival of these different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"Having the capacity to extend the life of that egg into maturity when that female can find a mate to reproduce may just be enough to enable those populations to hold on for a little bit longer,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because of the reduced diversity, it is not likely this is a long-term strategy and so as far as conservation actions go, we still have the responsibility to try and preserve and manage these populations."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will follow the pups until they reach maturity to see if they can reproduce 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lose genetic diversity with generations of asexual reproduction, so we'll be seeing if these offspring can mate sexually themselves," she said.</w:t>
      </w:r>
    </w:p>
    <w:p>
      <w:pPr>
        <w:keepNext w:val="0"/>
        <w:spacing w:before="240" w:after="0" w:line="260" w:lineRule="atLeast"/>
        <w:ind w:left="0" w:right="0" w:firstLine="0"/>
        <w:jc w:val="both"/>
        <w:rPr>
          <w:lang w:val="en-US" w:eastAsia="en-US" w:bidi="ar-SA"/>
        </w:rPr>
      </w:pPr>
      <w:hyperlink r:id="rId509" w:history="1">
        <w:r>
          <w:rPr>
            <w:rFonts w:ascii="times" w:eastAsia="times" w:hAnsi="times" w:cs="times"/>
            <w:i/>
            <w:color w:val="0077CC"/>
            <w:sz w:val="20"/>
            <w:u w:val="single"/>
            <w:shd w:val="clear" w:color="auto" w:fill="FFFFFF"/>
            <w:lang w:val="en-US" w:eastAsia="en-US" w:bidi="ar-SA"/>
          </w:rPr>
          <w:t>Stay informed. Like Brisbane Times on Facebook</w:t>
        </w:r>
      </w:hyperlink>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09792" from="0,10pt" to="512pt,10pt" strokecolor="black" strokeweight="1pt">
            <v:stroke linestyle="single"/>
          </v:line>
        </w:pict>
      </w:r>
      <w:r>
        <w:rPr>
          <w:rFonts w:ascii="times" w:eastAsia="times" w:hAnsi="times" w:cs="times"/>
          <w:b/>
          <w:color w:val="767676"/>
          <w:sz w:val="16"/>
          <w:lang w:val="en-US" w:eastAsia="en-US" w:bidi="ar-SA"/>
        </w:rPr>
        <w:t>End of Document</w:t>
      </w:r>
    </w:p>
    <w:p>
      <w:pPr>
        <w:rPr>
          <w:rFonts w:ascii="times" w:eastAsia="times" w:hAnsi="times" w:cs="times"/>
          <w:sz w:val="20"/>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98" w:name="Bookmark_50"/>
      <w:bookmarkEnd w:id="98"/>
    </w:p>
    <w:p>
      <w:pPr>
        <w:rPr>
          <w:rFonts w:ascii="times" w:eastAsia="times" w:hAnsi="times" w:cs="times"/>
          <w:sz w:val="20"/>
          <w:lang w:val="en-US" w:eastAsia="en-US" w:bidi="ar-SA"/>
        </w:rPr>
      </w:pPr>
      <w:r>
        <w:pict>
          <v:shape id="_x0000_i1194" type="#_x0000_t75" alt="LexisNexis®" style="width:147.75pt;height:30pt">
            <v:imagedata r:id="rId5" o:title=""/>
          </v:shape>
        </w:pict>
      </w:r>
      <w:r>
        <w:rPr>
          <w:rFonts w:ascii="times" w:eastAsia="times" w:hAnsi="times" w:cs="times"/>
          <w:sz w:val="20"/>
          <w:lang w:val="en-US" w:eastAsia="en-US" w:bidi="ar-SA"/>
        </w:rPr>
        <w:cr/>
      </w:r>
    </w:p>
    <w:p>
      <w:pPr>
        <w:keepNext w:val="0"/>
        <w:spacing w:before="240" w:after="200" w:line="340" w:lineRule="atLeast"/>
        <w:ind w:left="0" w:right="0" w:firstLine="0"/>
        <w:jc w:val="center"/>
        <w:outlineLvl w:val="0"/>
        <w:rPr>
          <w:rFonts w:ascii="Arial" w:eastAsia="times" w:hAnsi="Arial" w:cs="Arial"/>
          <w:b/>
          <w:bCs/>
          <w:kern w:val="32"/>
          <w:sz w:val="32"/>
          <w:szCs w:val="32"/>
          <w:lang w:val="en-US" w:eastAsia="en-US" w:bidi="ar-SA"/>
        </w:rPr>
      </w:pPr>
      <w:hyperlink r:id="rId516" w:history="1">
        <w:r>
          <w:rPr>
            <w:rFonts w:ascii="times" w:eastAsia="times" w:hAnsi="times" w:cs="times"/>
            <w:b/>
            <w:bCs/>
            <w:i/>
            <w:color w:val="0077CC"/>
            <w:kern w:val="32"/>
            <w:sz w:val="28"/>
            <w:szCs w:val="32"/>
            <w:u w:val="single"/>
            <w:shd w:val="clear" w:color="auto" w:fill="FFFFFF"/>
            <w:lang w:val="en-US" w:eastAsia="en-US" w:bidi="ar-SA"/>
          </w:rPr>
          <w:t>What Types of Sharks Are Found in U.S. Waters and Are They Dangerous?</w:t>
        </w:r>
      </w:hyperlink>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Newsweek.com</w:t>
      </w:r>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August 26, 2021 Thursday 5:55 AM EST</w:t>
      </w:r>
    </w:p>
    <w:p>
      <w:pPr>
        <w:keepNext w:val="0"/>
        <w:spacing w:after="0" w:line="240" w:lineRule="atLeast"/>
        <w:ind w:right="0"/>
        <w:jc w:val="both"/>
        <w:rPr>
          <w:rFonts w:ascii="times" w:eastAsia="times" w:hAnsi="times" w:cs="times"/>
          <w:sz w:val="20"/>
          <w:lang w:val="en-US" w:eastAsia="en-US" w:bidi="ar-SA"/>
        </w:rPr>
      </w:pP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 2021 Newsweek Inc. All Rights Reserved</w:t>
      </w: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pict>
          <v:shape id="_x0000_i1195" type="#_x0000_t75" style="width:166.48pt;height:42.74pt">
            <v:imagedata r:id="rId517" o:title=""/>
          </v:shap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1219 words</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Soo Kim</w:t>
      </w:r>
    </w:p>
    <w:p>
      <w:pPr>
        <w:keepNext w:val="0"/>
        <w:spacing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There have been at least 80 or so types of sharks reported in the coastal waters of the Atlantic and Pacific regions in the U.S. These are the most dangerous.</w:t>
      </w:r>
    </w:p>
    <w:p>
      <w:pPr>
        <w:keepNext/>
        <w:spacing w:before="240" w:after="0" w:line="340" w:lineRule="atLeast"/>
        <w:ind w:left="0" w:right="0" w:firstLine="0"/>
        <w:jc w:val="left"/>
        <w:rPr>
          <w:rFonts w:ascii="times" w:eastAsia="times" w:hAnsi="times" w:cs="times"/>
          <w:sz w:val="20"/>
          <w:lang w:val="en-US" w:eastAsia="en-US" w:bidi="ar-SA"/>
        </w:rPr>
      </w:pPr>
      <w:bookmarkStart w:id="99" w:name="Body_48"/>
      <w:bookmarkEnd w:id="99"/>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196" style="position:absolute;z-index:251708416" from="0,2pt" to="512pt,2pt" strokecolor="#009ddb" strokeweight="2pt">
            <v:stroke linestyle="single"/>
            <w10:wrap type="topAndBottom"/>
          </v:line>
        </w:pict>
      </w:r>
    </w:p>
    <w:p>
      <w:pPr>
        <w:rPr>
          <w:rFonts w:ascii="times" w:eastAsia="times" w:hAnsi="times" w:cs="times"/>
          <w:sz w:val="20"/>
          <w:lang w:val="en-US" w:eastAsia="en-US" w:bidi="ar-SA"/>
        </w:rPr>
      </w:pP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Many types of sharks are found in Atlantic coastal waters and along the Pacific Coast. Among those reported in the U.S. include the </w:t>
      </w:r>
      <w:hyperlink r:id="rId518" w:history="1">
        <w:r>
          <w:rPr>
            <w:rFonts w:ascii="times" w:eastAsia="times" w:hAnsi="times" w:cs="times"/>
            <w:i/>
            <w:color w:val="0077CC"/>
            <w:sz w:val="20"/>
            <w:u w:val="single"/>
            <w:shd w:val="clear" w:color="auto" w:fill="FFFFFF"/>
            <w:lang w:val="en-US" w:eastAsia="en-US" w:bidi="ar-SA"/>
          </w:rPr>
          <w:t>great white shark</w:t>
        </w:r>
      </w:hyperlink>
      <w:r>
        <w:rPr>
          <w:rFonts w:ascii="times" w:eastAsia="times" w:hAnsi="times" w:cs="times"/>
          <w:color w:val="000000"/>
          <w:sz w:val="20"/>
          <w:lang w:val="en-US" w:eastAsia="en-US" w:bidi="ar-SA"/>
        </w:rPr>
        <w:t>(or simply known as the white shark)—which are among the top predators—and the whale shark, the world's largest fish.</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According to the </w:t>
      </w:r>
      <w:hyperlink r:id="rId519" w:history="1">
        <w:r>
          <w:rPr>
            <w:rFonts w:ascii="times" w:eastAsia="times" w:hAnsi="times" w:cs="times"/>
            <w:i/>
            <w:color w:val="0077CC"/>
            <w:sz w:val="20"/>
            <w:u w:val="single"/>
            <w:shd w:val="clear" w:color="auto" w:fill="FFFFFF"/>
            <w:lang w:val="en-US" w:eastAsia="en-US" w:bidi="ar-SA"/>
          </w:rPr>
          <w:t>U.S. National Oceanic and Atmospheric Administration (NOAA)</w:t>
        </w:r>
      </w:hyperlink>
      <w:r>
        <w:rPr>
          <w:rFonts w:ascii="times" w:eastAsia="times" w:hAnsi="times" w:cs="times"/>
          <w:color w:val="000000"/>
          <w:sz w:val="20"/>
          <w:lang w:val="en-US" w:eastAsia="en-US" w:bidi="ar-SA"/>
        </w:rPr>
        <w:t>, there are over 50 species of sharks in the waters off the country's East Coast alone.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Shark Research Committee, a nonprofit research group, says there have been at least 34 shark species recorded off the Pacific Coast, mostly around California, Alaska and Oregon in the U.S.</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Are All Sharks Dangerous?</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International Shark Attack File (ISAF) that is administered by the Florida Museum of Natural History—explains: "Say the word 'shark' and the first image most people conjure up is a</w:t>
      </w:r>
      <w:hyperlink r:id="rId520" w:history="1">
        <w:r>
          <w:rPr>
            <w:rFonts w:ascii="times" w:eastAsia="times" w:hAnsi="times" w:cs="times"/>
            <w:i/>
            <w:color w:val="0077CC"/>
            <w:sz w:val="20"/>
            <w:u w:val="single"/>
            <w:shd w:val="clear" w:color="auto" w:fill="FFFFFF"/>
            <w:lang w:val="en-US" w:eastAsia="en-US" w:bidi="ar-SA"/>
          </w:rPr>
          <w:t>Jaws</w:t>
        </w:r>
      </w:hyperlink>
      <w:hyperlink r:id="rId520" w:history="1">
        <w:r>
          <w:rPr>
            <w:rFonts w:ascii="times" w:eastAsia="times" w:hAnsi="times" w:cs="times"/>
            <w:i/>
            <w:color w:val="0077CC"/>
            <w:sz w:val="20"/>
            <w:u w:val="single"/>
            <w:shd w:val="clear" w:color="auto" w:fill="FFFFFF"/>
            <w:lang w:val="en-US" w:eastAsia="en-US" w:bidi="ar-SA"/>
          </w:rPr>
          <w:t>-inspired white shark devouring unsuspecting bathers</w:t>
        </w:r>
      </w:hyperlink>
      <w:r>
        <w:rPr>
          <w:rFonts w:ascii="times" w:eastAsia="times" w:hAnsi="times" w:cs="times"/>
          <w:color w:val="000000"/>
          <w:sz w:val="20"/>
          <w:lang w:val="en-US" w:eastAsia="en-US" w:bidi="ar-SA"/>
        </w:rPr>
        <w:t xml:space="preserve"> while well-meaning authorities and scientists helplessly stand by."</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But contrary to what most people might think, most sharks do not pose a threat to humans.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Speaking to </w:t>
      </w:r>
      <w:r>
        <w:rPr>
          <w:rFonts w:ascii="times" w:eastAsia="times" w:hAnsi="times" w:cs="times"/>
          <w:i/>
          <w:color w:val="000000"/>
          <w:sz w:val="20"/>
          <w:lang w:val="en-US" w:eastAsia="en-US" w:bidi="ar-SA"/>
        </w:rPr>
        <w:t>Newsweek,</w:t>
      </w:r>
      <w:r>
        <w:rPr>
          <w:rFonts w:ascii="times" w:eastAsia="times" w:hAnsi="times" w:cs="times"/>
          <w:color w:val="000000"/>
          <w:sz w:val="20"/>
          <w:lang w:val="en-US" w:eastAsia="en-US" w:bidi="ar-SA"/>
        </w:rPr>
        <w:t xml:space="preserve"> Dr. Mike Heithaus, a marine ecologist who specializes in predator-prey interactions and the ecological importance of sharks and other large marine species, said: "Most sharks are no threat at all to people unless they are harassed or grabbed. The vast majority of encounters - even with larger species - do not pose a risk to people."</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Sharks on U.S. Atlantic Coast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Sharks in the East Coast range from the small spiny dogfish to the much larger white shark and the sharks here are "found in just about every kind of ocean habitat," the NOAA says.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Atlantic blacktip, spinner, Atlantic sharpnose and lemon sharks are among the species more prominent in nearshore waters of the coast's southeast region.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Sandbar, sand tiger and smooth dogfish sharks frequent the waters near the shore of the Mid-Atlantic region, especially during the summer. These are also found in New England waters, where spiny dogfish and white sharks also commonly swim in search of their natural prey, according to the NOAA.</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Most Atlantic sharks are reported to spend at least a portion of their lives in coastal waters. Many species go in search of food through the bays and estuaries along the U.S. coast.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Other species are known to be "open-ocean dwellers that use shallower waters as nurseries or occasional feeding grounds," the NOAA explains.</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Sharks on U.S. Pacific Coast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Over on the Pacific Coast, sharks have been reported in coastal waters stretching along California, Alaska and Oregon.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Some of the sharks reported in the region include the broadnose sevengill shark (most abundant off the coast of Central California), the smooth hammerhead (found along Central California to the Gulf of California), megamouth shark (found in Southern California) and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the waters from Oregon to Baja California and the northern part of the Gulf of California).</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According to the Shark Research Committee, whale sharks, which can grow up to 40 feet and weigh as much as 40 tons according to some estimates- can be found "occasionally off Southern California."</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White sharks have also been reported to be in the waters from the Gulf of Alaska to Gulf of California in mostly shallow coastal waters, according to the committee.</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w:t>
      </w:r>
      <w:hyperlink r:id="rId521" w:history="1">
        <w:r>
          <w:rPr>
            <w:rFonts w:ascii="times" w:eastAsia="times" w:hAnsi="times" w:cs="times"/>
            <w:i/>
            <w:color w:val="0077CC"/>
            <w:sz w:val="20"/>
            <w:u w:val="single"/>
            <w:shd w:val="clear" w:color="auto" w:fill="FFFFFF"/>
            <w:lang w:val="en-US" w:eastAsia="en-US" w:bidi="ar-SA"/>
          </w:rPr>
          <w:t>NOAA says</w:t>
        </w:r>
      </w:hyperlink>
      <w:r>
        <w:rPr>
          <w:rFonts w:ascii="times" w:eastAsia="times" w:hAnsi="times" w:cs="times"/>
          <w:color w:val="000000"/>
          <w:sz w:val="20"/>
          <w:lang w:val="en-US" w:eastAsia="en-US" w:bidi="ar-SA"/>
        </w:rPr>
        <w:t xml:space="preserve"> these apex predators, found mostly in temperate and subtropical waters, spend time both far out at sea as well as near the coasts.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In the northeastern Pacific region, "young of the year and juvenile white sharks" are commonly found along the Southern California Bight and further south into the Vizcaino Bay area of Mexico, according to the government body.</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"White sharks expend a significant amount of energy migrating across the Pacific and need to accumulate as much energy as possible during their short feeding season in sanctuary waters," the NOAA explains.</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Sharks in U.S. Most Dangerous to Humans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Speaking to </w:t>
      </w:r>
      <w:r>
        <w:rPr>
          <w:rFonts w:ascii="times" w:eastAsia="times" w:hAnsi="times" w:cs="times"/>
          <w:i/>
          <w:color w:val="000000"/>
          <w:sz w:val="20"/>
          <w:lang w:val="en-US" w:eastAsia="en-US" w:bidi="ar-SA"/>
        </w:rPr>
        <w:t>Newsweek</w:t>
      </w:r>
      <w:r>
        <w:rPr>
          <w:rFonts w:ascii="times" w:eastAsia="times" w:hAnsi="times" w:cs="times"/>
          <w:color w:val="000000"/>
          <w:sz w:val="20"/>
          <w:lang w:val="en-US" w:eastAsia="en-US" w:bidi="ar-SA"/>
        </w:rPr>
        <w:t>, Dr. Gavin Naylor, the director of the Florida Program for Shark Research at the Florida Museum of Natural History, said: "The most frequent [shark] bites are from requiem sharks that are targeting schooling fishes," such as blacktip sharks.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Larger species, such as bull sharks, tiger sharks and white sharks, naturally pose the greatest threat for more severe injuries, said Naylor, who is also the curator of the Florida Museum of Natural History.</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"A nibble from a white shark can be fatal if it severs the femoral artery of a swimmer or surfer," he explained.</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Speaking to </w:t>
      </w:r>
      <w:r>
        <w:rPr>
          <w:rFonts w:ascii="times" w:eastAsia="times" w:hAnsi="times" w:cs="times"/>
          <w:i/>
          <w:color w:val="000000"/>
          <w:sz w:val="20"/>
          <w:lang w:val="en-US" w:eastAsia="en-US" w:bidi="ar-SA"/>
        </w:rPr>
        <w:t>Newsweek</w:t>
      </w:r>
      <w:r>
        <w:rPr>
          <w:rFonts w:ascii="times" w:eastAsia="times" w:hAnsi="times" w:cs="times"/>
          <w:color w:val="000000"/>
          <w:sz w:val="20"/>
          <w:lang w:val="en-US" w:eastAsia="en-US" w:bidi="ar-SA"/>
        </w:rPr>
        <w:t>, Heithaus, who is also the dean of the College of Arts, Sciences &amp; Education at the Florida International University (FIU) and a professor in FIU's department of biological sciences, said bull sharks, tiger sharks and white sharks are the most dangerous shark species people are likely to come across.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"But even for these species, it is only large individuals that are a real threat and even these individuals will ignore people in most circumstances,"</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Shark Attacks in the U.S.</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According to the </w:t>
      </w:r>
      <w:hyperlink r:id="rId522" w:history="1">
        <w:r>
          <w:rPr>
            <w:rFonts w:ascii="times" w:eastAsia="times" w:hAnsi="times" w:cs="times"/>
            <w:i/>
            <w:color w:val="0077CC"/>
            <w:sz w:val="20"/>
            <w:u w:val="single"/>
            <w:shd w:val="clear" w:color="auto" w:fill="FFFFFF"/>
            <w:lang w:val="en-US" w:eastAsia="en-US" w:bidi="ar-SA"/>
          </w:rPr>
          <w:t>ISAF</w:t>
        </w:r>
      </w:hyperlink>
      <w:r>
        <w:rPr>
          <w:rFonts w:ascii="times" w:eastAsia="times" w:hAnsi="times" w:cs="times"/>
          <w:color w:val="000000"/>
          <w:sz w:val="20"/>
          <w:lang w:val="en-US" w:eastAsia="en-US" w:bidi="ar-SA"/>
        </w:rPr>
        <w:t xml:space="preserve">, in the U.S. there have been nearly 1,500 "confirmed unprovoked </w:t>
      </w:r>
      <w:hyperlink r:id="rId523" w:history="1">
        <w:r>
          <w:rPr>
            <w:rFonts w:ascii="times" w:eastAsia="times" w:hAnsi="times" w:cs="times"/>
            <w:i/>
            <w:color w:val="0077CC"/>
            <w:sz w:val="20"/>
            <w:u w:val="single"/>
            <w:shd w:val="clear" w:color="auto" w:fill="FFFFFF"/>
            <w:lang w:val="en-US" w:eastAsia="en-US" w:bidi="ar-SA"/>
          </w:rPr>
          <w:t>shark attacks</w:t>
        </w:r>
      </w:hyperlink>
      <w:r>
        <w:rPr>
          <w:rFonts w:ascii="times" w:eastAsia="times" w:hAnsi="times" w:cs="times"/>
          <w:color w:val="000000"/>
          <w:sz w:val="20"/>
          <w:lang w:val="en-US" w:eastAsia="en-US" w:bidi="ar-SA"/>
        </w:rPr>
        <w:t>" reported across 21 different states from 1837 to the present.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vast majority of the attacks have been in Florida, where 868 such attacks were reported since 1837.</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Florida museum's Naylor told </w:t>
      </w:r>
      <w:r>
        <w:rPr>
          <w:rFonts w:ascii="times" w:eastAsia="times" w:hAnsi="times" w:cs="times"/>
          <w:i/>
          <w:color w:val="000000"/>
          <w:sz w:val="20"/>
          <w:lang w:val="en-US" w:eastAsia="en-US" w:bidi="ar-SA"/>
        </w:rPr>
        <w:t>Newsweek:</w:t>
      </w:r>
      <w:r>
        <w:rPr>
          <w:rFonts w:ascii="times" w:eastAsia="times" w:hAnsi="times" w:cs="times"/>
          <w:color w:val="000000"/>
          <w:sz w:val="20"/>
          <w:lang w:val="en-US" w:eastAsia="en-US" w:bidi="ar-SA"/>
        </w:rPr>
        <w:t xml:space="preserve"> "There are about 530 different species of sharks in the world. Only about 30 of these have ever been implicated in biting people, and of these about 10 species are responsible for more than 90 percent of shark bites on people."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FIU's Heithaus told</w:t>
      </w:r>
      <w:r>
        <w:rPr>
          <w:rFonts w:ascii="times" w:eastAsia="times" w:hAnsi="times" w:cs="times"/>
          <w:i/>
          <w:color w:val="000000"/>
          <w:sz w:val="20"/>
          <w:lang w:val="en-US" w:eastAsia="en-US" w:bidi="ar-SA"/>
        </w:rPr>
        <w:t xml:space="preserve"> Newsweek</w:t>
      </w:r>
      <w:r>
        <w:rPr>
          <w:rFonts w:ascii="times" w:eastAsia="times" w:hAnsi="times" w:cs="times"/>
          <w:color w:val="000000"/>
          <w:sz w:val="20"/>
          <w:lang w:val="en-US" w:eastAsia="en-US" w:bidi="ar-SA"/>
        </w:rPr>
        <w:t>: "In the vast majority of places, sharks are less of a danger to people than the actual drive to the beach. The same is true for rip currents or other risks they might encounter."</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In their lifetime, people are more likely to die from heart disease and other health conditions (such as the flu and an excessive cold), car accidents and lightning than from a shark attack, </w:t>
      </w:r>
      <w:hyperlink r:id="rId524" w:history="1">
        <w:r>
          <w:rPr>
            <w:rFonts w:ascii="times" w:eastAsia="times" w:hAnsi="times" w:cs="times"/>
            <w:i/>
            <w:color w:val="0077CC"/>
            <w:sz w:val="20"/>
            <w:u w:val="single"/>
            <w:shd w:val="clear" w:color="auto" w:fill="FFFFFF"/>
            <w:lang w:val="en-US" w:eastAsia="en-US" w:bidi="ar-SA"/>
          </w:rPr>
          <w:t>based on data from the U.S .National Safety Council, the U.S. Centers for Disease Control and Prevention as well as the ISAF.</w:t>
        </w:r>
      </w:hyperlink>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How to Survive a Shark Attack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Naylor told </w:t>
      </w:r>
      <w:r>
        <w:rPr>
          <w:rFonts w:ascii="times" w:eastAsia="times" w:hAnsi="times" w:cs="times"/>
          <w:i/>
          <w:color w:val="000000"/>
          <w:sz w:val="20"/>
          <w:lang w:val="en-US" w:eastAsia="en-US" w:bidi="ar-SA"/>
        </w:rPr>
        <w:t>Newsweek</w:t>
      </w:r>
      <w:r>
        <w:rPr>
          <w:rFonts w:ascii="times" w:eastAsia="times" w:hAnsi="times" w:cs="times"/>
          <w:color w:val="000000"/>
          <w:sz w:val="20"/>
          <w:lang w:val="en-US" w:eastAsia="en-US" w:bidi="ar-SA"/>
        </w:rPr>
        <w:t xml:space="preserve"> the most important aspect to bear in mind for survival after being attacked by a shark is to "get out of the water and stop the bleeding."</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Naylor said: "Remove yourself from the environment. Always keep your eye on the shark when leaving the water.</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"Once on the shore, stop the bleeding with a make-shift tourniquet or direct pressure. Call for help," he added.</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There are also several ways to avoid a shark attack, such as staying clear of "some areas where we know large sharks congregate," the FIU's Heithaus told</w:t>
      </w:r>
      <w:r>
        <w:rPr>
          <w:rFonts w:ascii="times" w:eastAsia="times" w:hAnsi="times" w:cs="times"/>
          <w:i/>
          <w:color w:val="000000"/>
          <w:sz w:val="20"/>
          <w:lang w:val="en-US" w:eastAsia="en-US" w:bidi="ar-SA"/>
        </w:rPr>
        <w:t xml:space="preserve"> Newsweek.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"For example, people should probably avoid seal or sea lion colonies because that's where you might find white sharks. Predators often are more active near dusk and dawn.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Heithaus explained that in places where sharks might be more common, "it's best to avoid areas where people are fishing and where there is a lot of potential prey in the water" to help reduce the chances of an encounter with a shark.</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Here are some quick tips to </w:t>
      </w:r>
      <w:hyperlink r:id="rId525" w:history="1">
        <w:r>
          <w:rPr>
            <w:rFonts w:ascii="times" w:eastAsia="times" w:hAnsi="times" w:cs="times"/>
            <w:i/>
            <w:color w:val="0077CC"/>
            <w:sz w:val="20"/>
            <w:u w:val="single"/>
            <w:shd w:val="clear" w:color="auto" w:fill="FFFFFF"/>
            <w:lang w:val="en-US" w:eastAsia="en-US" w:bidi="ar-SA"/>
          </w:rPr>
          <w:t>avoid shark attacks</w:t>
        </w:r>
      </w:hyperlink>
      <w:r>
        <w:rPr>
          <w:rFonts w:ascii="times" w:eastAsia="times" w:hAnsi="times" w:cs="times"/>
          <w:color w:val="000000"/>
          <w:sz w:val="20"/>
          <w:lang w:val="en-US" w:eastAsia="en-US" w:bidi="ar-SA"/>
        </w:rPr>
        <w:t>and stay safe in the water, as outlined by the ISAF:</w:t>
      </w:r>
    </w:p>
    <w:p>
      <w:pPr>
        <w:keepNext w:val="0"/>
        <w:numPr>
          <w:numId w:val="6"/>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Swim with a buddyStay close to shoreDon't swim at dawn or duskDon't swim around schools of fish or where people are fishingAvoid wearing jewelryAvoid excess splashing</w:t>
      </w:r>
    </w:p>
    <w:p>
      <w:pPr>
        <w:keepNext w:val="0"/>
        <w:spacing w:before="24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See the </w:t>
      </w:r>
      <w:hyperlink r:id="rId526" w:history="1">
        <w:r>
          <w:rPr>
            <w:rFonts w:ascii="times" w:eastAsia="times" w:hAnsi="times" w:cs="times"/>
            <w:i/>
            <w:color w:val="0077CC"/>
            <w:sz w:val="20"/>
            <w:u w:val="single"/>
            <w:shd w:val="clear" w:color="auto" w:fill="FFFFFF"/>
            <w:lang w:val="en-US" w:eastAsia="en-US" w:bidi="ar-SA"/>
          </w:rPr>
          <w:t>ISAF website</w:t>
        </w:r>
      </w:hyperlink>
      <w:r>
        <w:rPr>
          <w:rFonts w:ascii="times" w:eastAsia="times" w:hAnsi="times" w:cs="times"/>
          <w:color w:val="000000"/>
          <w:sz w:val="20"/>
          <w:lang w:val="en-US" w:eastAsia="en-US" w:bidi="ar-SA"/>
        </w:rPr>
        <w:t xml:space="preserve"> for more information.</w:t>
      </w:r>
    </w:p>
    <w:p>
      <w:pPr>
        <w:keepNext w:val="0"/>
        <w:spacing w:before="240" w:after="0" w:line="260" w:lineRule="atLeast"/>
        <w:ind w:left="0" w:right="0" w:firstLine="0"/>
        <w:jc w:val="both"/>
        <w:rPr>
          <w:rFonts w:ascii="times" w:eastAsia="times" w:hAnsi="times" w:cs="times"/>
          <w:sz w:val="20"/>
          <w:lang w:val="en-US" w:eastAsia="en-US" w:bidi="ar-SA"/>
        </w:rPr>
      </w:pPr>
      <w:hyperlink r:id="rId527" w:history="1">
        <w:r>
          <w:rPr>
            <w:rFonts w:ascii="times" w:eastAsia="times" w:hAnsi="times" w:cs="times"/>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8"/>
          <w:lang w:val="en-US" w:eastAsia="en-US" w:bidi="ar-SA"/>
        </w:rPr>
        <w:t>Graphic</w:t>
      </w:r>
    </w:p>
    <w:p>
      <w:pPr>
        <w:spacing w:line="60" w:lineRule="exact"/>
        <w:rPr>
          <w:rFonts w:ascii="times" w:eastAsia="times" w:hAnsi="times" w:cs="times"/>
          <w:sz w:val="20"/>
          <w:lang w:val="en-US" w:eastAsia="en-US" w:bidi="ar-SA"/>
        </w:rPr>
      </w:pPr>
      <w:r>
        <w:pict>
          <v:line id="_x0000_s1197"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mouth of a great white shark.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ShaneMyersPhoto via  iStock / Getty Images Plus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open mouth of a great white shark in Mexico.</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26, 2021</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198" style="position:absolute;z-index:25186918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times" w:eastAsia="times" w:hAnsi="times" w:cs="times"/>
            <w:b/>
            <w:bCs/>
            <w:i/>
            <w:color w:val="0077CC"/>
            <w:kern w:val="32"/>
            <w:sz w:val="28"/>
            <w:szCs w:val="32"/>
            <w:u w:val="single"/>
            <w:shd w:val="clear" w:color="auto" w:fill="FFFFFF"/>
            <w:lang w:val="en-US" w:eastAsia="en-US" w:bidi="ar-SA"/>
          </w:rPr>
          <w:t>Fishing report, Nov. 24-30: Dick Nichols' Shaver seasonal tips; Toys for Tots tournament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22,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01" w:name="Body_49"/>
      <w:bookmarkEnd w:id="101"/>
      <w:r>
        <w:rPr>
          <w:rFonts w:ascii="times" w:eastAsia="times" w:hAnsi="times" w:cs="times"/>
          <w:b/>
          <w:color w:val="000000"/>
          <w:sz w:val="28"/>
          <w:lang w:val="en-US" w:eastAsia="en-US" w:bidi="ar-SA"/>
        </w:rPr>
        <w:t>Body</w:t>
      </w:r>
    </w:p>
    <w:p>
      <w:pPr>
        <w:spacing w:line="60" w:lineRule="exact"/>
        <w:rPr>
          <w:lang w:val="en-US" w:eastAsia="en-US" w:bidi="ar-SA"/>
        </w:rPr>
      </w:pPr>
      <w:r>
        <w:pict>
          <v:line id="_x0000_s1200"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California Aqueduct stripers hitting, Bill Sterling reported. Don Pedro and McClure bass action good, Ryan Cook said. New Melones trout bite improved, Kyle Wise reported. Pine Flat bass biting, Michael Crane said. San Luis Forebay kicking out striper numbers, Mickey Clement reported. Delta striper, bass and sturgeon on the prowl, Alan Fong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His first time overboard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friend asked me if I had ever fallen out of a boat while fishing, which immediately brought to mind a vivid picture of my first time overboard.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was about 17 and on a bass trip with my dad and a buddy of his, Cal. We were on a foothill pond in our 14-foot Valco aluminum boat on a warm summer day. The boat was pretty sturdy, but we were all good-sized guys packed into a fairly small craft. Everyone needed to be careful and stay seated for it to work.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knew I was going to have to sit in the bow where the front narrows and the space gets cramped. I had a brilliant idea to put in a small stool that would put me up higher in the front and let me cast a lot better. The stool legs fit perfectly in-between the aluminum ribs.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had fished for about an hour when we went into a great-looking cove. Dad launched one of his famous suborbital casts of a topwater plug and Cal and I watched expectantly as my father twitched the lure. Suddenly, a huge mouth engulfed the plug and the fight was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 in the front, Cal and Dad are in the back and the 5-pound bass is going ballistic. Dad was trying to get the bass in close enough for Cal to net, but each time the fish jumped next to the boat, Cal missed it. As the battle continued, both men crowded further over the port (left) side of the boat, trying to catch the nice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 in the front on my chair, and I begin to see that they are causing the port side to just about get down to the surface. I began telling them they are leaning over too far as I start to offset them by hanging over the starboard (right) side. Any further and we could capsize!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 sensing imminent disaster when they suddenly net the crashing bass and simultaneously move back to the center. I'm still hanging over the right side, desperately trying to also stay on my elevated pedestal when I realize I'm going to be leaving the boat tumbling backwards!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 desperately trying to grab something, but being high-centered I do a backflip over the right front side and hit the water. I was disoriented, but then my chair hit me in the head followed by my tacklebox and then my pole. Ouch! I was stunned! I hung onto the boat and somehow I held onto the chair before it sank, as well as my slowly sinking tacklebox. My good pole slowly sank into the mossy darkness like the Titanic.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 course, Dad and Cal, being hardy farmers, thought if I was OK then the "no harm, no foul" rule applied. But the razzing about falling overboard never stopped. We still had more fishing to do!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Dad kept track of where the pole went down in about 15 feet of water in the middle of the 40-yard-wide cove and he had an idea to retrieve it. Two weeks later we went back to fish the pond but also had two 10-foot metal pole sections taped together with a hook on one end. Dad positioned the boat and I reached down to the bottom. The second try I felt something and couldn't believe it when the tip of my pole broke the surface!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tied on a new lure and caught several bass that afternoon.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Bill Sterling of the Sportsmen's Warehouse in Fresno said, "The week started slow on the aqueduct as I went out from sun up to sundown Wednesday and nothing all day! But Friday came, and the boils were back and it's been on. All along the aqueduct has been hot the last four days with early mornings being the best time with topwater and jerkbaits as the stripers are still chasing the shad. Anything shad-colored will work: flukes, paddletail swimbaits with a 3/8- to 1/2-ounce football head jig along with bone-colored topwater and Sexy Shad jerk baits. Sterling runs Striperz Gone Wild, and they will be hosting their annual Toys for Tots Striped Bass Derby on Dec. 11 at the Hilldale Bridge from 6 a.m. to 2 p.m. The entry fee is an unwrapped toy, and all toys will be donated to the Los Banos Toys for Tots. There are no boundaries for the derby with prizes, awards and a raffle.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striped bass action has been solid with jerkbaits, Keitech swimbaits, or with cut bait such as anchovies, sardines, or frozen shad. The best action is in the moving water near the headgates. As we move into the winter months, the concrete at the aqueduct can become frozen and very slippery. Anglers have to be extremely cautious to stay out of the cold, swift waters of the aqueduct, particularly when it is flowing heavily during these periods of heavy pumping.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"Eastman remains the best of both lakes as bank fishermen are picking up largemouth bass to 4 pounds tossing plastics on a wacky- or Carolina-rig. The introduction of trout at both lakes has brought out the anglers, and shore fishermen are picking up the catchables on Power Bait, nightcrawlers or Kastmasters. The trout seem to have created excitement with the bass as well." Both lakes maintained at the same level with Eastman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"Bass fishing has improved as there are some spotted and largemouth bass holding in the shallows, but the majority are found from 30 to 50 feet with G-Money jigs in green pumpkin or 3.5-inch Dry Creek tubes. The bass are holding along main lake points, cuts, or steep bluff walls. A few bass are focusing on shad, and we are picking them up on spoons or plastics on the drop-shot, but we are primarily working for the crawdad-eating bass. The trout bite remains challenging for trollers as the bait fish are primarily absent in the open water." The lake held at 50%, and the Fleming Meadows and Moccasin launch ramps remain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occurred this week at Lake Isabella, and the release of catchables could start the swimbait bass bite going. Small Keitech swimbaits, underspins, spinnerbaits, or plastics on a Texas-rig in shad patterns. Catfishing remains a good option with Triple S Dip Bait along with shrimp, but the crappie bite has slowed to a crawl. The lake held at 9%. Only a few trout plants are scheduled for the urban Bakersfield lakes in the coming months with one in December, followed by another in January. The Taft Chamber of Commerce Trout Derby took place at Buena Vista on Saturday, and there will be trout holding over from the plants prior to the derby. The lower Kern River continues to kick out largemouth and smallmouth bass on small plastics, nightcrawlers, live crickets, or small minnows along with a few catfish. In the Kern River, the flows dropped to 149 at Kernville in the upper river but rose to 190 cfs at First Point on the lower river as the lake is holding steady at 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13%, and Gary Wasson of the Xtreme Bass Club said, "There is a decent bite for largemouth bass with ice jigs or jigs at 20 feet." The Kaweah River dropped to 46 cfs at Three Rivers. A trout plant is scheduled for the week of Nov. 28 with a plant at Mooney Grove Park in Tulare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trout plant is scheduled for this week, and the planted rainbows could get the swimbait bite going. The Xtreme Bass Club held a tournament on Saturday, and Gary Wasson, club president, reported, "The bass have been going deep, and the bite has been super-slow." The lake held at 11%.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20%, and the McClure Point launch ramp opened, but Ryan Cook of Ryan Cook's Fishing said, "I launched there on Sunday, but the ramp is very slippery, and I started sliding, having to put the truck into 4WD to get off of the ramp. The best ramp continues to be at Barrett Cove South. Bass fishing is very good for numbers, and I am using G-Money jigs with a ½- to 3/4-ounce football head for great success. In shallower water, the ½-ounce is best with the heavier jig head in deeper water. The bass are spread out from 5 to 50 feet, but the best action has been from 5 to 15 feet. 3.5-inch Dry Creek tubes or spinnerbaits are other options, and we are finding a few shad-eaters on spoons or plastics on the drop-shot in deep water at 25 to 55 feet, but there are a lot of small spots at this depth. We are finding bass throughout the lake on main lake points, cuts or steep bluff walls. It's a simple bite for success right now." 6,500 pounds of catchable rainbows were planted within the past few weeks with 2,500 pounds out of Barrett Cove South this week, and this will bring out the swimbait bite. The Bagby and Horseshoe Bend launch ramps are closed due to water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Recent trout plants have led to improved action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slightly to 60%. Michael Crayne of Valley Rod and Gun in Clovis said, "The best bass fishing has been toward the headwaters with plastics on the drop-shot for small spotted bass. Hematoma or green pumpkin have been the top colors for the plastic worms.. Catfishing is best at night with anchovies or chicken livers." The river rose slightly to 225 cfs at Friant. A trout plant is scheduled for Woodward Park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35%, and trout fishing has been on the upswing for quality holdover rainbows or browns. Kyle Wise of HeadHunter Guide Service was out with Brent Honnell and they put client Stan Wong of Concord onto a quality brown trout that was quickly released rolling shad at depths from 90 to 105 feet. Wise said, "I went out the next day with clients and Bryan McGinty and we found rainbows to 5 pounds with several of the recent planters rolling shad. The bite is picking up, but you have to work for them. The best action has been along the edges of the channel out in open water." There is a reaction bite for bass on occasion, but the best option has been working the bottom with plastics on a shaky-head in the shallows along with jigs at 50 to 60 feet. The shad schools are broken up, and the water temperature is still warm at 64/65 degrees, and the shad will not be schooling up until the water cools.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3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slightly to 23%. Michael Crayne of Valley Rod and Gun in Clovis said, "There are a number of small bass in the 1- to 2-pound range taken on finesse jigs along with Flutter Spoons. With tournaments coming up in the near future, most fishermen are keeping quiet. The lake is pressured right now as it is the best bass option in the area. There is a jerkbait bite here and there along with deep-diving crankbaits. Plastics on a Neko-rig or wacky-rig are another possibility. The big fish during the last tournament on the lake was only in the 3-pound range." The lower Kings is scheduled for trout plants for the next two weeks, and bank fishing has been very good for planters with Power Bait, salmon eggs, nightcrawlers, or live crickets near Winton Park. Red/silver spinners are also effective. Fly fishermen are scoring in the catch-and-release zone at Cobbles Weir. The flows dropped from 502 to 380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3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has risen from 9% of capacity to 23% within the past month due to increased pumping out of the south Delta. The added water has boosted the striped bass action in both the main lake and in the forebay. Mickey Clements of Coyote Bait and Tackle in Morgan Hill said, "Bank fishermen are focusing upon the Basalt Recreation Area with pile worms or jumbo blood worms for striped bass, and there have been linesides to 30 inches taken recently. Boats are either drifting or slow-trolling jumbo minnows."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the bite slowed with the full moon, but he guided Bryan Foote of Fresno on Monday for a 17.5-pounder that was released. "I went again later in the week but the fish were inactive for reaction baits. Minnows appeared to be the best bet for the time with several anglers catching limits and more to 25 inches." The Basalt #1 dock is now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Clements said, "The O'Neill Forebay has also been a top spot with a good morning bite with jerkbaits such as Rerange Jackal's or 6th Sense lures. The bite is lasting longer in the day with the cooler weather." Bill Sterling of the Sportsmen's Warehouse in Fresno, added, "The forebay is experiencing numbers of boils, and a lot of stripers below 20 inches are being caught." Michael Crayne of Valley Rod and Gun touted flukes in low light conditions around the moving water at Check 13 for the best opportunity for striped bass.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launch ramp continues to become more difficult for larger boats as the lake is dropping. Trout fishing is the best option as a trout plant occurred two weeks ago, and shore anglers are picking up a few planters near the Sheriff's Tower with Power Bait or nightcrawlers. Bass fishermen are speed cranking crankbaits from the banks for limited action. The Sheriff's Motor Fee remains in effect during the winter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Kaiser Pass is open, according to a report from the Prather ranger station.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Shaver, Dick Nichols of Dick's Fishing Charters will be back on the water a few days during the week next spring, and he said, "At this time of year, I fish Stevenson in front of the tunnel and the bay to the South Fork of Stevenson Creek, but one could troll from Black Rock over to Eagle Point with ruby red/yellow or orange Trout Busters behind a Mountain Flasher at a setback of 100 feet as the kokanee are spawning back there. Of course, I would use nightcrawlers at depths from 15 to 25 feet for trout in the same areas."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Michael Crayne of Valley Rod and Gun in Clovis said, "It's a matter of heading toward the back of the lake and tossing red/silver or red/black spinners between the submerged tree stumps. I caught and released nine rainbows and a couple of brown trout this week. The kokanee are also in the shallows in full-spawn mode."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Dinkey Creek Inn 841-3435; Tom Oliveira - Tom Oliveira Fishing - 802-8072; Roger George - Roger George Guide Service/Shaver Lake Sports 841-2740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Wishon Village RV Park and Store has closed, but the road to Courtright and Wishon is open, according to a report from Prather ranger station.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Rockfish 3 Striper 2 White seabass 2 Crab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While the boats out of the Golden Gate and Bodega Bay have been finding success with the hoop nets, the action is much more challenging out of Half Moon Bay for Dungeness crab on the hoops. Relief is not on the way as the temporary crab trap restriction for Fishing Zones 3 and 4 (from the Sonoma/Mendocino County line to Lopez Point in Monterey County) will remain in place until at least mid-December at the earliest the next risk assessment will be conducted is Dec. 15.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New Captain Pete has changed hands from Captain Dennis Baxter to commercial fisherman Todd Korth, and Captain Michael Cabanas, formerly of the Huli Cat will be running the boat. Cabanas said, "Crabbing has been very tough with the hoop nets as they are loaded with small crab as we stopped counting undersized crab at 250, and we released at least 400 small crab to find 92 legal ones after 62 pulls of the hoops. Many of the hoops come up with a single or no legal crab. We set the gear and made a couple of drifts for rockfish above the MPA at Egg Rock before returning to pull the hoops. Crabbing locally is tough, and the best action is found further north. We are considering offering rockfish/crab bonus trips as opposed to crab combination trips since rockfish limits are pretty much a given, and we can realistically put together the bonus of a few crab."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Dewey Winter of the six-pack Mooch Better said, "My business is off at least 60% due to the crab trap restriction, and I am not interested in working the hoops as the crabbing has been pretty slow here. Most of my clients want crab at this time of year, but we are only running rockfish/ling cod trips right now with the possibility of the crab trap restriction being lifted by Dec. 15. Rockfishing remains very good south at the Deep Reef or off of Pescadero."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Crab snares loaded with bait have been the top choice of gear for those working the beaches, jetties, or piers from Half Moon Bay north toward Ocean Beach, and with the Pacifica Pier remaining extremely crowded on the weekends, many anglers are opting for the beaches. Scores range from one to two legal crab to the slim possibility of a 10-crab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Chris Chang - Ankeny Street - (650) 279-8819; Captain Bill Smith - Riptide - (650) 728-8433; Half Moon Bay Sport Fishing - Queen of Hearts - (510) 581-2628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Bluefin tuna 3 Rockfish 3 Striper 2 Halibut 3 White seabass 2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"There is a wide variety of sportfish to be caught in and near Monterey Bay these days. Despite two winter-like storms rolling through recently and the big groundswells that came with the weather, the fish are sticking around providing food, fun, and frolic for area anglers. Inshore fishing has remained very consistent, especially considering the time of year. Rockfish, cabezon, and lingcod can still be found on the shallower reefs of 30 to 60 feet although the herd is thinning. For those groundfish, deeper reefs from 120- to 300- feet are much more productive these days, hosting more abundant and larger fish. Halibut commonly move to deeper waters this time of year. Perhaps it's the abundant bait on the inside, but big flatties continue to be caught from fairly shallow sandflats of 50- to 70-feet of water inside the bay and by the pocket beaches north of 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"Bait is abundant both inshore and offshore at this time. On the inside, mackerel and smelt can be found almost anywhere with particular concentrations near Capitola and Aptos beaches on the north side of the bay and near Sand City or Point Pinos on the south side. In Aptos, the bait balls have attracted a good school of tanker white sea bass. Ed Burrell from Capitola Boat and Bait caught another sea bass this week that weighed in at 42 pounds. Burrell has been hooking the big croakers using P-Line's Laser Minnows or Mega Baits for both trolling and jigging.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"Offshore, the bait is mostly anchovies. There are plenty of big bait balls, enough to keep this unprecedented bluefin tuna bite going well into its second month. The bluefin are big, averaging from 40 to 150 pounds, with some coming in over the 200-pound mark. While some bluefin are still reported in the Point Sur area, most recorded catches lately have come from the Davenport Finger canyons. Slow-trolling live mackerel is the best bet for hooking one of these monsters. Anglers are getting strikes from the surface down to around 150 feet using downriggers. Deploying the bait at least 150 feet behind the boat seems to be a requirement for getting bit. This fishing is not easy. It requires long days and lots of fuel. More boats come back with a blank than come back with a bluefin. Proper equipment, deployment, and teamwork are a necessity to land one of the giant tuna, if and when you are lucky enough to get a bite. Tom Joseph on the Sara Bella (Fish On Sportfishing) is a very experienced tuna skipper and has had the fortune to land quite a few bluefin so far this season. This week Joseph reported, "One of my regulars Nathan Tramel boated a 147-pound bluefin today, his second one this year!" Tramel added, "Many thanks to Tom for providing me the opportunity to catch such a big fish. We both have learned how to communicate once a few were hooked. Catching big bluefin tuna is both a mental and physical challenge."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Party boat captains and crew are putting in long hours from dark to dark to bring home limits to near-limits of Dungeness crab and rockfish on their combination trips. The effort to put their customers onto the best trip possible is tremendous as countless pulls are necessary to score close to the 10-crab limit that each angler is desiring and expecting.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Jerad Davis of the Salty Lady, now out of Emeryville, found great success with limits during his crab-only trips this week, and he is running crab-only until Thanksgiving with crab/rockfish trips starting out of Thanksgiving Day. He said, "This is not for the light of heart as I have 30 hoops to be used, and we had to pull the hoops 4 times to put in 22 limits of crab. That's 120 pulls, and I have yet to see a hoop come up with 10 crab. Most hoops come up with scores from 2 to 3 crab with high numbers of small undersized crustaceans. We threw back over 600 undersized crab to find 220 legal ones, and you have to add to your bait supply upon each pull, going through far more bait than normal. Our boat was out over the weekend on whale watching trips, and they thought that they saw a spout on the way in on Sunday, but the spout didn't resurface. That was two days without seeing any whales in the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Happy Hooker and Pacific Dream have been working from dark-to-dark on a daily basis, and they put in 42 limits of crab along with 345 rockfish and 2 lings to 7 pounds for 42 fishermen on Sunday. Captain Chris Smith of the Pacific Dream said, "Our customers really want crab so we put in most of our time working for limits of Dungeness. Fishermen that concentrated on rockfish got their limits, but those who focused on catching a ling cod came up short on the rockfish. One angler was able to pick up a ling cod for the jackpot, but he tried all day long for the single ling."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Lovely Martha out of San Francisco ran a crab-only trip on Sunday for 22 limits while the six-pack Argo also went crab-only for limits. Out of Emeryville Sport Fishing, five boats were out on combination trips for short of limits with 850 Dungeness and rockfish for a combined 91 passengers. The pattern has been for the boats to make the long trek to the Farallons for a 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q=quarter moon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184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times" w:eastAsia="times" w:hAnsi="times" w:cs="times"/>
            <w:b/>
            <w:bCs/>
            <w:i/>
            <w:color w:val="0077CC"/>
            <w:kern w:val="32"/>
            <w:sz w:val="28"/>
            <w:szCs w:val="32"/>
            <w:u w:val="single"/>
            <w:shd w:val="clear" w:color="auto" w:fill="FFFFFF"/>
            <w:lang w:val="en-US" w:eastAsia="en-US" w:bidi="ar-SA"/>
          </w:rPr>
          <w:t>Fishing report, Nov. 17-23: Stripers hitting at San Luis and west-side waterways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03" w:name="Body_50"/>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203"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McClure bass hitting, Ryan Cook said, San Luis Reservoir and Forebay striper bite good, Mickey Clements reported. Delta Mendota and California Aqueduct stripers on tap, Bill Sterling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anglers have been either heading to the main San Luis Reservoir or the O'Neill Forebay, leaving the California Aqueduct alone, but Bill Sterling of the Sportsman's Warehouse in Fresno said, "Fishing is still really good north of the forebay in the aqueduct as the topwater bite has been on fire in the early mornings and evenings before working jerkbaits in Sexy Shad or swimbaits during the day once the sun comes up. Stripers are chasing shad into the headgates. I caught a limit at 20 and 23 inches within 20 minutes tossing a jerkbait before 7 a.m. at the Sullivan Gates. The west-side canals are producing small bass, and a 25-inch striper was caught on a canal off of Volta Road in Los Banos on a jerk bait! I was there or I wouldn't have believed it." Sterling runs Striperz Gone Wild, and they will be hosting their annual Toys for Tots Striped Bass Derby on Dec. 11 at the Hilldale Bridge from 6 a.m. to 2 p.m. The entry fee is an unwrapped toy, and all toys will be donated to the Los Banos Toys for Tots. There are no boundaries for the derby with prizes, awards, and a raffle.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striped bass action has been solid with jerkbaits, Keitech swimbaits, or with cut bait such as anchovies, sardines, or frozen shad. The best action is in the moving water near the headgates. As we move into the winter months, the concrete at the aqueduct can become frozen and very slippery. Anglers have to be extremely cautious to stay out of the cold, swift waters of the aqueduct, particularly when it is flowing heavily during these periods of heavy pumping.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"Eastman continues to show signs of life with improved bass action from the shoreline or kayaks with chatterbaits. Plastics on a Carolina-rig on a slow presentation are another good option. Trout plants are scheduled at both lakes this week, and this might spur on the swimbait bite. Hensley remains slow for all species with the exception of catfish." Both lakes maintained at the same level with Eastman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said, "The bass bite is all over the board with spoons or G-Money jigs working best over the shad schools. The schools of bait fish are isolated, and the best action is found along 45-degree banks on main lake points or island tops." Monte Smith of Gold Country Sport Fishing reported a challenging trout bite for trollers as the bait fish are primarily absent in the open water." The lake rose slightly to 50%. The Fleming Meadows and Moccasin launch ramps remain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is scheduled for Isabella was scheduled for this week, and the release of catchables could start the swimbait bass bite going. Small Keitech swimbaits, underspins, spinnerbaits, or plastics on a Texas-rig in shad patterns. Catfishing remains a good option with Triple S Dip Bait along with shrimp, but the crappie bite has slowed to a crawl. The lake held at 9%. Only a few trout plants are scheduled for the urban Bakersfield lakes in the coming months with one in December, followed by another in January. This Saturday, November 20th is the Taft Chamber of Commerce Trout Derby at Buena Vista. The lower Kern River continues to kick out largemouth and smallmouth bass on small plastics, nightcrawlers, live crickets, or small minnows along with a few catfish. In the Kern River, the flows came up to 160 at Kernville in the upper river and dropped to 175cfs at First Point on the lower river as the lake is holding steady at 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13%, and bass bite is fair, but there is the opportunity for a trophy largemouth on swimbaits, deep-diving crankbaits, or large plastics. The Kaweah River rose slightly to 63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is scheduled for this week, and the planted rainbows could get the swimbait bite going. Chuck Stokke of the Sequoia Fishing Company in Springville said, "Bass fishing is fair to good as anglers are working around the submerged islands and point with swimbaits, crankbaits, and the new inu rig. The action should improve with the trout plant." The lake held at 10%. In the Tule River, Stokke added, "The river is fishing well with dry flies due to the recent warmer temperatures. Stimulators and October caddis patterns are working as well. Most of the forest is closed due to the recent fire, and it is important to check which areas are open to avoid a citation."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has risen to 20%, but a long ride remains down to the launch ramp at Barrett Cove South. There is a turnaround which makes for easier access. Ryan Cook of Ryan Cook's Fishing said, "Bass fishing has been solid at depths from the banks to 50 feet with spinnerbaits, G-Money jigs in green pumpkin on a ½- to 3/4-ounce jig head with a 4- to 5-inch brown/green Smallie Beaver or Yamamoto Twin-Tailed grub. The bass are biting crawdad patterns although they are not spitting up crawdads. 4.5-inch plastic worms in Hologram Shad or Morning Dawn on a drop-shot are also effective along with 3.5-inch Dry Creek Tubes. The entire lake is fishing well, but there is floating debris up the river arm, and boaters have to be cautious. A few smallmouth are also showing up." 4000 pounds of catchable rainbows were planted within the past few weeks, and this will bring out the swimbait bite. Bagby, Horseshoe Bend, and McClure Point North launch ramps are closed due to water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Recent trout plants have led to improved action from the banks around the Brush Pile, Handicapped Docks, and the peninsula near the marina with various colors of Power Bait, inflated nightcrawlers, or blue/silver Kastmasters. The best trolling action remains in the river arm near the 2nd Fence Line with blade/'crawler combinations or red Wedding Rings tipped with a nightcrawler at depths to 20 feet. Additional trout plants are needed to keep the bite going.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slightly to 59%. Michael Crayne of Valley Rod and Gun in Clovis said, "The headwaters have been the top location for spotted bass with jerkbaits or deep-diving crankbaits. The spoon bite has been slow, but some spotted bass are taken along with the possibility of a largemouth on jigs. Catfishing is best at night with anchovies or chicken livers." The river actually held at 215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35%, and trout fishing has improved for trollers working the main lake with Speedy Shiners at depths from the surface to 30 feet. Rainbows to 8 pounds have been landed this week, and the recent trout plants will add to success. There is a reaction bite for bass on occasion, but the best option has been working the bottom with plastics on a shaky-head in the shallows along with jigs at 50 to 60 feet. The shad schools are broken up, and the water temperature is still warm at 64/65 degrees, and the shad will not be schooling up until the water cools.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slightly to 22%. Michael Crayne of Valley Rod and Gun in Clovis said, "The bass bite is improving around the rockwall at Lakeview with small spotted bass being the rule with football head jigs or plastics on the drop-shot. The bite is hit or miss, and a 3-pound spotted bass was the big fish during last weekend's Tulare Police Activities Association fundraising tournament. Trout trollers remains slow." In the lower Kings River below Pine Flat, the recent trout plants along with the slow flows have led to good conditions for bank fishermen tossing spinners or floating Power Bait, salmon eggs, or nightcrawlers in the transition from fast to slow water. Fly fishermen are scoring in the catch-and-release zone at Cobbles Weir. The flows rose slightly from 473 to 502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has risen from only 9% of capacity to 21% within the past three weeks due to increased pumping out of the south Delta. The rise in water has led to a hot bite for striped bass in both the main lake and the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reported both the main lake and the forebay are producing stripers bass, saying, "There hasn't been anything huge, but stripers in the 22- to 26-inch range are the rule in the main lake with jumbo minnows or trolling near the Trash Racks along with an early morning topwater bite with walking baits such as Spooks before working Duh! Spoons later in the morning. The forebay has been red-hot in the morning with topwater lures, but the bite dies when the sun hits the water. The rockwall has been solid along with near the Highway 33 Bridge when the rope limits access to the outlet. Ripbaits or flukes on scrounger heads have been productive."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in Fresno had a very optimistic report, saying, "The main lake has improved to its best overall level for both trollers and those drifting minnows. The recent large input of water around the Trash Rack area has gotten the fall bite going for boaters. Trollers are pulling umbrella rigs, Rapalas, P-Line's Predators, and Lucky Craft lures in minnow colors for limits of fish in the 20- to 22-inch range. Drifting minnows has also been working for good numbers of fish. The best depths seem to be in the 40- to 50-foot range for the schooling fish. The algae is thick, and the water temperature is holding around 63 degrees. The Basalt ramp at dock 2 is in good shape, but the rangers just told me they are moving to ramp 1 early next week. I guided on Friday for 12 school fish to 24 inches, but there were lots of inactive fish, and other anglers agreed that the overall bite slowed that day. I took out Sonny Johansen of Fresno on Saturday, and in the thick lake fog, the early trolling bite seemed slow. As the sun came out, we hit a school of big active fish, and it turned into an epic day very quickly when Sonny caught and released his personal-best 42-inch, 30.1-pound beauty at 30 feet in depth. We thought that was going to be it, but a half-hour later, I hooked a 'drag screamer' that we finally netted and released at 43 inches and 32 pounds. Two fish over 30 pounds doesn't happen very often. We carefully put both fish back using the Seaqualizer release tool as I am an advocate of protecting the lake's big fish. The two big stripers were the 31st and 32nd striped bass over 20 pounds that have been caught and released on George's boat this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Call: Coyote Bait and Tackle (408) 463-0711, Roger George of rogergeorgeguideservice.com 905-2954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trout plant occurred two weeks ago, and with the plants, shore anglers are picking up a few planters near the Sheriff's Tower with Power Bait or nightcrawlers. Trolling should also pick up as the planters get acclimated to the lake. Few bass fishermen are heading to the lake, but those tossing swimbaits are starting to make their move to the lake. The lake is getting close to the level where launching a large boat at the public ramp is a challenge. The Sheriff's Motor Fee remains in the effect during the winter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Kaiser Pass lakes are very low with Florence at only 9% and Edison at 10%, but Mammoth Pool has risen to 48%. Kaiser Pass is closed for the winter with snowmobile access only.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Shaver, Similar to other high-elevation kokanee lakes, it's all about trout fishing for the remainder of the winter. Bank fishermen are picking up a few holdovers from the banks around the Dam and the rockwall above the Sierra Marina with kayaks trolling or drifting Power Bait or nightcrawlers around Roads 1 and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Michael Crayne of Valley Rod and Gun in Clovis said, "Bank anglers are walking to the back end of the lake to toss jerkbaits, spinners, or swimbaits for the trout in the shallows between the submerged tree stumps." With the boat launch out of the water, kayaks or small aluminum boats are being launched from the shorelines with good results for trolling with orange or copper/gold spoons from the surface to 15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Dinkey Creek Inn 841-3435;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Wishon Village RV Park and Store has closed, and the McKinley Grove Road has also closed for the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Rockfish 3 Striper 2 White seabass 2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Half Moon Bay was packed with visitors on Veterans Day, and the Ankeny Street was attempting to replicate the success on the Dungeness crab out of Bodega Bay and the Golden Gate with the hoop nets, but it is clear that the action drops off the further south you go or the boats haven't been dialed in with the hoop nets yet. The Ankeny Street came back with an uncharacteristic 80 rockfish and 4 lings to 8 pounds for 13 anglers on Thursday along with 20 Dungeness crab. Their score improved considerably on Sunday with 17 limits of rockfish including two cabezon along with a whopping 29 ling cod to 17 pounds. Chang said, "It is surprising good fishing on the local waters with summertime action. It has been slow for the lings on the local reefs, but we found them on Sunday." The Queen of Hearts out of Half Moon Bay Sport Fishing is running rockfish/ling cod trips only until the crab trap restriction is lifted, and they put in 11 limits of rockfish and a ling cod on Sunday's trip.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Deep Reef has been the location for rockfish, and Captain Bill Smith of the Riptide posted a combined 17 limits of rockfish and 6 ling cod on their last two trips there.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Overall, hoop netting has not been stellar for the party boats, but the Que Sera Sera was able to return with 5 limits of Dungeness crab. Captain Tom Mattusch went out again on the private boat Noosakat, and they came back with a mere 12 crab for four anglers. He said, "The key to success is working the deeper water with longer soaks, but you are limited to two hours between pulls on the hoop nets."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jetties and rockwalls outside the Half Moon Bay harbor continue to be crowded with fishermen tossing crab snares or hoop nets from the shorelines, but the largest crowds are reserved for the ever-popular Pacifica Pier. Anglers have to work hard for a few crab per person, but there have been some working throughout the day to grind out a 10-crab limit with a combination of snares and hoop nets.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Chris Chang - Ankeny Street - (650) 279-8819; Captain Bill Smith - Riptide - (650) 728-8433; Half Moon Bay Sport Fishing - Queen of Hearts - (510) 581-2628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Lye fin tuna 3 Rockfish 3 Striper 2 White seabass 2 Crab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"Monterey Bay anglers enjoyed a great week of fishing with mostly good conditions and plenty of fish on the bite. Tuesday was the only day that wind and rain prevented the boats from going out. Nearshore waters have not gotten cold yet so a variety of species are available to target. Topping the list of course are the majestic bluefin tuna that remain feeding in this area, providing locals and visitors with a chance at lifetime trophy fish. Bayside Marine's Todd Fraser summed things tuna up on Saturday, saying, "Anglers are catching some bluefin in the 75- to 150-pound range. There has been a good amount of 190- to 250-pound bluefin caught and lost so be ready. The bluefin were caught on the surface to 100 feet down today."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Fifteen-year-old Landon Longsinger from Marina hit the bluefin jackpot this week along with his dad, Robert, on their Parker 2320. Pops proudly proclaimed, "My boy found one today! Made up for losing one couple days ago." They were fishing the tuna area near Davenport on Thursday using a downrigger to sink a live mackerel down 50 feet. The mack was played out about 150 feet behind the wire. Using teamwork, the fight was over in 58 minutes. Last week they lost a big one estimated at 150 pounds. The week before they had success with an 80 pounder. Thursday's fish was tape measured and estimated at 'around 100,' according to Robert. On Sunday, Landon said he wanted some rockfish so they headed in the opposite direction towards Point Sur where they landed full limits of hefty cod including canaries, vermilion, yellows, Bocaccio, and three ling cod.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Kahuna from Moss Landing has been on a prolific roll for the entire season when it comes to rockfish. On a full-day trip, they usually foray towards the reefs of Big Sur. That strategy pays off in terms of numbers and quality of fish. Sunday's full-day trip in nice ocean conditions had not-unexpected results with 12 anglers aboard bagging 13 coppers, 29 vermilion, 57 assorted 'other' rockfish and five lingcod. From Santa Cruz, Sunday's trip aboard the beautiful Miss Beth enjoyed similar results by heading north of the bay. Captain JT Thomas reported, "We went back to Franklin Point today. The rock cod bite continues to be hot. The clients had crew limits with one drift."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 Arcoleo of Chris's Fishing and Whale Watching said, "We haven't been able to use the hoops for crab as we don't have the bottom down here where we can fish 50 to 60 feet of water plus we have a limited amount of crab down here. We have been going to Point Sur every day possible for limits of big rockfish and a good ling count, and we plan on running the combination rockfish/crab trips in December in the event the crab trap restriction is limited. We have been keeping busy, and we already have 40 anglers for our trip to Sur on Monday."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rockfishing was also good near Davenport, and from the deeper reefs closer to town. The fall halibut are biting in 70 to 100 feet of water off the North Coast Beaches from Wilder's up to Five-Mile Beach. A few flatties are still feeding in the area near the Mile Buoy and near Capitola. There is plenty of live bait available for jigging throughout the entire area including Spanish and Pacific mackerel, smelt, kingfish, and anchovies. Surfcasters are exploring different beaches these days after a couple good rainstorms and big ocean swells. Structure is being established at the big broad beaches towards the center of the bay. Lots of barred surf perch were caught this week with a few in the 14- to 15-inch range. A number of striped bass were reported by surfcasters as well. Let's hope that trend continues."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Crab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$22.99/pound at major Bay Area supermarkets, Dungeness crab is a hot commodity. Buoyed by the hoop net success on the California Dawn and its sister vessel, the El Dorado III, party boats throughout the Golden Gate fleet are jumping on the hoop net bandwagon. The hoops are proving to be effective for up to 10-crab limits of rockfish, but it is time-consuming and a challenge to put in both rockfish and crab limits on a full day. The next announcement regarding the ability to use crab traps will be on November 22nd by the Director of the Department of Fish and Wildlife so it will have to be hoops for the time being.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Buoyed by the success of others, the Happy Hooker and the Pacific Dream added crab/rockfish combination trips to their arsenal starting on Saturday. Saturday's trip was a learning experience with 183 crab and 170 rockfish for 22 anglers, but they rebounded on Sunday for 41 limits of crab, 348 rockfish, and 14-pound ling cod. Prior to the weekend, Captain Chris Smith of the Pacific Dream said, "We have been to the Farallons the past two days for a combined 35 limits of rockfish and 37 ling cod to 22 pounds. We had some weather on Friday, and the ling count was a bit more challenging. We plan on heading to the islands for rockfish before setting gear and continually pulling the nets."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does take some time to get dialed in on the crab as the Lovely Martha out of San Francisco took their first combination trip on Friday for 14 limits of rockfish but only 92 Dungeness crab.</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 has been difficult to put in 10-crab limits balanced with 10-rockfish limits since it takes quite a bit of time to run to the Farallons and then continuously pull gear. Smith said, "We start at the Islands and fish for around 1.5 hours before heading back to set 40 hoops and backtrack to pull the first hoop in the string."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Emeryville Sport Fishing initially was going to postpone their combination trips until the crab trap restriction was lifted, but the New Huck Finn started with the combination trips last week with hoops. The boats out of Emeryville returned with 40 limits of rockfish along with 210 crab and 30 ling cod.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Jerad Davis of the Salty Lady will be moving his vessel to Emeryville for the remainder of the rockfish season, and he is running crab-only trips until Thanksgiving and starting his combination trips after Thanksgiving 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out of San Francisco was on a half-day trip on Thursday for 6 striped bass for 5 passengers using live smelt. He said, "There are some white sea bass in the bay, but without live anchovies, it has been a struggle because they don't seem to have the same affinity for live smelt. If we can get together some live bait, we might be able to make a go of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Inside the bay, Ed Chin of Bay Tackle said, "We have been out throwing KVD, Z-Man, or Gulp! swimbaits in white, chartreuse, or clear salt/pepper swimbaits for an average of 10 striped bass per outing in the mornings and after work. He said, "The tide has been late so we have only been getting 45 minutes to an hour in the mornings, but the tide is getting larger as of today. We are selling loads of crab nets and snares, but the majority of crab in the shallows have been undersized. You really have to weed out the small crab and the females."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"Tommy Glaser took out 3 dozen Loch Lomond smelt to Red Rock, the Whaling Station, and Pinole Point, and he landed a striped bass on every smelt with 90% of the bass legal to 4 pounds. He didn't fish the Brothers because it was difficult with the snags for the others on the boat. We have live mudsuckers, smelt, pile worms, blood worms, and grass shrimp in the shop for the weekend. I didn't order ghost shrimp since the tides aren't the best for sturgeon, but I will be bringing in at least 4 buckets of ghost shrimp next weeked for the improved tides." Regarding the 300-foot closed zone around the Marin Island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f=full moon &gt;=peak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286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548" w:history="1">
        <w:r>
          <w:rPr>
            <w:rFonts w:ascii="times" w:eastAsia="times" w:hAnsi="times" w:cs="times"/>
            <w:b/>
            <w:bCs/>
            <w:i/>
            <w:color w:val="0077CC"/>
            <w:kern w:val="32"/>
            <w:sz w:val="28"/>
            <w:szCs w:val="32"/>
            <w:u w:val="single"/>
            <w:shd w:val="clear" w:color="auto" w:fill="FFFFFF"/>
            <w:lang w:val="en-US" w:eastAsia="en-US" w:bidi="ar-SA"/>
          </w:rPr>
          <w:t xml:space="preserve"> Switches from Sexual to Asexual Reproduction</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I4U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4:49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Sumayah Aamir</w:t>
      </w:r>
    </w:p>
    <w:p>
      <w:pPr>
        <w:keepNext/>
        <w:spacing w:before="240" w:after="0" w:line="340" w:lineRule="atLeast"/>
        <w:ind w:left="0" w:right="0" w:firstLine="0"/>
        <w:jc w:val="left"/>
        <w:rPr>
          <w:lang w:val="en-US" w:eastAsia="en-US" w:bidi="ar-SA"/>
        </w:rPr>
      </w:pPr>
      <w:bookmarkStart w:id="105" w:name="Body_51"/>
      <w:bookmarkEnd w:id="105"/>
      <w:r>
        <w:rPr>
          <w:rFonts w:ascii="times" w:eastAsia="times" w:hAnsi="times" w:cs="times"/>
          <w:b/>
          <w:color w:val="000000"/>
          <w:sz w:val="28"/>
          <w:lang w:val="en-US" w:eastAsia="en-US" w:bidi="ar-SA"/>
        </w:rPr>
        <w:t>Body</w:t>
      </w:r>
    </w:p>
    <w:p>
      <w:pPr>
        <w:spacing w:line="60" w:lineRule="exact"/>
        <w:rPr>
          <w:lang w:val="en-US" w:eastAsia="en-US" w:bidi="ar-SA"/>
        </w:rPr>
      </w:pPr>
      <w:r>
        <w:pict>
          <v:line id="_x0000_s120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Jan 17, 2017( I4U News: </w:t>
      </w:r>
      <w:hyperlink r:id="rId549" w:history="1">
        <w:r>
          <w:rPr>
            <w:rFonts w:ascii="times" w:eastAsia="times" w:hAnsi="times" w:cs="times"/>
            <w:i/>
            <w:color w:val="0077CC"/>
            <w:sz w:val="20"/>
            <w:u w:val="single"/>
            <w:shd w:val="clear" w:color="auto" w:fill="FFFFFF"/>
            <w:lang w:val="en-US" w:eastAsia="en-US" w:bidi="ar-SA"/>
          </w:rPr>
          <w:t>http://www.i4u.com</w:t>
        </w:r>
      </w:hyperlink>
      <w:r>
        <w:rPr>
          <w:rFonts w:ascii="times" w:eastAsia="times" w:hAnsi="times" w:cs="times"/>
          <w:color w:val="000000"/>
          <w:sz w:val="20"/>
          <w:lang w:val="en-US" w:eastAsia="en-US" w:bidi="ar-SA"/>
        </w:rPr>
        <w:t xml:space="preserve"> Delivered by Newstex)  There is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an Aussie aquarium that has managed to reproduce asexually in the absence of her mate. This seems to be a strange and curious case of an anomaly that is very rare in Nature.Parthenogenesis is a phenomenon found in Nature although it is not very common.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This is the first time it has been observed in sharks. This happens to be the third such case among vertebrates.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was nicknamed Leonie. Caught from the deep blue ocean in 1999, it was set free in an aquarium in the presence of a male in Queensland, Australia in the year 2006. These sharks are also called zebra sharks.Leonie laid a batch of eggs and had baby sharks in 2008. These were via sexual reproduction as was the norm in these sharks. Then in 2012, its mate was separated from it since the aquarium was cutting back on its breeding program, according to CNet. One of the offsprings of Leonie was nicknamed Lolly. She never shared a tank with a male member. Three years ago, both Lolly and Leonie had a batch of eggs which mysteriously seemed to appear out of nowhere.A doctor who studied these two sharks has said that this unusual transformation from sexual to asexual reproduction was not necessarily an abnormality.On the contrary, these sharks will lay eggs like chickens do whether they are fertile or infertile. Only the environment has to be supportive. Many of Leonie's eggs contained embryos that wouldn't hatch from the shells. Despite incubation no baby sharks came out of the eggs. Finally, five live hatchlings emerged at the end of much coaxing. Two of these are still in the aquarium and have been nicknamed Cleo and Kitkat. The research points towards asexual means of reproduction to be the worker behind the scenes in the case of the hatchlings.It is not asexual reproduction that is unusual, it is the switchover from one mode to another at such short notice. The offspring of this form of reproduction are not exact clones of their mothers, according to Guardian.Therefore they are not very robust. Sexual reproduction produces the hardiness needed for survival via a mixing of genes. What triggered the switchover here was probably evolutionary pressure. Zebra sharks are on the endangered species list.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388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times" w:eastAsia="times" w:hAnsi="times" w:cs="times"/>
            <w:b/>
            <w:bCs/>
            <w:i/>
            <w:color w:val="0077CC"/>
            <w:kern w:val="32"/>
            <w:sz w:val="28"/>
            <w:szCs w:val="32"/>
            <w:u w:val="single"/>
            <w:shd w:val="clear" w:color="auto" w:fill="FFFFFF"/>
            <w:lang w:val="en-US" w:eastAsia="en-US" w:bidi="ar-SA"/>
          </w:rPr>
          <w:t>Laguna Beach debuts two new public art pieces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Daily Pilot (Costa Mesa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14,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The Daily Pilot (Costa Mesa, Calif.)</w:t>
      </w:r>
    </w:p>
    <w:p>
      <w:pPr>
        <w:keepNext w:val="0"/>
        <w:spacing w:before="200" w:after="0" w:line="220" w:lineRule="atLeast"/>
        <w:ind w:left="0" w:right="0" w:firstLine="0"/>
        <w:jc w:val="both"/>
        <w:rPr>
          <w:lang w:val="en-US" w:eastAsia="en-US" w:bidi="ar-SA"/>
        </w:rPr>
      </w:pPr>
      <w:r>
        <w:rPr>
          <w:rFonts w:ascii="times" w:eastAsia="times" w:hAnsi="times" w:cs="time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Andrew Turner, Daily Pilot, Costa Mesa, Calif.</w:t>
      </w:r>
    </w:p>
    <w:p>
      <w:pPr>
        <w:keepNext/>
        <w:spacing w:before="240" w:after="0" w:line="340" w:lineRule="atLeast"/>
        <w:ind w:left="0" w:right="0" w:firstLine="0"/>
        <w:jc w:val="left"/>
        <w:rPr>
          <w:lang w:val="en-US" w:eastAsia="en-US" w:bidi="ar-SA"/>
        </w:rPr>
      </w:pPr>
      <w:bookmarkStart w:id="107" w:name="Body_52"/>
      <w:bookmarkEnd w:id="107"/>
      <w:r>
        <w:rPr>
          <w:rFonts w:ascii="times" w:eastAsia="times" w:hAnsi="times" w:cs="times"/>
          <w:b/>
          <w:color w:val="000000"/>
          <w:sz w:val="28"/>
          <w:lang w:val="en-US" w:eastAsia="en-US" w:bidi="ar-SA"/>
        </w:rPr>
        <w:t>Body</w:t>
      </w:r>
    </w:p>
    <w:p>
      <w:pPr>
        <w:spacing w:line="60" w:lineRule="exact"/>
        <w:rPr>
          <w:lang w:val="en-US" w:eastAsia="en-US" w:bidi="ar-SA"/>
        </w:rPr>
      </w:pPr>
      <w:r>
        <w:pict>
          <v:line id="_x0000_s1209"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May 14—New artwork is popping up all over town in Laguna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dedication event was held for two new structural public art installations last week, introducing the public to Jeffrey Skarvan 's "Call to Action " and Casey Parlette 's "Shark Migration."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Skarvan 's work incorporates the red phone booth on Forest Avenue. A contest is held every two years for public art installations using that booth.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were 11 applicants for the contest this time around. In having his project selected, Skarvan received a $5, 000 honorarium.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Skarvan, 58, of San Juan Capistrano, said this is the fourth time he has worked with the city on a project, but this time was different. The previous three involved designs for banners.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was a little bit of a departure for me to do the sculpture, " Skarvan said. "I had never done a large- scale sculpture like that and used that material, so it was a real learning process.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"[Laguna Beach Cultural Arts Manager ] Sian Poeschl and I, she got to know me over the years, my delivering on the banner designs. When I submitted my design, they asked for examples of similar work, and all I could do was provide examples of the banners that I had done for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took a leap of faith from Poeschl, Skarvan said, but he delivered. He now hopes that his work will illicit smiles, while also serving as a thought- provoking piece.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've glazed the inner glass of the booth to kind of represent water, " Skarvan said. "[The octopus is ] on top of the phone booth, hence, kind of the play on [words ], 'Call, ' but 'Call to Action ' is really about then kind of moving past that initial wonder and smile to kind of think about stewardship of the environment."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Parlette, 41, of Laguna Beach, set up his stainless- steel structure, "Shark Migration, " down the street, on the lawn at City Hall.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Four species of sharks are featured in the collection, including a hammerhead, a thresher, a blue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The sharks will be in front of City Hall for three months, but if things go according to plan, that will not be their last stop.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original thought on this whole thing was to have this piece that basically can migrate to different locations and ... continue to sort of spread that message that shark populations worldwide are diminishing and are in need of conservation, " Parlette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think it 's a neat opportunity to be able to get into different cities and go to different places and have them sort of travel to different audiences that may not have seen them when they were on display in Laguna."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$20, 000 donation provided by Mark Porterfield and Steve Chadima helped make the temporary art project happen.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installations are part of a larger program and planning initiative of bringing temporary and permanent public art to Laguna Beach, " Poeschl wrote in an email. "The city wanted to expand COVID- safe cultural experiences for residents.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are excited to be adding a new installation in the coming weeks and will be presenting a sound art installation titled "Soundwalk " by Ellen Reid in early July. All these are opportunities to experience a variety and depth of public art in a safe [manner ] and in stunning locations. I am extremely proud and encouraged to be working with [the ] City Council and [the ] Arts Commission to be engaging artists, as well as the community."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___ (c)2021 the Daily Pilot (Costa Mesa, Calif.) Visit the Daily Pilot (Costa Mesa, Calif.) at </w:t>
      </w:r>
      <w:hyperlink r:id="rId557" w:history="1">
        <w:r>
          <w:rPr>
            <w:rFonts w:ascii="times" w:eastAsia="times" w:hAnsi="times" w:cs="times"/>
            <w:i/>
            <w:color w:val="0077CC"/>
            <w:sz w:val="20"/>
            <w:u w:val="single"/>
            <w:shd w:val="clear" w:color="auto" w:fill="FFFFFF"/>
            <w:lang w:val="en-US" w:eastAsia="en-US" w:bidi="ar-SA"/>
          </w:rPr>
          <w:t>www.dailypilot.com</w:t>
        </w:r>
      </w:hyperlink>
      <w:r>
        <w:rPr>
          <w:rFonts w:ascii="times" w:eastAsia="times" w:hAnsi="times" w:cs="times"/>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491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times" w:eastAsia="times" w:hAnsi="times" w:cs="times"/>
            <w:b/>
            <w:bCs/>
            <w:i/>
            <w:color w:val="0077CC"/>
            <w:kern w:val="32"/>
            <w:sz w:val="28"/>
            <w:szCs w:val="32"/>
            <w:u w:val="single"/>
            <w:shd w:val="clear" w:color="auto" w:fill="FFFFFF"/>
            <w:lang w:val="en-US" w:eastAsia="en-US" w:bidi="ar-SA"/>
          </w:rPr>
          <w:t>Laguna Beach debuts two new public art pieces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Daily Pilot (Costa Mesa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14,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The Daily Pilot (Costa Mesa, Calif.)</w:t>
      </w:r>
    </w:p>
    <w:p>
      <w:pPr>
        <w:keepNext w:val="0"/>
        <w:spacing w:before="200" w:after="0" w:line="220" w:lineRule="atLeast"/>
        <w:ind w:left="0" w:right="0" w:firstLine="0"/>
        <w:jc w:val="both"/>
        <w:rPr>
          <w:lang w:val="en-US" w:eastAsia="en-US" w:bidi="ar-SA"/>
        </w:rPr>
      </w:pPr>
      <w:r>
        <w:rPr>
          <w:rFonts w:ascii="times" w:eastAsia="times" w:hAnsi="times" w:cs="time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Andrew Turner, Daily Pilot, Costa Mesa, Calif.</w:t>
      </w:r>
    </w:p>
    <w:p>
      <w:pPr>
        <w:keepNext/>
        <w:spacing w:before="240" w:after="0" w:line="340" w:lineRule="atLeast"/>
        <w:ind w:left="0" w:right="0" w:firstLine="0"/>
        <w:jc w:val="left"/>
        <w:rPr>
          <w:lang w:val="en-US" w:eastAsia="en-US" w:bidi="ar-SA"/>
        </w:rPr>
      </w:pPr>
      <w:bookmarkStart w:id="109" w:name="Body_53"/>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May 14—New artwork is popping up all over town in Laguna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dedication event was held for two new structural public art installations last week, introducing the public to Jeffrey Skarvan 's "Call to Action " and Casey Parlette 's "Shark Migration."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Skarvan 's work incorporates the red phone booth on Forest Avenue. A contest is held every two years for public art installations using that booth.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were 11 applicants for the contest this time around. In having his project selected, Skarvan received a $5, 000 honorarium.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Skarvan, 58, of San Juan Capistrano, said this is the fourth time he has worked with the city on a project, but this time was different. The previous three involved designs for banners.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was a little bit of a departure for me to do the sculpture, " Skarvan said. "I had never done a large- scale sculpture like that and used that material, so it was a real learning process.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"[Laguna Beach Cultural Arts Manager ] Sian Poeschl and I, she got to know me over the years, my delivering on the banner designs. When I submitted my design, they asked for examples of similar work, and all I could do was provide examples of the banners that I had done for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took a leap of faith from Poeschl, Skarvan said, but he delivered. He now hopes that his work will elicit smiles, while also serving as a thought- provoking piece.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've glazed the inner glass of the booth to kind of represent water, " Skarvan said. "[The octopus is ] on top of the phone booth, hence, kind of the play on [words ], 'Call, ' but 'Call to Action ' is really about then kind of moving past that initial wonder and smile to kind of think about stewardship of the environment."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Parlette, 41, of Laguna Beach, set up his stainless- steel structure, "Shark Migration, " down the street, on the lawn at City Hall.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Four species of sharks are featured in the collection, including a hammerhead, a thresher, a blue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The sharks will be in front of City Hall for three months, but if things go according to plan, that will not be their last stop.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original thought on this whole thing was to have this piece that basically can migrate to different locations and ... continue to sort of spread that message that shark populations worldwide are diminishing and are in need of conservation, " Parlette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think it 's a neat opportunity to be able to get into different cities and go to different places and have them sort of travel to different audiences that may not have seen them when they were on display in Laguna."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$20, 000 donation provided by Mark Porterfield and Steve Chadima helped make the temporary art project happen.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installations are part of a larger program and planning initiative of bringing temporary and permanent public art to Laguna Beach, " Poeschl wrote in an email. "The city wanted to expand COVID- safe cultural experiences for residents.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are excited to be adding a new installation in the coming weeks and will be presenting a sound art installation titled "Soundwalk " by Ellen Reid in early July. All these are opportunities to experience a variety and depth of public art in a safe [manner ] and in stunning locations. I am extremely proud and encouraged to be working with [the ] City Council and [the ] Arts Commission to be engaging artists, as well as the community."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___ (c)2021 the Daily Pilot (Costa Mesa, Calif.) Visit the Daily Pilot (Costa Mesa, Calif.) at </w:t>
      </w:r>
      <w:hyperlink r:id="rId557" w:history="1">
        <w:r>
          <w:rPr>
            <w:rFonts w:ascii="times" w:eastAsia="times" w:hAnsi="times" w:cs="times"/>
            <w:i/>
            <w:color w:val="0077CC"/>
            <w:sz w:val="20"/>
            <w:u w:val="single"/>
            <w:shd w:val="clear" w:color="auto" w:fill="FFFFFF"/>
            <w:lang w:val="en-US" w:eastAsia="en-US" w:bidi="ar-SA"/>
          </w:rPr>
          <w:t>www.dailypilot.com</w:t>
        </w:r>
      </w:hyperlink>
      <w:r>
        <w:rPr>
          <w:rFonts w:ascii="times" w:eastAsia="times" w:hAnsi="times" w:cs="times"/>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593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times" w:eastAsia="times" w:hAnsi="times" w:cs="times"/>
            <w:b/>
            <w:bCs/>
            <w:i/>
            <w:color w:val="0077CC"/>
            <w:kern w:val="32"/>
            <w:sz w:val="28"/>
            <w:szCs w:val="32"/>
            <w:u w:val="single"/>
            <w:shd w:val="clear" w:color="auto" w:fill="FFFFFF"/>
            <w:lang w:val="en-US" w:eastAsia="en-US" w:bidi="ar-SA"/>
          </w:rPr>
          <w:t>Fishing report, Nov. 3-9: Trout plants spur bite at McSwain; stripers on west side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11" w:name="Body_54"/>
      <w:bookmarkEnd w:id="111"/>
      <w:r>
        <w:rPr>
          <w:rFonts w:ascii="times" w:eastAsia="times" w:hAnsi="times" w:cs="times"/>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sturgeon and stripers hitting, Joey Gamez said. Delta Mendota Canal and California Aqueduct stripers active, Omega Nguyen reported. McClure putting out numbers of bass, McSwain trout plants spur on bite, and Isabella kicking out bigger bass, Dave Hurley said. New Melones bass fishing good, John Liechty reported. Monterey bluefin tuna bite continues, Allen Bushnell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Remembering the audacity of Dad fishing with floating lures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my father's little fishing quirks that I fondly remember was his passion for any kind of a topwater bite. Whether it was bass or striper fishing, his first choice was to pull out one of the myriad number of floating baits he had collected.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would object ("Dad, why are you tying on that big 'ol topwater plug? It's winter and the fish are deep."), but he would just smile at me, rear back and launch a huge cast. I think it just made him that much more determined to prove me wrong -- which he did quite often.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He loved making huge, arcing casts, putting his plug into a distant hole that reeked of a lurking big fish. Once the lure rings settled, he would begin working the lure in a dance designed to keep the plug in the strike zone while also throwing water around to mimic a wounded baitfish. Many times I sat intently focused on the wounded lure my dad was animating when suddenly a huge mouth or swirl would engulf it and the fight was 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father had been in the Air Force stationed in Florida in the early 1950s and he had honed his skills on the many shallow fresh and salt water species near the Cape Kennedy area. He would use longer whippy poles to cast over the salt flats. When he moved back to the Valley he brought his experience with him. At that time there were very few bass anglers in the Valley and even fewer striper fishermen.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father proved to me that fish will many times come up from depth to get an easy meal -- and yet no other sane angler would ever try that technique. We caught a lot of big fish that way, and had a great time doing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father taught me that you can sometimes find funny little tactics and techniques that work when it's counterintuitive to even try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Whenever I see a topwater lure arcing high above an angler, headed for a distant, fishy-looking area, I think of my dad and the many special times we had. He lived for a chance to make his plug dance on the water, waiting for a monster to engulf it. I can still see and feel those times vividly.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California Aqueduct, Omega Nguyen of Mega Bait and Tackle in Lathrop reported good action with topwater lures in the boils from Tracy to Patterson. Josh Mesa of Coyote Bait and Tackle in Morgan Hill reported a strong striped bass bite for linesides from 24 to 28 inches with jerkbaits along with Keitech swimbaits on a scrounger head or jerkbaits.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the aqueduct is one of the best options in the south valley with flukes, Whopper Ploppers, or jerkbaits such as Lucky Craft Pointers for striped bass along with blood worms, large minnows, sardines, or anchovies. Catfish are taken on chicken livers or Triple S Dip 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"Eastman has been showing signs of life with increased oxygen in the water from the inflow, and bank anglers are scoring largemouth bass in the 2- to 3-pound range with chatterbaits in crawdad or shad patterns from the banks. Hensley remains slow for all species." Both lakes maintained at the same level with Eastman at 6% and Hensley at 8%. Trout plants are scheduled for both Eastman and Hensley the week of Nov. 14.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bite remains a challenge for larger fish, and the best action remains with G-Money Jigs or Hula Grubs in brown/purple or green pumpkin on a 1/4-ounce football head jig at depths from 10 to 40 feet over main lake points. There is a topwater and subsurface bite with the Berkley Choppo 90 or the 5-inch white Super Fluke when the bass are busting bait on the surface. Trout fishing is good for those willing to fast-troll heavy spoons through the shad schools at depths to 70 feet. The lake rose slightly to 49%. The Fleming Meadows and Moccasin launch ramps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Despite low reservoir levels at 9%, Isabella continues to be solid for largemouth bass with numbers taken on jigs or plastics on a Texas-rig while there have been some trophies landed on spinnerbaits. The shad are starting to ball up, and as cooler weather arrives, the schools will form more consistently. Crappie are still taken on small to medium minnows or minijgs in the French Gulch area over submerged trees, rocks, or brush. Catfish are still biting with Triple S Dip Bait, scented nightcrawlers, or frozen shad along with shrimp. In the Kern River, the flows came up from 133 to 170 at Kernville in the upper river and from 173 to 188 cfs at First Point on the lower river. The lower river remains the best location for smallmouth or largemouth bass with live minnows or plastics. Few anglers are heading to Buena Vista, and bass fishing is best with reaction baits early before going to the bottom. The annual Taft Chamber of Commerce Trout Derby is back on this year, and they have secured their trout for the event, scheduled for November 20th.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rose again from 9% to 12%, but the bass bite remains good in the lowered reservoir on jigs, jerkbaits, or crankbaits. A few club tournaments are scheduled in the coming months. The Kaweah River dropped from 723 to 91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from 9% to 10%, and the Success Bass Club tournament was a success with the first-place team of Gary Wasson and Joe Baeza taking first with a 12.62-pound limit including a big fish at 5.12 pounds. The best action is on jigs or crankbaits. The Tule River is blown out with the high flows.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3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to 19%, but it is still a long drive down to the Barrett Cove South Launch Ramp. Numbers of bass are taken throughout the main lake and in the river arm with G-Money jigs in brown/purple or green pumpkin on a 1/4-ounce jig head with a twin-tail trailer. 900 pounds of trout consisting of brook and Lightning were released into Barrett's Cove this past week. When the fish are on the surface busting shad, topwater lures or flukes are effective. Bagby, Horseshoe Bend, and McClure Point North launch ramps are closed due to water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Department of Fish and Wildlife planted 2,000 pounds of rainbows this past week while the Calaveras Trout Farm released 1,800 pounds of combined brook or Lightning trout. With the plants, the trout bite has improved considerably from the shorelines at the Brush Pile, the Handicapped Docks, or the peninsula near the marina with various colors of Power Bait, inflated nightcrawlers, or blue/silver Kastmasters. The best trolling is in the river arm near the 2nd Fence Line with blade/'crawler combinations or red Wedding Rings tipped with a nightcrawler at depths to 30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1 Shad 1 Bluegill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lake held at 58%, and kayakers are dragging jigs in green pumpkin with orange along main lake points on the Madera side near Winchell's Cove. Flutter spoons, plastics on the drop-shot, or jerkbaits are other solid options. The river arm is off color with debris. Catfishing is best at night with anchovies or chicken livers. The river actually held steady at 215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water rose to 35%. John Liechty of Xperience Bass Fishing Guide Service said, "Bass fishing has been best with plastics on the shakey head or drop-shot for fish averaging 1.6 to 2 pounds. A limit pushing 12 pounds won a small tournament on Sunday. Landing numbers of bass is not a problem but locating size is. The bite should improve considerably over the next few weeks as the water continues to cool." Trout in the 12- to 15-inch range are found in the main lake by trollers with shad-patterned spoons, and once the water cools down, the action will be outstanding for the larger versions of the holdover rainbows. The shad schools are found deep and in open water. Even with the water rising slightly,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3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balance inflow with outflow, and it held at 20%. Michael Crayne of Valley Rod and Gun said, "The bass are holding deep near the shad schools, and 4.5-inch Strike King Flutter Spoons are working along with large plastics on the drop-shot. The spotted and largemouth bass are pushing the shad into the coves and along the mud lines when the water warms during the day." The Tulare Police Activities League is holding a fundraiser tournament Saturday, Nov. 6 - Information: Eddie Hinojosa, 331-4920. Trout trolling is starting to improve as the holdover rainbows are keying in on the forming shad schools.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River below Pine Flat, trout plants are scheduled for the next two weeks, and with most of the water being held behind the dam, the flows are good in the lower Kings. With the plants, trout fishing has improved with spinners, Power Bait, salmon eggs, or nightcrawlers in the transition from fast to slow water. Fly fishermen are scoring in the catch-and-release zone at Cobbles Weir. The flows rose significantly from 241 to 618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main San Luis Reservoir had dropped to a low of 9% of capacity last week before some inflow from the local creeks and increased pumping out of the South Delta brought the lake up 13 vertical feet to 12%, allowing the Basalt Recreational Area Dock #2 to reopen last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the only authorized guide on the lake, said, "The overall fishing has improved for trollers working the dam area as well as the eastern flats that are now over 10 feet deeper with the inflow. Lucky Craft Pointers or Rapalas in white or minnow colors are working best at 40 feet in depth in the 65-degree water with visibility in the 2- to 3-foot range. The algae is still heavy and regularly cleaning off your trolled lures is key since the heavy pumping is bringing in a lot of the forebay grasses. Shore anglers are finding some boils in the mornings too. I guided Tim Sellers of Hanford and his two sons, 13-year-old Garrett and 8-year-old Bryce on Wednesday and found that the troll bite was slow with just a few school fish to 23 inches by noon. After lunch I saw some active big fish on sonar, and a few seconds later, Garrett was hooked up to a big striper ripping line out. I helped him in working in the 36-inch, 18-pound striper, a personal-best. I had to hang onto Garrett as he fought this crazy fish for 10 minutes, but he hung in there! Garrett was wondering aloud, 'Keep it, or let it go?' It is a tough decision for a kid when you just got a big one! In a real teachable moment, we talked about how important it is to 'catch and release' these big fish to protect our fishing future. He agreed that the right thing to do was to release the fish. We hooked the fish up to the Seaqualizer release tool connected to the downrigger ball, and all of us watched as the fish went back down to be released unharmed. A great moment and a forever memory! Bryce was also able to tie into his personal-best lineside at 22 inches."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Josh Mesa of Coyote Bait and Tackle in Morgan Hill reported kayakers are working jerkbaits in the shallows in the mornings for stripers to 26 inches along with trolling umbrella rigs in deeper water in the main lake while the O'Neill Forebay is producing lineside with deep-diving jerkbaits or Rat-L-Traps.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"It has been tricky this week after the storm came through as we went out twice to the California Aqueduct to work around the headgates with shad-patterned paddletailed swimbaits on a double underspin. The water is flowing fast from the north to the O'Neill Forebay which is creating tough conditions. Check 12 has been the best location for school-sized stripers to 24 inches. After Check 13 to the Dos Amigos Pumps, the water is stagnant with algae, and fishing is slow. The main lake has been slow for bank fishermen, but boats are picking up limits of schoolies. However, the forebay is your best bet with topwater lures in the morning along with trolling umbrella rigs from boats or kayaks."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hasn't been much change here with a few crappie showing up off of the docks with minijigs tipped with Crappie Nibbles. Few bass fishermen are heading to the lake, but the trout bite should improve as the plants start the week of Nov. 7 and the water cools. The lake rose slightly to 66%. The Sheriff's Motor Fee remains in the effect during the winter months.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lakes are very low with Florence at only 2%, Edison at 8%, and Mammoth Pool at 12%. Access to the lakes is limited due to snowfall and the flash flood watch.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Shaver, Similar to other high elevation kokanee lakes, the kokanee have moved into the shallows in their attempt to spawn, and it's all about trout fishing for the remainder of the winter. Bank fishermen are picking up a few holdovers from the banks around the Dam and the rockwall above the Sierra Marina. The lake has dropped to 43%.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with the boat launch out of the water, kayaks or small aluminum boats are being launched from the shorelines. Michael Crayne of Valley Rod and Gun in Clovis reported good results for trolling with orange or copper/gold spoons from the surface to 15 feet. Bank anglers are tossing jerkbaits, spinner, or swimbaits for the trout. The lake is at 45%.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Dinkey Creek Inn 841-3435;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Access to the high Sierra lakes has closed with the gates locked on the way to both lakes.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Rockfish 3 Striper 2 White seabass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opening weekend of the recreational Dungeness crab season has become one of the largest tourist weekends along the San Mateo County coast with hotels, campgrounds, and RV spaces full starting days before the opener. This will be an entirely different season as the temporary closure of recreational and commercial crabbing in Zones 3 and 4 for crab traps was announced by the Director of Fish and Wildlife on Monday. The postponement of the recreational crab season will have tremendous economic impact on local coastal communities such as Half Moon Bay and surrounding towns. Since the crab pots take of Dungeness has been postponed, the beaches, jetties, and piers will be lined with anglers tossing snares or hoop nets into the ocean. Snares are very popular in locations such as the Pacifica Pier, and the pier is expected to be particularly crowded this coming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meantime, a few party boats have been able to take out light loads for rockfish on the reefs south of the harbor. The Queen of Hearts out of Half Moon Bay Sport Fishing came through with 17 limits of rockfish and an 11-pound ling cod on a recent trip while the Ankeny Street returned with 14 limits and a ling. The Riptide scored 10 limits of rockfish. During the weeks before the anticipated crab combination trips, the loads are generally light as fishermen want to maximize their investment for both rockfish and crab limits.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event a postponement of the recreational crab season is in effect, limiting the ability to use crab traps, a few boats are experimenting with hoop nets on the required buoys for the Dungeness. The new regulations allow for hoop nets and snares, and it is possible that hoop nets will work from a boat. The regulations state that "The owner of the hoop net or person who placed the hoop net into the water shall raise the hoop net to the surface and inspect the contents of the hoop net at intervals not to exceed 2 hours.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 Any hoop net abandoned or left unchecked for more than 2 hours shall be considered abandoned and may be seized by any person authorized to enforce these regulations."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recreational Dungeness crab opening is tentative since an assessment will be conducted this week regarding the presence of endangered humpback whales and leatherback sea turtles in various zones along the California coast. The announcement regarding the opener will be made by the Director of the Department of Fish and Wildlife on November 1st. The California coast is separated into six different zones with an overlapping Zone 7, and it is conceivable that the recreational opener may be closed in one or more zones along with the delay of the commercial season in specific zones.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Zone 1 is from the California/Oregon border to the 40/10 line south of Cape Mendocino in Humboldt County.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2 is from the 40/10 line to Point Arena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3 is from Point Arena to Pigeon Point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4 is from Pigeon Point to Point Lopez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5 is from Point Lopez to Point Concepcion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6 is from Point Concepcion to the California/Mexico border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7 overlaps several zones from 36/16.125 in Mendocino County to 36/38.314 in Monterey County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Bluefin tuna 3 Rockfish 3 Striper 2 White seabass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"Monterey anglers were plenty worried a strong storm system that hit last weekend would drive away the precious bluefin schools in our area. We dodged the bullet. The tuna are still here, and intrepid offshore anglers are still hooking them up. After the weather and seas settled on Wednesday, Todd Fraser at Bayside Marine confirmed there are still bluefin in the area. He said, "There were a few boats who went out to look for bluefin. One angler came in with a 100-pound fish from about 12 to 15 miles out. The angler said he caught the bluefin 100 feet down on a mackerel." The big groundswell continued to drop as the week progressed. Most days were very fishable 10 to 15 miles offshore near the Davenport Fingers. Fraser reports the tuna were caught from the surface to 150 feet down. Trolling mackerel slow seems to be the ticket, though fast trolling lures has hooked more than a few fish this year. By Sunday the bluefin were biting best between 80 to 130 feet down. The quality of bluefin remains very high.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fish are in the 40 to 200-pound class. The list of local fishermen who can boast of a 100-pound tuna caught in their own backyard is getting longer. Even the best tuna chasers can go all day and not be rewarded with a bluefin strike. It is critically important to fish with the correct gear. Sixty- to 100-pound tuna rigs are not overkill by any means with this quality of fish. Successful anglers are also using fluorocarbon leaders and setting the bait or lures far behind the boat, at least 200 feet. Many first-time tuna chasers are finding out the hard way that boat teamwork is essential for hunting this big game. It's important to have a good plan, delegate responsibilities, and don't be hesitant to hand-off your hookup to partners on the boat to maintain maximum stress on the fish. Long-handled gaffs are a must (bring extra). Rope loops for the tuna tails should be included and instantly accessible. Packing plenty of ice is important as well. The tuna need to be bled and iced immediately to preserve the best quality of the meat. An iced salt water slurry gives maximum protection and preservation, but large iced "kill-bags" are a reasonable alternative for smaller boats. Removing the gills and guts prior to icing will assist in the preservation process.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Closer to the beach, fishing for regular species continues to be very productive all around the Monterey Bay. Chris's Whale Watching and Fishing Trips in Monterey continues to report daily limits of rockfish as they head towards Point Sur on their charter trips. They include up to six lingcod for individual trips this week and also a couple bonito. The Kahuna at Moss landing heads in the same direction as Chris's boats, with similar results to share. Owner Carol Jones reported, "Our 12 anglers landed limits of nice rockfish including coppers, canary, big yellowtail and olives. Bonus ocean whitefish and six lingcod to 12 pounds."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Surfcasters should be delighted with results of this early winter storm. The big waves and nearshore northerly currents, plus runoff flow from our creeks and rivers moved a lot of sand. Wintertime-type structure is shaping up on all the beaches around Monterey Bay. Perch fishing is good and getting better and casting for striped bass always seems to improve when the Monterey Bay rivers break through to the sea.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ocean salmon season ended quietly over the weekend with two of the last party boats taking salmon trips combining for a total of 3 salmon to 32 pounds for 23 fishermen. Rockfishing is the best bet in the region, and with a cloud of the potential postponement hanging over the heads of recreational crabbers, rockfish and ling cod may have to fill the bill for some time until the crab season is opened. The recreational Dungeness crab season was temporarily postponed from its scheduled opener on November 6th indefinitely. This will have major economic impact on the party boat fleet as scores of anglers have been anxiously waiting for the opener. With the season postponed, crab fishermen will have to resort to snares or hoop nets from the shorelines, leading to extremely crowded conditions along the access areas such as the Pacifica Pier.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has been a resurgence of California halibut inside San Francisco Bay, even with the shortage of live bait. Boats have either been drifting frozen anchovies or herring or trolling dead bait or hoochies for some impressive scores.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New Rayann out of Sausalito, normally a salmon boat, took a rockfish trip on the final day of the ocean salmon season for 16 limits of rockfish and near-limits of ling cod with 29 to 13 pounds. Two boats out of Emeryville Sport Fishing combined for 24 limits of rockfish and 40 ling cod to 16 pounds at the Farallon Islands. The improved ling cod counts are found in the more difficult to reach waters.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Chris 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n=new moon &gt;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696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times" w:eastAsia="times" w:hAnsi="times" w:cs="times"/>
            <w:b/>
            <w:bCs/>
            <w:i/>
            <w:color w:val="0077CC"/>
            <w:kern w:val="32"/>
            <w:sz w:val="28"/>
            <w:szCs w:val="32"/>
            <w:u w:val="single"/>
            <w:shd w:val="clear" w:color="auto" w:fill="FFFFFF"/>
            <w:lang w:val="en-US" w:eastAsia="en-US" w:bidi="ar-SA"/>
          </w:rPr>
          <w:t>Fishing report, Sept. 22-28: Savoring the last trip with Shaver guide Dick Nichols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September 21,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4261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13" w:name="Body_55"/>
      <w:bookmarkEnd w:id="113"/>
      <w:r>
        <w:rPr>
          <w:rFonts w:ascii="times" w:eastAsia="times" w:hAnsi="times" w:cs="times"/>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stripers and bass action good, Alan Fong reported. Isabella bass and catfish bites best bets, and Aqueduct stripers on a tear, Pete Cormier said. New Melones trout hitting, Monte Smith reported. McSwain trout plant spurs on bite, and Don Pedro trout improved, Dave Hurley said. Success bass active, Chuck Stokke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The perfect way to celebrate a career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 unexpected email earlier this month led to one of my best days at the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I'm Billy Burgen and my dad Bill Sr. and I are going out fishing with Dick Nichols on his last trip. We've never fished with Dick before, but we thought it would be special to invite you along as our guest for the day for several reasons. 1. It's Dick's last trip and you should be there. 2. You'll be taking Dick's guiding spot next season, and it's a passing of the baton. 3. I'm having my 59th birthday that day. 4. My dad's 83rd birthday is just a few days later."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arrived on the evening before the Sept. 10 trip. We made hasty arrangements to meet. Dick didn't know I was coming.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was still dark at 5:50 a.m. when I met the Burgens at the Shaver Lake Marina lot. They went ahead of me to introduce themselves to Dick and tell him they had brought an unexpected guest, and hoped he didn't mind. Moments later, I announced myself: "Dick, I'm here for your last trip to be your first mate!" He wasn't expecting that, but he quickly pivoted: "Great, you'll drive the boat!"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bite started slow but picked up. As we made our trolling passes, anglers in other boats would shout out to Dick congratulating him on his last trip. Each time the Burgens reeled in a beautiful salmon, it was a celebration. Bill Sr. said this was the best trip he had had in many years. Billy Jr.'s wife had made some carrot cake cupcakes to die for, ones I'll always remember this trip by, too. Eating awesome cupcakes with coffee, catching kokanee and having great camaraderie -- heaven!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we motored back to the Marina the atmosphere in the boat was one of being part of something special, the last trip in Dick's 16-year guiding career. At the Marina entrance, there were several boats on either side of the channel. As we passed between them, the loud yells, boat horns and waving were all to commemorate the final trip of a man they loved and respected. There wasn't a dry eye on the boat.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and Tackle in Morgan Hill reported the overall interest has slowed with the heat, but anglers who are braving the heat continue to work heavy underspins or Flukes on a ½-ounce jig head and slowly bouncing the lures off the bottom. Bill Sterling of the Sportsman's Warehouse in Fresno and the Striperz Gone Wild group is hosting their second annual Fall Classic Striped Bass Derby on the aqueduct on Oct. 9. Participants must register at the Volta Bridge southwest of Los Banos between 4 a.m. and 2 p.m. to be eligible for the prizes.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reported excellent striped and largemouth bass fishing with flukes, jerkbaits, or topwater lures. He said, "The bite has picked up immensely." Blood worms, are also working for both striped bass and catfish along with Triple S Dip Bait for the whiskerfish. Carp are taken on dough 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 change or relief on the horizon as the sad situation at both lakes continues, and it will remain until there is any rain. In observance of National Public Lands Day, a family-friend day will take place on Saturday, Sept. 25 with a number of outdoor projects at Hensley from 9 a.m. to 2 p.m. with registration beginning at 8 a.m. All ages are welcome.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Don Pedro has been the top Mother Lode reservoir for rainbow trout, and it is also improving for the three species of bass residing in the reservoir. There are massive schools of bait fish in the lake, and all species are loading as the water is just now starting to cool down.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was out this week, and he said, "The trout bite really can't get any better than this. I took out 8-year-old Caleb Carlson of Escalon on his first fishing trip, and we put in four limits of rainbow trout with all but three of the 20 fish being from 2.5 to 3.5 pounds. The rainbows were fat and healthy, and we were down by 11:30. Around 11 a.m., the side rod at 60 feet went off, and Caleb was on the rod. The fish kept going down, and I realized that this was a big fish. He was able to bring it to the net himself, and I was almost happier about this than he was with the 6.5-pound king salmon. Since this was his first trip, he might think that this is pretty easy. The trout are loading up on shad at depths from 50 to 75 feet on shad-patterned spoons, and we found a stretch holding both shad and trout and worked 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Steve Wirfs of Salida took out Jeff Boyle from Bass Pro Shop in Manteca and they found kokanee to 18 inches, a few trout, and king salmon at 4 and 6 pounds. He said, "This is our last trip to Pedro for the season for kokanee, but we are thankful and blessed for all that the lake has given us this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bass, Ryan Cook of Ryan Cook's Fishing said, "I have been on Pedro for the past week, and overall, the bass bite is tough, but we have been doing well with spoons, topwater lures, jigs, or Flukes. The key is matching the lures to the small size of the shad. The bass are loading up on shad, and either the ¾-ounce Hopkins Jigging Spoon or the 4-inch Strike King's Flutter Spoon are working. You can use a larger bait for topwater, and we are scoring with River2Sea Rovers or the Berkley Choppo 120. Jigs are working along steep bluff walls while Zoom Super Flukes are effective from the surface to 25 feet. The majority of bass are in the 1- to 2-pound range, but we have picked up a few over 3 pounds up to 4.25 pounds."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51%, but the Blue Oaks launch ramp remained open as of last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reopened last Thursday with the reopener of the national forest areas, and the American Bass Association held a 7-boat tournament on Saturday with some of the heaviest weights recorded this side of Clear Lake. The team of Mark Abler/Ray Gauerke took first at 23.58 pounds, and there were fish over 7.50 pounds weighed in by both the first and second place teams. Roy Davis, tournament director, reported crankbaits were the top producers. Jigs, plastics, or tubes are also effective with a small window for topwater early or late. Pete Cormier of Bob's Bait and Tackle in Bakersfield reported anglers are reporting crappie are found on small to medium minnows. Catfishing remains solid with Triple S Dip Bait, scented nightcrawlers, or frozen shad. The South Fork launch ramp, aka 'Red's' is still in the water. The lake is at 9%. In the Kern River, the flows are very low at 95 cfs at Kernville in the upper river and 117 cfs at First Point on the lower river. The lower river is the best location, but you have to find the smallmouth or largemouth bass in the deeper pools with live minows or plastics.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12%. Pete Cormier of Bob's Bait in Bakersfield reported continued good bass action for largemouth bass over structure with plastics on the drop-shot, Senkos, jigs, or crankbaits with a small window for topwater early or late. The Kaweah River is running at 9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Chuck Stokke of the Sequoia Fishing Company in Springville said, "Bass fishing is still very good as the lower water temperature has helped. There are many fishermen showing interest, and plastics or small crankbaits are working best over rocky structure and main lake points." The lake dropped to 10%. In the Tule River, Stokke said, "I fished the river this weekend, and the trout are loving dry flies, and most especially, caddis. The Windy Fire has limited access to certain areas."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22%, and there has been minimal change on the bass scene with numbers taken on plastics on the drop-shot such as 4.5-inch Robo Worms Prism Shad or Hologram Shad at depths from 10 to 20 feet. Jigs with a ½-ounce jig head are also effective. Bagby, Horseshoe Bend, and McClure Point North launch ramps are closed due to water levels.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Trout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plant of 1,200 pounds spurred on trout action from the banks at the Brush Pile, Handicapped Docks, or the peninsula near the Marina with Power Bait, nightcrawlers, or silver/blue Kastmasters. Merced Irrigation District's Fall Trout Derby is Oct. 2-3. Information and registration lakemcclure.com/annual-fall-trout-derby-returns-to-lake-mcswain.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1 Shad 1 Bluegill 3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once again to 51% with water releases on the San Joaquin River system out of Shaver and Huntington. Overall fishing has been extremely slow, but there are bass taken on jerkbaits, 5-inch swimbaits, or plastics on the drop-shot in the coves in the main lake. The Fresno Bass Club held a tournament on Sunday with Seth Rowe taking first at 9.34 pounds with Matthew Medesk landing the big bass of the tournament with a 2.52-pound spotted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is a catfish bite with chicken livers or anchovies. The river is running 251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Trollers are finding solid action for rainbow trout at depths from 40 to 60 feet with shad-patterned spoons with the shad schools. Finding the shad is the key to finding the rainbows. Fishing at night under lights is another option for the holdover rainbows. For bass, there is a topwater bite early or late with Poppers or Whopper Ploppers along with crankbaits or spinnerbaits. Plastics on the drop-shot are working over the submerged island tops. Catfishing is good at night with chicken livers, cut baits with scent, or nightcrawlers from the banks. There are numerous unmarked hazards throughout the lake. Boaters have to be extremely cautious with the lake very low at 36%.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continues to balance inflow with outflow, and it held at 20%. Creature baits such as Missile's D Bombs on a slow roll are working for the spotted bass near Trimmer or Sycamore in the river arm while there is a window for small topwater lures or wakebaits. In the lower Kings, a trout plant is scheduled for the end of this week, and action for planters remains strong with spinners, Power Bait, salmon eggs, or nightcrawlers in the transition from fast to slow water. Fly fishermen are scoring in the catch-and-release zone at Cobbles Weir. The flows dropped from 160 to 139 cfs at Trimmer.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is extremely low at 12%, and the overall bite is moderate with trollers working the entire lake at depths from 40 to 70 feet with plugs in white or silver/chartreuse with a black back. Shore fishermen are focusing around the Romero Visitor Center, Dinosaur Point, or the Basalt Recreation Area with topwater lures or swimbaits along with soaking jumbo or extra-large minnows. Vehicles illegally traversing the newly exposed dry lake bottom of San Luis Reservoir have caused the park to now close at sundown instead of the usual 10 p.m. closure. Both the Basalt Recreation Area and Dinosaur Point launch ramps are back in service, but a 4x4 tow vehicle is advised. In the O'Neill Forebay, Mickey Clements of Coyote Bait and Tackle in Morgan Hill said, "The grass is very heavy along the shorelines, and it is being removed from the main channel at Check 12 on a regular basis. Most anglers are targeting largemouth bass with jigs or underspins near the bridge at Highway 152 which is one of the only areas clear of weeds. Striped bass are taken on topwater lures, flukes, or swimbaits near the Rockwall for those with boat access."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national forests have been reopened, but few fishermen are heading to the lake. Recreational boating limits fishing on the weekends, but a few large kokanee to 18 inches have been taken by jigging between the Buoy Line and the dam, but overall, fishing interest remains slow. The lake dropped to 64%.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Florence is the best bet from the banks with Joe's Flies or similar spinner-type lures. Edison, Florence and Mammoth Pool are all low and dropping.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kokanee bite crashed after last week's tournament, and those jigging spoons are finding tough action for salmon that are well on their way to turning into their spawning patterns. The lake dropped from 68% to 57%, necessitating the movement of the docks at the Shaver Lake Marina. This is most likely another reason for the slowdown in kokanee action. At Huntington, water releases have started, but the lake dropped only slightly to 75%. Trout fishing is fair at best from the banks near the mouth of Rancheria Creek with Power Bait or inflated nightcrawlers. Some anglers are tossing crankbaits for the holdovers.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Limits of rockfish are the rule out of Half Moon Bay although at least one party boat was able to make the long run north of the Golden Gate for salmon. The local salmon bite is null and void, and party and private boaters are focusing on the bottom fish, either at the shallow-water reefs from Martin's Beach to Pescadero or out into deep water at the Deep Reef.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Queen of Hearts out of Half Moon Bay Sport Fishing was out on Saturday, and they posted a typical score of 14 limits of rockfish and 4 ling cod. Captain Tom Mattusch of the Huli Cat went to the Deep Reef at the end of the week in 250 feet of water for 18 limits of rockfish to 6 pounds. The Huli Cat boxed a combined 39 limits of rockfish and 7 ling cod over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Riptide took double half-day trips on Saturday for a combined 28 limits on 6 lings, but they ventured north on Sunday for the very respectable score of 7 salmon to 24 pounds for a group of 6 fishermen.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least one, and possibly two, of the large party boats will be departing Pillar Point harbor in the near future as the Huli Cat will be heading north to Fort Bragg to be rechristened the Majestic Sea Hawk while the future home of the New Captain Pete has yet to be determined.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Dungeness crab combinations are next on the horizon on the first Saturday in November, but the fate of the ability to set pots will sit in the hands of the Director of Fish and Wildlife depending up on the local population of endangered humpback whales.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Bluefin tuna 2 Halibut 3 Rockfish 3 Striper 2 White seabass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"Fishing in the Monterey Bay area is quite productive right now and should remain so until we get a major weather or sea condition change. The water temperatures are hovering around 62 degrees which is cool enough for salmon and bottom fish, yet warm enough to hold the bait that brings in bigger, more exotic fish to the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some big bluefin in the bay right now. I just weighed in a 135-pound bluefin caught trolling a Rapala. I would say it is a good time to go looking on the canyon edges," said Todd Fraser from Bayside Marine in Santa Cruz. Confirmed reports of landed bluefin still remain rare from the area. Most bluefin reports indicate big schools are inhabiting the Big Sur region although the Davenport Finger Canyons north of Santa Cruz are also a good bet as this is a historical location for bluefin catches in previous years. Santa Cruz fisherman Scott Werner managed to catch one tuna on Saturday while trolling cedar plugs way behind the boat in the Sur Canyon area. It was a relative peanut, weighing in at 36.1 pounds. On Sunday, Chris Arcoleo from Chris's Fishing and Whale Watching in Monterey said, "Tinker (Captain Harry Neece) says he saw a bunch of bluefin down at Big Sur yesterday." So, we know the fish are definitely here, but it seems no one has broken the code yet to consistently get them on deck. If the tuna stick around and enough people try for them enough times, we'll see the catch rate numbers go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other "big fish" news, honors this week go to Capitola Boat and Bait mainstay, Ed Burrell. Semi-retired now, Burrell snuck up on a feeding frenzy of seabirds versus mackerel. "There's gotta be a bass around here somewhere," Burrell recounted muttering. Other Capitola anglers had reported a few white sea bass here and there lately. Sure enough, after only 15 minutes of throwing a P-Line's Laser Minnow metal jig, Burrell was rewarded with a tremendous hit, then a tremendous fight. "It took most of a half-hour to get this fish in!" he said. The white sea bass proved to weigh in at 55pounds. A tanker by anyone's estimation.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Meanwhile halibut and rockfish fishing remained consistent and productive, with limits being the norm for rockies, and an increasing number of lings making their shallow water appearance in preparation for wintertime spawning. Arcoleo posted daily limits of rockfish for his three boats out of Monterey and added, ""It's pretty much the same we're heading down to Big Sur and coming home with limits every day. We got 20 lings on the boat yesterday. Every day it seems we're getting more and more. They are moving in now." If the tuna stick around and enough people try for them enough times, we'll see the catch rates go up. Squid bait still doing best in the Monterey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Bait-wise, there's not a whole lot of mackerel in Monterey this week, according to Arcoleo. "Squid is still the best bait right now." Santa Cruz is hosting huge schools of mackerel just outside the harbor and from Rio Del Mar up to the West Cliff area. There's a mix of Spanish and Pacific mackerel, either of which make great live bait for lings, halibut, or for the intrepid adventurer types that might explore the finger canyons 10 miles off Davenport for big bluefin."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You think it's all but over, but big salmon continue to tease fishermen out of the Golden Gate. Similar to the words of Michael Corleone in Godfather 3, "Just when I thought I was out, they pull me back in!" That was the story of the salmon bite over the weekend. Saturday's conditions were relatively calm in the morning, but a squall came through, pushing boats back into the safety of San Francisco Bay.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Trent Slate of Bite Me Charters out of Loch Lomond posted the excellent score of 6 salmon for 4 anglers on Saturday before the 'someone turned on the fan,' and he returned to the bay to troll California City for no additional salmon. Slate went 3 for 4 on Sunday out of five total bites, and he was in close proximity at the Duxbury Buoy to Captain Ron Koyasako of Nautilus Excursions out of San Francisco putting on a trolling clinic.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Koyasako said, "I had a group from the San Francisco Nisei Fishing Club on their one-day salmon derby, and we found limits of salmon to 27 pounds along with a crew fish near Bolinas Point. We had a number of other fish on as well, but these were big fish. Nearly all of the fish we landed were commercial grade with a few in the 23-inch range. The men on board ended up in first, second, and third in their derby, and they are always lucky when they are on the boat."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Koyasako had been searching inside the bay for white seabass before heading above Duxbury for limits of rockfish, and this formula worked for three white seabass on one trip this week in shallow water outside of the Berkeley Pier, and they did hook a ghost on Saturday that came immediately unbuttoned before heading outside for rockfish before the squall drove them back into the bay to salvage the day with 7 stripers at Red Rock. He said, "These were the first bass I've seen in the bay in some time, and I am just glad they were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ling cod are moving into the shallows, and Captain Steve Mitchell of Hook'd Up Sport Fishing made the long run to Fanny Shoals on Sunday for quick limits of huge vermilion, canary, and copper rockfish along with limits of ling cod to 15 pounds. He said, "It is unbelievable out there with huge rockfish on every drop."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Johnny Wang, manager of Turner's Outdoors in Stockton, was out on a private charter on the New El Dorado III on Saturday for a rockfish trip past Fanny Shoals to the lightly-fished Soap Bank. Opening up the depth restriction to 300 feet has created opportunities at some areas that haven't been touched in years, and he said, "It was just an epic day of rockfishing in 260 to 280 feet of water with swimbaits. The action was just 'lights out,' and we were on our way back home with rockfish and ling cod limits while the other boats were just getting out as we left at 5:00 a.m. to get the jump on the bite."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Most of the party boats have been heading to the Farallon Islands instead of further north to Fanny Shoals, and the Pacific Dream out of Berkeley posted 23 limits of both rockfish and ling cod to 26 pounds at the Islands on Sunday.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 the bay, Flash Sport Fishing out of San Francisco continues to find excellent action for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while Captain Joey Gamez of Golden State Sport Fishing ended his saltwater season in style with big leopard, soup fin, and seven gill shark on Sunday. Gamez said, "We went out with a bang, and we are starting out sturgeon season this week out of Pittsburg Marina." Keith Fraser of Loch Lomond Bait and Tackle in San Rafael said, "One of our Shiner Patrol members was out in a typhoon on Friday night from the levee with Loch Lomond shiners for 4 stripers from 20 to 24 inches. It was cold and windy out there with whitecaps, but the fish were biting."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Trent Slate Bite Me Charters (415) 307-8582; Captain Jerad Davis, Salty Lady (415) 760-9362; Captain Steve Mitchell of Hook'd Up Sport Fishing (707) 655-6736; Happy Hooker (510) 223-5388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Rockfish 3 Salmon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Near-limits of rockfish continue to be the story out of the San Luis Obispo County ports with the party boats taking a variety of trips from ½-day to long-range. Similar to every other week of the season, the longer you travel from the harbor, the better the quality of rockfish. Out of Patriot Sport Fishing at Port San Luis at Avila Beach, the Patriot and Flying Fish were out on Sunday on trips of varying lengths with 41 fishermen for 34 vermilion, 5 copper, 4 Bolina, 301 assorted rockfish, and one ling to 7 pounds for a total of 345 fish. Out of Morro Bay, the Fiesta was out on a long-range with the Rita G on a half-day, and their combined 41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 = full moon q=quarter moon &gt; = peak activity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798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times" w:eastAsia="times" w:hAnsi="times" w:cs="times"/>
            <w:b/>
            <w:bCs/>
            <w:i/>
            <w:color w:val="0077CC"/>
            <w:kern w:val="32"/>
            <w:sz w:val="28"/>
            <w:szCs w:val="32"/>
            <w:u w:val="single"/>
            <w:shd w:val="clear" w:color="auto" w:fill="FFFFFF"/>
            <w:lang w:val="en-US" w:eastAsia="en-US" w:bidi="ar-SA"/>
          </w:rPr>
          <w:t>If you think sharks are scary, blame Hollywood, new study suggests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September 7, 2021 Tuesday 10:06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1996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Maria Salazar</w:t>
      </w:r>
    </w:p>
    <w:p>
      <w:pPr>
        <w:keepNext/>
        <w:spacing w:before="240" w:after="0" w:line="340" w:lineRule="atLeast"/>
        <w:ind w:left="0" w:right="0" w:firstLine="0"/>
        <w:jc w:val="left"/>
        <w:rPr>
          <w:lang w:val="en-US" w:eastAsia="en-US" w:bidi="ar-SA"/>
        </w:rPr>
      </w:pPr>
      <w:bookmarkStart w:id="115" w:name="Body_56"/>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221" style="position:absolute;z-index:2517166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Sep 07, 2021( Mongabay News: </w:t>
      </w:r>
      <w:hyperlink r:id="rId586" w:history="1">
        <w:r>
          <w:rPr>
            <w:rFonts w:ascii="times" w:eastAsia="times" w:hAnsi="times" w:cs="times"/>
            <w:i/>
            <w:color w:val="0077CC"/>
            <w:sz w:val="20"/>
            <w:u w:val="single"/>
            <w:shd w:val="clear" w:color="auto" w:fill="FFFFFF"/>
            <w:lang w:val="en-US" w:eastAsia="en-US" w:bidi="ar-SA"/>
          </w:rPr>
          <w:t>http://news.mongabay.com</w:t>
        </w:r>
      </w:hyperlink>
      <w:r>
        <w:rPr>
          <w:rFonts w:ascii="times" w:eastAsia="times" w:hAnsi="times" w:cs="times"/>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 study analyzing 109 shark-related films from 1958 to 2019 has found that 96% of them overtly portrayed sharks as potentially threatening to humans.'Finding Dory' was the only film in that list not portray sharks in a negative light.The study's co-author says this sustained negative portrayal by the media and Hollywood 'makes people more likely to want potentially lethal mitigation techniques' against sharks.Humans slaughter more than 100 million sharks each year, and more than 30% of all shark and ray species are considered threatened. David McGuire lived through the summer of Jaws in 1975 and saw the impact. As a surfer in Southern California, the upside was fewer people in the water. But McGuire, the director and founder of the conservation organization Shark Stewards, also remembers surfers fleeing the ocean at the sign of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(Triakis semifasciata), a harmless species with no history of dangerous encounters with humans; and even people too terrified to swim in pools.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lasting effect of Jaws is well known. In 2015, Christopher Neff from the University of Sydney, Australia, proposed the term the 'Jaws effect,' positing that the film's storyline has had a massive influence on people's framing of shark encounters. The three basic tenets of the 'Jaws effect' are the belief that sharks intentionally bite humans, that human-shark encounters are always fatal, and that sharks should be killed to prevent future attacks.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'Jaws' movie poster from 1975. Image courtesy of Universal Pictures.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Since the release of Jaws in 1975, shark populations have only fallen catastrophically. Over the last half-decade, populations of sharks and rays (a close evolutionary relative) have decreased by 71%[1]. More than 100 million sharks[2] are killed each year, and over 30% of all shark and ray species[3] are considered threatened.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Brianna Le Busque, a researcher and professor at the University of South Australia, knew the role Jaws had on the public perception of sharks. So after previously studying the news media's reporting on shark encounters, Le Busque set out to study how fictional films as a whole — not just Jaws — have represented sharks.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'Doing that research [on the news media], I came to realize the media has a really big impact when it comes to how people view sharks,' Le Busque said. 'There are a few studies that have looked at Jaws specifically but there was no research looking at shark films more generally I wanted to see if it was similar to Jaws or not.'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Beyond Jaws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 Busque's results, published in Human Dimensions of Wildlife earlier this year, were, as McGuire said, 'Not surprising at all.'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After analyzing 109 shark films released between 1958 and 2019, Le Busque found 96% (105) of the films overtly portrayed sharks as potentially threatening to humans. Of the remaining four films, three covertly portrayed the potential threat of sharks to humans. And only one film, Finding Dory, did not present sharks as threatening to humans.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 Busque notes that although Finding Dory did not portray sharks in this light, the shark portrayed in the film is a whale shark, which are famously not dangerous to humans. Whale sharks (Rhincodon typus) are filter feeders, thriving off plankton mostly and occasionally small fish. There is not a single recorded incident of a whale shark attacking a human.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friendly whale shark (Rhincodon typus) from 'Finding Dory' (2016). Image courtesy of Walt Disney Pictures Pixar Animation Studios.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Examining shark film posters, Le Busque found that more than half featured white sharks (Carcharodon carcharias). Bull sharks (Carcharhinus leucas) were the second most frequently featured shark, closely followed by species that don't exist. Nearly 75% of the posters showed the shark's teeth.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'What we found is that it was really consistent to how the news media portrays sharks. All of the films, apart from one, had sharks that were scary, that were biting people, or people fearing sharks. That was the really prominent thing: that sharks were scary,' Le Busque said. 'I wasn't surprised by that, but I was surprised by how many shark films there were, over 100. And the fact that consistently sharks were portrayed in a scary way.'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To analyze the films, Le Busque and fellow researcher Carla Litchfield, also from the University of South Australia, read in-depth plot summaries from IMDB and looked for signs of sharks being overtly or covertly displayed as a threat to humans. Some of these traits were sharks biting humans, attempting to bite humans, or human characters discussing their fear of sharks.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lemon shark (Negaprion brevirostris) in the Bahamas. Image courtesy of Gerald Schömbs.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'Because sharks are in the media so often it really seems to make people think that the [chances of encountering] a shark is higher than it is,' Le Busque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she added, can impact how people view shark conservation.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'Some people just think, 'Why bother conserving sharks if they can harm us,'' she said. 'But what it also does is it makes people more likely to want potentially lethal mitigation techniques.'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McGuire agreed that the media, and Hollywood specifically, plays a large role in shaping the public perception of human-shark encounters.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'More likely to be bitten by a New Yorker'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not everyone agrees. Cheryl McCarron, the education and outreach director for conservation organization Shark Angels, said the portrayal of sharks in films is too abstract to have real consequences.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far as the movie industry, most of that stuff is too ludicrous to be believable by most people,' said McCarron, who, in addition to working in shark conservation, works in costume art for theater, television and film. 'With the premise of Sharknado, no one's ever going to start believing that sharks are gonna start swirling around land in a giant cloud. For a lot of that, no I don't think it poses any challenge for us in conservation because the premise is too ridiculous.'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'Sharknado' movie poster (2013). Image courtesy of Asylum Syfy Films.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McCarron said the earlier and superficially more realistic shark films (when compared to Sharknado) may have had some cultural impact on the perception of sharks. But she said the purpose of Hollywood is to entertain, not to promote conservation.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McCarron said the onus of public perception should be placed on the news media, a topic Le Busque has also written several papers[4] on. McCarron said news media coverage of a shark encounter should include the proper context, including the true rarity of shark attacks: that in 2020 there were only 13 shark-related fatalities worldwide[5], 10 of which were unprovoked. The likelihood of encountering a shark is lower than being struck by lightning.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'You're more likely to be bitten by a New Yorker than to be bitten by a shark,' McCarron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McGuire noted that, at least in the Bay Area of California, media coverage of shark encounters has been improving. One of the biggest changes is in the language. Specifically, reporters are using the term 'shark encounter' instead of 'shark attack.'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news media] will preface their questions with, 'OK, we realize the sharks are in the ocean. It's their house and they're just doing what sharks do,'' McGuire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Sharks swimming off the coast of O'ahu, Hawai'i. Image courtesy of Jakob Owens.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While Le Busque's research does not draw a direct line from the fictional portrayal of sharks in films to shark conservation, sharks currently face a massive conservation problem. For many species, it verges on existential.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addition to shark populations worldwide dropping by more than two-thirds, oceanic whitetips (Carcharhinus longimanus) and mako sharks (Isurus oxyrinchus) are facing serious population drops in much of their range.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crisis. And it's not just a crisis because sharks are cool, or important, or sharks thrill us. It's because of these effects that happen if you remove an apex predator from an ecosystem,' McGuire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shark effect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When humans remove sharks from a coral reef ecosystem, the shark's prey is allowed to run wild. This leads to booming populations of the shark's prey and the overconsumption of their prey. In regard to a coral reef, when sharks are removed in some cases, their big-fish prey boom, while the small plant-eating fish that typically consume the coral algae die off[6]. With the overgrowth of coral algae comes coral disease and coral death.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'Because of the demand for [shark] fins and increasingly for food, because there are less tuna and certainly less swordfish, we are seeing a new market for shark meat,' McGuire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Help may be coming in the U.S. McGuire said he's hopeful that the Shark Fin Sales Elimination Act (S. 1106) will pass in Congress. The Senate passed the bill in June as part of a larger legislative package (S. 1260). This bill would make it illegal to possess, buy, sell, or transport shark fins or any product containing shark fins, with the exception of certain dogfish fins.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McCarron said one of the best opportunities to push shark conservation forward is the Discovery Channel's annual Shark Week, a block of shark-centric television programming. While Shark Week has never been centered around conservation, it draws a massive audience each year (35 million viewers in 2018[7]).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would be great if [Shark Week] could throw in a conservation program in there once in a while to talk about the issues that are facing sharks and why so many of them are being killed and what we could do about it,' McCarron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At a personal level, volunteering or donating money is always an option, but McCarron also pointed to advocacy through one's spending. She noted that all fishing, even sustainable fishing, has bycatch, and often this bycatch includes sharks. Pet food, fertilizer, cosmetics and health food supplements often include shark products.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'People need to understand that even though they think 'Oh, I don't eat shark fin soup,' some of their consumer choices also have an impact,' she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'Everyone becoming vegan would be a solution but we all can't become vegan,' McGuire said. 'It's impossible, and many people just won't. The simple solution to saving the ocean is — it's not a simple solution.'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Citations: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Le Busque, B., &amp;#38; Litchfield, C. (2021). Sharks on film: An analysis of how shark-human interactions are portrayed in films. Human Dimensions of Wildlife, 1-7. doi:10.1080/10871209.2021.1951399[8]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Neff, C. (2015). The Jaws effect: How movie narratives are used to influence policy responses to shark bites in Western Australia. Australian Journal of Political Science, 50(1), 114-127. doi:10.1080/10361146.2014.989385[9]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[ 1]: </w:t>
      </w:r>
      <w:hyperlink r:id="rId587" w:history="1">
        <w:r>
          <w:rPr>
            <w:rFonts w:ascii="times" w:eastAsia="times" w:hAnsi="times" w:cs="times"/>
            <w:i/>
            <w:color w:val="0077CC"/>
            <w:sz w:val="20"/>
            <w:u w:val="single"/>
            <w:shd w:val="clear" w:color="auto" w:fill="FFFFFF"/>
            <w:lang w:val="en-US" w:eastAsia="en-US" w:bidi="ar-SA"/>
          </w:rPr>
          <w:t>https://www.nature.com/articles/s41586-020-03173-9.epdf?sharing_token=p7is1__ZRl1vm1kMy1VuSdRgN0jAjWel9jnR3ZoTv0NU0lFCB2vOiCTf9239SodD0SImLnyEHHK5Ro93Qk-44bziv6Ss5NOcBNqR6gCKsAn_EJph97OGphSLoodNwovZzS2Ae992sNCVlNgd2yamLbeC_xDOWMDZ9bv_vy7cl2mAAFepPMezFrum_kRwpaHp2CQBYdMMKIzH8PBH91AIhP91025qd8gWfWVELl9whw0%3D&amp;#38;tracking_referrer=www.usatoday.com</w:t>
        </w:r>
      </w:hyperlink>
      <w:r>
        <w:rPr>
          <w:rFonts w:ascii="times" w:eastAsia="times" w:hAnsi="times" w:cs="times"/>
          <w:color w:val="000000"/>
          <w:sz w:val="20"/>
          <w:lang w:val="en-US" w:eastAsia="en-US" w:bidi="ar-SA"/>
        </w:rPr>
        <w:t xml:space="preserve"> [ 2]: </w:t>
      </w:r>
      <w:hyperlink r:id="rId588" w:history="1">
        <w:r>
          <w:rPr>
            <w:rFonts w:ascii="times" w:eastAsia="times" w:hAnsi="times" w:cs="times"/>
            <w:i/>
            <w:color w:val="0077CC"/>
            <w:sz w:val="20"/>
            <w:u w:val="single"/>
            <w:shd w:val="clear" w:color="auto" w:fill="FFFFFF"/>
            <w:lang w:val="en-US" w:eastAsia="en-US" w:bidi="ar-SA"/>
          </w:rPr>
          <w:t>https://www.pewtrusts.org/en/about/news-room/press-releases-and-statements/2013/03/01/new-study-says-100-million-sharks-killed-annually#:~:text=According%20to%20scientific%20findings%20released,63%20million%20and%20273%20million</w:t>
        </w:r>
      </w:hyperlink>
      <w:r>
        <w:rPr>
          <w:rFonts w:ascii="times" w:eastAsia="times" w:hAnsi="times" w:cs="times"/>
          <w:color w:val="000000"/>
          <w:sz w:val="20"/>
          <w:lang w:val="en-US" w:eastAsia="en-US" w:bidi="ar-SA"/>
        </w:rPr>
        <w:t xml:space="preserve">. [ 3]: </w:t>
      </w:r>
      <w:hyperlink r:id="rId589" w:history="1">
        <w:r>
          <w:rPr>
            <w:rFonts w:ascii="times" w:eastAsia="times" w:hAnsi="times" w:cs="times"/>
            <w:i/>
            <w:color w:val="0077CC"/>
            <w:sz w:val="20"/>
            <w:u w:val="single"/>
            <w:shd w:val="clear" w:color="auto" w:fill="FFFFFF"/>
            <w:lang w:val="en-US" w:eastAsia="en-US" w:bidi="ar-SA"/>
          </w:rPr>
          <w:t>https://blogs.scientificamerican.com/extinction-countdown/30-percent-of-sharks-rays-and-related-species-at-risk-of-extinction/</w:t>
        </w:r>
      </w:hyperlink>
      <w:r>
        <w:rPr>
          <w:rFonts w:ascii="times" w:eastAsia="times" w:hAnsi="times" w:cs="times"/>
          <w:color w:val="000000"/>
          <w:sz w:val="20"/>
          <w:lang w:val="en-US" w:eastAsia="en-US" w:bidi="ar-SA"/>
        </w:rPr>
        <w:t xml:space="preserve"> [ 4]: </w:t>
      </w:r>
      <w:hyperlink r:id="rId590" w:history="1">
        <w:r>
          <w:rPr>
            <w:rFonts w:ascii="times" w:eastAsia="times" w:hAnsi="times" w:cs="times"/>
            <w:i/>
            <w:color w:val="0077CC"/>
            <w:sz w:val="20"/>
            <w:u w:val="single"/>
            <w:shd w:val="clear" w:color="auto" w:fill="FFFFFF"/>
            <w:lang w:val="en-US" w:eastAsia="en-US" w:bidi="ar-SA"/>
          </w:rPr>
          <w:t>https://orcid.org/0000-0002-9096-1897</w:t>
        </w:r>
      </w:hyperlink>
      <w:r>
        <w:rPr>
          <w:rFonts w:ascii="times" w:eastAsia="times" w:hAnsi="times" w:cs="times"/>
          <w:color w:val="000000"/>
          <w:sz w:val="20"/>
          <w:lang w:val="en-US" w:eastAsia="en-US" w:bidi="ar-SA"/>
        </w:rPr>
        <w:t xml:space="preserve"> [ 5]: </w:t>
      </w:r>
      <w:hyperlink r:id="rId591" w:history="1">
        <w:r>
          <w:rPr>
            <w:rFonts w:ascii="times" w:eastAsia="times" w:hAnsi="times" w:cs="times"/>
            <w:i/>
            <w:color w:val="0077CC"/>
            <w:sz w:val="20"/>
            <w:u w:val="single"/>
            <w:shd w:val="clear" w:color="auto" w:fill="FFFFFF"/>
            <w:lang w:val="en-US" w:eastAsia="en-US" w:bidi="ar-SA"/>
          </w:rPr>
          <w:t>https://www.floridamuseum.ufl.edu/shark-attacks/yearly-worldwide-summary/#:~:text=The%202020%20worldwide%20total%20of,were%20confirmed%20to%20be%20unprovoked</w:t>
        </w:r>
      </w:hyperlink>
      <w:r>
        <w:rPr>
          <w:rFonts w:ascii="times" w:eastAsia="times" w:hAnsi="times" w:cs="times"/>
          <w:color w:val="000000"/>
          <w:sz w:val="20"/>
          <w:lang w:val="en-US" w:eastAsia="en-US" w:bidi="ar-SA"/>
        </w:rPr>
        <w:t xml:space="preserve">. [ 6]: </w:t>
      </w:r>
      <w:hyperlink r:id="rId592" w:history="1">
        <w:r>
          <w:rPr>
            <w:rFonts w:ascii="times" w:eastAsia="times" w:hAnsi="times" w:cs="times"/>
            <w:i/>
            <w:color w:val="0077CC"/>
            <w:sz w:val="20"/>
            <w:u w:val="single"/>
            <w:shd w:val="clear" w:color="auto" w:fill="FFFFFF"/>
            <w:lang w:val="en-US" w:eastAsia="en-US" w:bidi="ar-SA"/>
          </w:rPr>
          <w:t>https://www.theguardian.com/environment/2013/sep/19/coral-reefs-suffer-hunt-sharks</w:t>
        </w:r>
      </w:hyperlink>
      <w:r>
        <w:rPr>
          <w:rFonts w:ascii="times" w:eastAsia="times" w:hAnsi="times" w:cs="times"/>
          <w:color w:val="000000"/>
          <w:sz w:val="20"/>
          <w:lang w:val="en-US" w:eastAsia="en-US" w:bidi="ar-SA"/>
        </w:rPr>
        <w:t xml:space="preserve"> [ 7]: </w:t>
      </w:r>
      <w:hyperlink r:id="rId593" w:history="1">
        <w:r>
          <w:rPr>
            <w:rFonts w:ascii="times" w:eastAsia="times" w:hAnsi="times" w:cs="times"/>
            <w:i/>
            <w:color w:val="0077CC"/>
            <w:sz w:val="20"/>
            <w:u w:val="single"/>
            <w:shd w:val="clear" w:color="auto" w:fill="FFFFFF"/>
            <w:lang w:val="en-US" w:eastAsia="en-US" w:bidi="ar-SA"/>
          </w:rPr>
          <w:t>https://www.thewrap.com/shark-week-30th-anniversary-ratings-exclusive</w:t>
        </w:r>
      </w:hyperlink>
      <w:r>
        <w:rPr>
          <w:rFonts w:ascii="times" w:eastAsia="times" w:hAnsi="times" w:cs="times"/>
          <w:color w:val="000000"/>
          <w:sz w:val="20"/>
          <w:lang w:val="en-US" w:eastAsia="en-US" w:bidi="ar-SA"/>
        </w:rPr>
        <w:t xml:space="preserve">/ [ 8]: </w:t>
      </w:r>
      <w:hyperlink r:id="rId594" w:history="1">
        <w:r>
          <w:rPr>
            <w:rFonts w:ascii="times" w:eastAsia="times" w:hAnsi="times" w:cs="times"/>
            <w:i/>
            <w:color w:val="0077CC"/>
            <w:sz w:val="20"/>
            <w:u w:val="single"/>
            <w:shd w:val="clear" w:color="auto" w:fill="FFFFFF"/>
            <w:lang w:val="en-US" w:eastAsia="en-US" w:bidi="ar-SA"/>
          </w:rPr>
          <w:t>https://doi.org/10.1080/10871209.2021.1951399</w:t>
        </w:r>
      </w:hyperlink>
      <w:r>
        <w:rPr>
          <w:rFonts w:ascii="times" w:eastAsia="times" w:hAnsi="times" w:cs="times"/>
          <w:color w:val="000000"/>
          <w:sz w:val="20"/>
          <w:lang w:val="en-US" w:eastAsia="en-US" w:bidi="ar-SA"/>
        </w:rPr>
        <w:t xml:space="preserve"> [ 9]: </w:t>
      </w:r>
      <w:hyperlink r:id="rId595" w:history="1">
        <w:r>
          <w:rPr>
            <w:rFonts w:ascii="times" w:eastAsia="times" w:hAnsi="times" w:cs="times"/>
            <w:i/>
            <w:color w:val="0077CC"/>
            <w:sz w:val="20"/>
            <w:u w:val="single"/>
            <w:shd w:val="clear" w:color="auto" w:fill="FFFFFF"/>
            <w:lang w:val="en-US" w:eastAsia="en-US" w:bidi="ar-SA"/>
          </w:rPr>
          <w:t>https://doi.org/10.1080/10361146.2014.989385</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1900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02" w:history="1">
        <w:r>
          <w:rPr>
            <w:rFonts w:ascii="times" w:eastAsia="times" w:hAnsi="times" w:cs="times"/>
            <w:b/>
            <w:bCs/>
            <w:i/>
            <w:color w:val="0077CC"/>
            <w:kern w:val="32"/>
            <w:sz w:val="28"/>
            <w:szCs w:val="32"/>
            <w:u w:val="single"/>
            <w:shd w:val="clear" w:color="auto" w:fill="FFFFFF"/>
            <w:lang w:val="en-US" w:eastAsia="en-US" w:bidi="ar-SA"/>
          </w:rPr>
          <w:t xml:space="preserve"> visits Hatch Elementary School</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Half Moon Bay Review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31,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Half Moon Bay Review</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Sara Hayden</w:t>
      </w:r>
    </w:p>
    <w:p>
      <w:pPr>
        <w:keepNext/>
        <w:spacing w:before="240" w:after="0" w:line="340" w:lineRule="atLeast"/>
        <w:ind w:left="0" w:right="0" w:firstLine="0"/>
        <w:jc w:val="left"/>
        <w:rPr>
          <w:lang w:val="en-US" w:eastAsia="en-US" w:bidi="ar-SA"/>
        </w:rPr>
      </w:pPr>
      <w:bookmarkStart w:id="117" w:name="Body_57"/>
      <w:bookmarkEnd w:id="117"/>
      <w:r>
        <w:rPr>
          <w:rFonts w:ascii="times" w:eastAsia="times" w:hAnsi="times" w:cs="times"/>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the water lapped onto the shore near the harbor, Chelsea Glende recalls that the beach, typically coated in white sugar sand, was covered in green seaweed that had washed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was unusual," Glende said. "She was in the midst of all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Glende was not referring to her dog, which she happened to be walking, but a full-grown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rich in gray hues and coffee-colored spots. She was dead, perhaps a victim of a brain disease that has affected other sharks throughout the Bay Area from a fungus possibly wrought by the winter rain.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Glende didn't feel as though she could leave the shark on the beach, yet she wasn't sure what to do with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 thought, I can't very well pick it up and carry it to my car."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Glende fetched a tarp, wrapped it around the little shark like a blanket and brought it home.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daughter of a science teacher, Glende had an idea. Maybe this could be a learning opportunity for her own students at Hatch Elementary School.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She called a friend who knew more about wildlife preservation than she did.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told me to put it in my refrigerator, but I couldn't bring myself to do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Instead, she placed it on a bed of ice, and asked another teacher to help her preserve it more permanently. Half Moon Bay High School science teacher Joseph Centoni arrived the next day to help her do just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Days later, a Hatch Elementary School third-grade class had an extra special visitor.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smells so weird," a student remarked.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 smells like the doctor's office in here," said another.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They were fascinated. There was the shark, no more than 3 feet long, lying across a table at the front of the classroom.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Centoni stood with two of his own students to lead the class and distributed gloves.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found some parasites on the shark. What are they doing on the shark?" Centoni asked.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"Sucking its blood," the third-graders enthusiastically responded.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"That's correct. They were probably sucking its blood."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Gills, caudal fin, ampullae of Lorenzini — they examined the shark's external anatomy before getting to the heart of the matter. Turning the shark so that its pale ventral side was exposed, they delicately traced a scalpel down its front.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like you're cutting a cake … It looks so smooth," students chimed 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Centoni carefully lifted the pale skin, revealing the inner workings of the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"Is that the liver? I think I see the liver!" one student observed.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There it was — a liver, particularly large and oily to help the shark be buoyant. It became a real-life example of adaptations and the food chain in the wild.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a really interesting way for kids to see an animal up close," Glende said. "It's probably one of the coolest things I've done … Hopefully it sparked some career inspiration (in science) for the future."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Class concluded, and the shark lives on, in a 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"Now I have the heart in a jar and it's being preserved," Glende said.</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003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times" w:eastAsia="times" w:hAnsi="times" w:cs="times"/>
            <w:b/>
            <w:bCs/>
            <w:i/>
            <w:color w:val="0077CC"/>
            <w:kern w:val="32"/>
            <w:sz w:val="28"/>
            <w:szCs w:val="32"/>
            <w:u w:val="single"/>
            <w:shd w:val="clear" w:color="auto" w:fill="FFFFFF"/>
            <w:lang w:val="en-US" w:eastAsia="en-US" w:bidi="ar-SA"/>
          </w:rPr>
          <w:t>Kelp forests are dying along Northern California coast. Could that happen in SLO County?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San Luis Obispo Tribune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23,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The San Luis Obispo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49.98pt;height:37.5pt">
            <v:imagedata r:id="rId15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weather_watch</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1229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John Lindsey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The Tribune</w:t>
      </w:r>
    </w:p>
    <w:p>
      <w:pPr>
        <w:keepNext/>
        <w:spacing w:before="240" w:after="0" w:line="340" w:lineRule="atLeast"/>
        <w:ind w:left="0" w:right="0" w:firstLine="0"/>
        <w:jc w:val="left"/>
        <w:rPr>
          <w:lang w:val="en-US" w:eastAsia="en-US" w:bidi="ar-SA"/>
        </w:rPr>
      </w:pPr>
      <w:bookmarkStart w:id="119" w:name="Body_58"/>
      <w:bookmarkEnd w:id="119"/>
      <w:r>
        <w:rPr>
          <w:rFonts w:ascii="times" w:eastAsia="times" w:hAnsi="times" w:cs="times"/>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week, I received a letter from Michael Harkness.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have been surfing and kiteboarding at the Pico Creek river mouth at San Simeon for 15 years," Harkness wrote. "There has always been a thick kelp bed about 1/4 mile offshore that runs parallel to the beach for a long distance. Even during storm surges, when the kelp would break loose and end up in piles 2 to 3 feet deep on the beach, there was still a huge kelp forest in place offshore. About four months ago, the kelp entirely disappeared. Completely gone, and no evidence of new growth. It was so sudden that I initially thought it had been harvested because there was nothing on the beach. Is this part of the die-off I have been reading about further up the coast? Or urchins establishing a new feeding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has been a massive die-off of the kelp forests along the Northern California coastline, mainly comprised of bull kelp (Nereocystis leutkeana). Both bull kelp and giant kelp (Macrocystis pyrifera) are common along the Central Coast.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kelps form a leafy surface canopy in the nearshore along the coastline and provide habitat to numerous marine species. It has been widely reported this month that an analysis of satellite imagery by researchers from the University of California Santa Cruz found a decline in the kelp forests by an average of 95% since 2013 along the northern California coastline.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Why such a terrible decline since 2013? Marine biologists believe it is caused by numerous oceanographic and biological factors, such as warmer ocean temperatures, ocean acidification and higher-swell energy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that said, the main culprit is the purple sea urchin, and here is why.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kelp bed along the Pecho Coast.jpgPG&amp;E meteorologist John Lindsey took this photo of a kelp bed along the Pecho Coast.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Overall, the sea star population along the California coastline suffered a severe decline from a wasting disease that started around 2013. This has allowed new purple urchins to populate the seafloor and existing urchins to venture from their self-drilled crevices in the rocky subtidal without the threat of being eaten by sea stars.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Unfortunately, these tangerine-sized, deep-purple-colored invertebrates covered by needle-sharp spines have a vast appetite for kelp. They will graze and clear-cut green, red and brown varieties of seaweed and any other types of algae, creating vast urchin barrens where hardly anything grows on the rocky reefs.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spoke to marine biologist Scott Kimura of Tenera Environmental, who knows more about kelp along the California coastline than anyone I know.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told me that kelp beds change in size and location from year to year. However, many beds are "persistent," meaning they're always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kelp bed that Harkness describes sounds like it's definitely a persistent one and may have suffered the same fate as the kelp forest up north.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Along the Central Coast, biologists have reported healthy kelp forests but also the presence of a few urchin barrens.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have not seen the same near-complete collapse of the kelp forest along the Central Coast, as in northern California, although this is not to say that it will not happen here.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may believe that urchins will never overgraze our kelp because of the presence of the southern sea otter, whose current range from Pigeon Point to the north extends south through San Luis Obispo County and down to Gaviota State Park in Santa Barbara County.</w:t>
      </w:r>
    </w:p>
    <w:p>
      <w:pPr>
        <w:keepNext w:val="0"/>
        <w:spacing w:before="200" w:after="0" w:line="260" w:lineRule="atLeast"/>
        <w:ind w:left="0" w:right="0" w:firstLine="0"/>
        <w:jc w:val="both"/>
        <w:rPr>
          <w:lang w:val="en-US" w:eastAsia="en-US" w:bidi="ar-SA"/>
        </w:rPr>
      </w:pP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.jpgA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swims through a kelp forest.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Mike Harris, a sea otter biologist with the California Department of Fish &amp; Wildlife, told me, "There are some areas along the Central Coast within the sea otter range where kelp beds have in fact been reduced and large urchin barrens are present. Most of these known areas are along the greater Monterey Peninsula."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are groups working to study and mitigate the impacts of these urchin barrens in the Monterey Bay area," Harris continued. "There may be other areas along the Central Coast experiencing similar dynamics, but the monitoring isn't in place to identify the full extent."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Sea otters are typically considered to be voracious predators that eat urchins and other invertebrates such as mollusks and crabs.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However, once urchins have created a barrens area, they may be left to starve for the lack of anything to eat, like kelp.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Remarkably, research published in the Journal of Experimental Marine Biology and Ecology found that starving urchins can resort to cannibalism in an aquaculture setting. In other words, these herbivores can become carnivores.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research diver told me he has seen urchins in the barrens consuming each other off northern California. In fact, some call them "zombie urchins."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Overall, in the urchin barrens, these starving urchins can have very little nutritional value. This may explain how urchins, after having created localized barren areas along our local coastline, can coexist with sea otters, as sea otters may neglect to eat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Over the years, warm water events that may be a contributing factor in causing sea star wasting disease have become more common along the California coast Take "the blob," a warm water event that started in 2013 followed in October 2015 when seawater temperatures reached 67 degrees Fahrenheit along the Pecho Coast during a very strong El Niño event.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Tide pools 11.jpgPG&amp;E meteorologist John Lindsey took this photo of a tide pool along the Pecho Coast.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Scripps Institution of Oceanography scientists reported all-time high seawater temperatures on consecutive days in August 2018, measuring water temps of 79.2 degrees at the end of the Scripps Pier -- the warmest recorded since 1916 when seawater temperature recording began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the same time, numerous Coastal Data Information Program (CDIP) waverider buoys in the Southern California Bight smashed their all-time seawater temperature records.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Scripps Nearshore reached 81.3 degrees Fahrenheit, breaking the old record 80.4 degrees set during the very strong El Niño event of 2015. The Torrey Pines waverider buoy also hit 81.3, while the Mission Bay buoy reported 79.9 degrees.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the oceans warm, Kimura told me, he is concerned.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"Due to the complexity of climate change on the marine ecosystem, long-term monitoring of the kelp beds is crucial," Kimura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He told me that bull kelp is one of the most easily seen types of algae along our coastline. From a distance, the kelp can look like sea otters or harbor seals holding their heads above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southern range ends at Point Conception where water temperatures shift from cold to becoming warmer. As such, bull kelp could be the first noticeable species of kelp in our area that could be impacted by seawater temperature warming associated with climate change.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None of this is comforting for me, considering the enormous amount of greenhouse gases we keep pumping into our atmosphere.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PG&amp;E provides COVID-19 aid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PG&amp;E announced it will contribute $1.25 million in 2021 to nonprofit organizations assisting vulnerable individuals, families and communities, as well as small businesses, as they cope with the ongoing impacts of the COVID-19 pandemic. To learn more, please visit </w:t>
      </w:r>
      <w:hyperlink r:id="rId610" w:history="1">
        <w:r>
          <w:rPr>
            <w:rFonts w:ascii="times" w:eastAsia="times" w:hAnsi="times" w:cs="times"/>
            <w:i/>
            <w:color w:val="0077CC"/>
            <w:sz w:val="20"/>
            <w:u w:val="single"/>
            <w:shd w:val="clear" w:color="auto" w:fill="FFFFFF"/>
            <w:lang w:val="en-US" w:eastAsia="en-US" w:bidi="ar-SA"/>
          </w:rPr>
          <w:t>www.pgecurrents.com</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John Lindsey's column is special to The Tribune. He is a media relations representative for PG&amp;E and a longtime local meteorologist. If you have a question, send him an email at </w:t>
      </w:r>
      <w:hyperlink r:id="rId611" w:history="1">
        <w:r>
          <w:rPr>
            <w:rFonts w:ascii="times" w:eastAsia="times" w:hAnsi="times" w:cs="times"/>
            <w:i/>
            <w:color w:val="0077CC"/>
            <w:sz w:val="20"/>
            <w:u w:val="single"/>
            <w:shd w:val="clear" w:color="auto" w:fill="FFFFFF"/>
            <w:lang w:val="en-US" w:eastAsia="en-US" w:bidi="ar-SA"/>
          </w:rPr>
          <w:t>pgeweather@pge.com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1056" from="0,10pt" to="512pt,10pt" strokecolor="black" strokeweight="1pt">
            <v:stroke linestyle="single"/>
          </v:line>
        </w:pict>
      </w:r>
      <w:r>
        <w:rPr>
          <w:rFonts w:ascii="times" w:eastAsia="times" w:hAnsi="times" w:cs="times"/>
          <w:b/>
          <w:color w:val="767676"/>
          <w:sz w:val="16"/>
          <w:lang w:val="en-US" w:eastAsia="en-US" w:bidi="ar-SA"/>
        </w:rPr>
        <w:t>End of Document</w:t>
      </w:r>
    </w:p>
    <w:p>
      <w:pPr>
        <w:rPr>
          <w:rFonts w:ascii="times" w:eastAsia="times" w:hAnsi="times" w:cs="times"/>
          <w:sz w:val="20"/>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120" w:name="Bookmark_61"/>
      <w:bookmarkEnd w:id="120"/>
    </w:p>
    <w:p>
      <w:pPr>
        <w:rPr>
          <w:rFonts w:ascii="times" w:eastAsia="times" w:hAnsi="times" w:cs="times"/>
          <w:sz w:val="20"/>
          <w:lang w:val="en-US" w:eastAsia="en-US" w:bidi="ar-SA"/>
        </w:rPr>
      </w:pPr>
      <w:r>
        <w:pict>
          <v:shape id="_x0000_i1230" type="#_x0000_t75" alt="LexisNexis®" style="width:147.75pt;height:30pt">
            <v:imagedata r:id="rId5" o:title=""/>
          </v:shape>
        </w:pict>
      </w:r>
      <w:r>
        <w:rPr>
          <w:rFonts w:ascii="times" w:eastAsia="times" w:hAnsi="times" w:cs="times"/>
          <w:sz w:val="20"/>
          <w:lang w:val="en-US" w:eastAsia="en-US" w:bidi="ar-SA"/>
        </w:rPr>
        <w:cr/>
      </w:r>
    </w:p>
    <w:p>
      <w:pPr>
        <w:keepNext w:val="0"/>
        <w:spacing w:before="240" w:after="200" w:line="340" w:lineRule="atLeast"/>
        <w:ind w:left="0" w:right="0" w:firstLine="0"/>
        <w:jc w:val="center"/>
        <w:outlineLvl w:val="0"/>
        <w:rPr>
          <w:rFonts w:ascii="Arial" w:eastAsia="times" w:hAnsi="Arial" w:cs="Arial"/>
          <w:b/>
          <w:bCs/>
          <w:kern w:val="32"/>
          <w:sz w:val="32"/>
          <w:szCs w:val="32"/>
          <w:lang w:val="en-US" w:eastAsia="en-US" w:bidi="ar-SA"/>
        </w:rPr>
      </w:pPr>
      <w:hyperlink r:id="rId618" w:history="1">
        <w:r>
          <w:rPr>
            <w:rFonts w:ascii="times" w:eastAsia="times" w:hAnsi="times" w:cs="times"/>
            <w:b/>
            <w:bCs/>
            <w:i/>
            <w:color w:val="0077CC"/>
            <w:kern w:val="32"/>
            <w:sz w:val="28"/>
            <w:szCs w:val="32"/>
            <w:u w:val="single"/>
            <w:shd w:val="clear" w:color="auto" w:fill="FFFFFF"/>
            <w:lang w:val="en-US" w:eastAsia="en-US" w:bidi="ar-SA"/>
          </w:rPr>
          <w:t>Beachport Caravan Park</w:t>
        </w:r>
      </w:hyperlink>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The Advertiser Online</w:t>
      </w:r>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May 25, 2021 Tuesday 4:15 AM AEDT</w:t>
      </w:r>
    </w:p>
    <w:p>
      <w:pPr>
        <w:keepNext w:val="0"/>
        <w:spacing w:after="0" w:line="240" w:lineRule="atLeast"/>
        <w:ind w:right="0"/>
        <w:jc w:val="both"/>
        <w:rPr>
          <w:rFonts w:ascii="times" w:eastAsia="times" w:hAnsi="times" w:cs="times"/>
          <w:sz w:val="20"/>
          <w:lang w:val="en-US" w:eastAsia="en-US" w:bidi="ar-SA"/>
        </w:rPr>
      </w:pP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2021 Nationwide News Pty Limited All Rights Reserved</w:t>
      </w: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pict>
          <v:shape id="_x0000_i1231" type="#_x0000_t75" style="width:161.98pt;height:21.75pt">
            <v:imagedata r:id="rId619" o:title=""/>
          </v:shap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736 words</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David Jean</w:t>
      </w:r>
    </w:p>
    <w:p>
      <w:pPr>
        <w:keepNext/>
        <w:spacing w:before="240" w:after="0" w:line="340" w:lineRule="atLeast"/>
        <w:ind w:left="0" w:right="0" w:firstLine="0"/>
        <w:jc w:val="left"/>
        <w:rPr>
          <w:rFonts w:ascii="times" w:eastAsia="times" w:hAnsi="times" w:cs="times"/>
          <w:sz w:val="20"/>
          <w:lang w:val="en-US" w:eastAsia="en-US" w:bidi="ar-SA"/>
        </w:rPr>
      </w:pPr>
      <w:bookmarkStart w:id="121" w:name="Body_59"/>
      <w:bookmarkEnd w:id="121"/>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232" style="position:absolute;z-index:251719680" from="0,2pt" to="512pt,2pt" strokecolor="#009ddb" strokeweight="2pt">
            <v:stroke linestyle="single"/>
            <w10:wrap type="topAndBottom"/>
          </v:line>
        </w:pict>
      </w:r>
    </w:p>
    <w:p>
      <w:pPr>
        <w:rPr>
          <w:rFonts w:ascii="times" w:eastAsia="times" w:hAnsi="times" w:cs="times"/>
          <w:sz w:val="20"/>
          <w:lang w:val="en-US" w:eastAsia="en-US" w:bidi="ar-SA"/>
        </w:rPr>
      </w:pP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first thing the kids notice is the playground. The kids always notice the playground first.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We've been travelling around Australia in a caravan for about eight weeks now and they've become quite discerning when it comes to playgrounds.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This one is pretty basic. Two slides, two swings and a little boat. But it gets the tick - they're out of the car and racing each other down the slides before I've even checked in.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We score the last powered site facing the beach, which is no more than 50m away. Another tick.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I'm eyeing off the nine-hole golf course, which is about 100m behind us. It has nice wide fairways, short grass and a smattering of trees. Perfect for a hacker like me. Unfortunately I don't have my own clubs and, like many regional areas, there's nowhere to hire clubs in Beachport.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Not to worry. I'll try my hand at fishing instead. At 772m, the Beachport Jetty is the second longest in South Australia. Surely that increases my chances of catching something worth eating?</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So while Little Miss 2 and Mum play on the beach in front of our caravan, Little Miss 5 and I take a short walk to the jetty and a long walk along it.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We run into an old sea-dog about halfway along. Me: "Any luck mate?"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Sea-dog No. 1: "I've been out there all day and the only thing I caught was one of them leopard sharks."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That's when old sea-dog No. 2 pipes up. He's sitting with his daughter just behind us. They have four rods and look serious.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Sea-dog No. 2: "I've been here a couple of hours. Only thing I've got is an elephant shark."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Sea-dog No. 1: "Geez you're lucky, they're great eating."</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By now Little Miss 5 is pretty perplexed. A leopard and an elephant? Are we on a jetty or at the zoo? We chuck a line in and within a couple of minutes we're on.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Little Miss 5 wonders what kind of shark we will catch as I reel it in. I haul our catch onto the jetty. It is spotted, but it's no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It's a baby flathead, no more than 5cm long. And that's where our fishing adventure starts and finishes. We have sausages for dinner, accompanied by a rosé from the Coonawarra wine region, which is only an hour away. The caravan park actually offers day trips there in a little bus.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Day two is ridiculously relaxing. So much so that my wife has read an entire novel by midday and Little Miss 5 is still in her PJs at 1pm. In fact I'm the only one that leaves the caravan park before 3pm. That's to run around the golf course I disappointingly can't play on.</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Beachport is an excellent place to unwind and relax. It is much quieter than the more popular and touristy Robe, about 50km to the north. But it has everything you need for a coastal holiday.</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There's a bakery/newsagent, a couple of cafes, a pub, a grocer and Jarmo's, a "one stop shop" offering diving and camping gear, ice and fuel among other items.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8km Bowman scenic drive winds along some beautiful coastline, as well as past the Pool of Siloam, a popular swimming spot for tourists and locals alike that is reputed to be seven times saltier than the sea.</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caravan park itself has everything a family like ours could need. The toilets and showers are spotless and there's no time limit on the hot water.</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There's a large camp kitchen with four big wooden tables, a couple of barbecues, a toaster, a fridge, a microwave and a kettle.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There's also a laundry and washing lines.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grass is green and well mowed, and the kids have plenty of room to ride their bikes or chase birds. They mostly enjoy sitting on the lawn in front of our caravan playing with Lego.</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With a beach and jetty at the front and a golf course at the back, there's not much more one could need ... except maybe a feed on the end of the fishing line.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b/>
          <w:color w:val="000000"/>
          <w:sz w:val="20"/>
          <w:lang w:val="en-US" w:eastAsia="en-US" w:bidi="ar-SA"/>
        </w:rPr>
        <w:t>Reviews are unannounced and paid for by SAWeekend.</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i/>
          <w:color w:val="000000"/>
          <w:sz w:val="20"/>
          <w:lang w:val="en-US" w:eastAsia="en-US" w:bidi="ar-SA"/>
        </w:rPr>
        <w:t>This review was first published in June 2019 and details updated in March 2021.</w:t>
      </w:r>
    </w:p>
    <w:p>
      <w:pPr>
        <w:keepNext w:val="0"/>
        <w:numPr>
          <w:numId w:val="7"/>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Millicent Rd, Beachport</w:t>
      </w:r>
    </w:p>
    <w:p>
      <w:pPr>
        <w:keepNext w:val="0"/>
        <w:numPr>
          <w:numId w:val="2"/>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(08) 8735 8128</w:t>
      </w:r>
    </w:p>
    <w:p>
      <w:pPr>
        <w:keepNext w:val="0"/>
        <w:numPr>
          <w:numId w:val="3"/>
        </w:numPr>
        <w:tabs>
          <w:tab w:val="num" w:pos="760"/>
        </w:tabs>
        <w:spacing w:before="240" w:after="0" w:line="260" w:lineRule="atLeast"/>
        <w:ind w:left="760" w:right="0" w:hanging="400"/>
        <w:jc w:val="both"/>
        <w:rPr>
          <w:rFonts w:ascii="times" w:eastAsia="times" w:hAnsi="times" w:cs="times"/>
          <w:sz w:val="20"/>
          <w:lang w:val="en-US" w:eastAsia="en-US" w:bidi="ar-SA"/>
        </w:rPr>
      </w:pPr>
      <w:hyperlink r:id="rId620" w:history="1">
        <w:r>
          <w:rPr>
            <w:rFonts w:ascii="times" w:eastAsia="times" w:hAnsi="times" w:cs="times"/>
            <w:i/>
            <w:color w:val="0077CC"/>
            <w:sz w:val="20"/>
            <w:u w:val="single"/>
            <w:shd w:val="clear" w:color="auto" w:fill="FFFFFF"/>
            <w:lang w:val="en-US" w:eastAsia="en-US" w:bidi="ar-SA"/>
          </w:rPr>
          <w:t>beachportcaravanpark.com.au</w:t>
        </w:r>
      </w:hyperlink>
    </w:p>
    <w:p>
      <w:pPr>
        <w:keepNext w:val="0"/>
        <w:numPr>
          <w:numId w:val="4"/>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b/>
          <w:color w:val="000000"/>
          <w:sz w:val="20"/>
          <w:lang w:val="en-US" w:eastAsia="en-US" w:bidi="ar-SA"/>
        </w:rPr>
        <w:t>LOCATION</w:t>
      </w:r>
      <w:r>
        <w:rPr>
          <w:rFonts w:ascii="times" w:eastAsia="times" w:hAnsi="times" w:cs="times"/>
          <w:color w:val="000000"/>
          <w:sz w:val="20"/>
          <w:lang w:val="en-US" w:eastAsia="en-US" w:bidi="ar-SA"/>
        </w:rPr>
        <w:t xml:space="preserve"> 380km south of Adelaide.</w:t>
      </w:r>
    </w:p>
    <w:p>
      <w:pPr>
        <w:keepNext w:val="0"/>
        <w:numPr>
          <w:numId w:val="5"/>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b/>
          <w:color w:val="000000"/>
          <w:sz w:val="20"/>
          <w:lang w:val="en-US" w:eastAsia="en-US" w:bidi="ar-SA"/>
        </w:rPr>
        <w:t>ACCOMMODATION</w:t>
      </w:r>
      <w:r>
        <w:rPr>
          <w:rFonts w:ascii="times" w:eastAsia="times" w:hAnsi="times" w:cs="times"/>
          <w:color w:val="000000"/>
          <w:sz w:val="20"/>
          <w:lang w:val="en-US" w:eastAsia="en-US" w:bidi="ar-SA"/>
        </w:rPr>
        <w:t xml:space="preserve"> Four fully self contained Apartments with ocean views (one wheelchair friendly), two ensuite cabins, four standard cabins, one self contained cottage (sleeps 12), 120 powered grassed sites and four unpowered grassed sites.</w:t>
      </w:r>
    </w:p>
    <w:p>
      <w:pPr>
        <w:keepNext w:val="0"/>
        <w:numPr>
          <w:numId w:val="8"/>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b/>
          <w:color w:val="000000"/>
          <w:sz w:val="20"/>
          <w:lang w:val="en-US" w:eastAsia="en-US" w:bidi="ar-SA"/>
        </w:rPr>
        <w:t xml:space="preserve">FACILITIES </w:t>
      </w:r>
      <w:r>
        <w:rPr>
          <w:rFonts w:ascii="times" w:eastAsia="times" w:hAnsi="times" w:cs="times"/>
          <w:color w:val="000000"/>
          <w:sz w:val="20"/>
          <w:lang w:val="en-US" w:eastAsia="en-US" w:bidi="ar-SA"/>
        </w:rPr>
        <w:t>Free Wi-Fi, camp kitchen with free electric BBQ's, children's playground, modern amenities and laundry area. Pets welcome at Manager's discretion (powered sites only).</w:t>
      </w:r>
    </w:p>
    <w:p>
      <w:pPr>
        <w:keepNext w:val="0"/>
        <w:numPr>
          <w:numId w:val="9"/>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b/>
          <w:color w:val="000000"/>
          <w:sz w:val="20"/>
          <w:lang w:val="en-US" w:eastAsia="en-US" w:bidi="ar-SA"/>
        </w:rPr>
        <w:t xml:space="preserve">PRICE </w:t>
      </w:r>
      <w:r>
        <w:rPr>
          <w:rFonts w:ascii="times" w:eastAsia="times" w:hAnsi="times" w:cs="times"/>
          <w:color w:val="000000"/>
          <w:sz w:val="20"/>
          <w:lang w:val="en-US" w:eastAsia="en-US" w:bidi="ar-SA"/>
        </w:rPr>
        <w:t>Powered sites from $28 per night for two people. Accommodation from $80 per night for two people.</w:t>
      </w:r>
    </w:p>
    <w:p>
      <w:pPr>
        <w:keepNext/>
        <w:spacing w:before="240" w:after="0" w:line="34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8"/>
          <w:lang w:val="en-US" w:eastAsia="en-US" w:bidi="ar-SA"/>
        </w:rPr>
        <w:t>Notes</w:t>
      </w:r>
    </w:p>
    <w:p>
      <w:pPr>
        <w:spacing w:line="60" w:lineRule="exact"/>
        <w:rPr>
          <w:rFonts w:ascii="times" w:eastAsia="times" w:hAnsi="times" w:cs="times"/>
          <w:sz w:val="20"/>
          <w:lang w:val="en-US" w:eastAsia="en-US" w:bidi="ar-SA"/>
        </w:rPr>
      </w:pPr>
      <w:r>
        <w:pict>
          <v:line id="_x0000_s1233"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2021</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234" style="position:absolute;z-index:25187020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times" w:eastAsia="times" w:hAnsi="times" w:cs="times"/>
            <w:b/>
            <w:bCs/>
            <w:i/>
            <w:color w:val="0077CC"/>
            <w:kern w:val="32"/>
            <w:sz w:val="28"/>
            <w:szCs w:val="32"/>
            <w:u w:val="single"/>
            <w:shd w:val="clear" w:color="auto" w:fill="FFFFFF"/>
            <w:lang w:val="en-US" w:eastAsia="en-US" w:bidi="ar-SA"/>
          </w:rPr>
          <w:t>Fishing report, Oct. 27-Nov. 2: Eastman Lake 'showing signs of life' for bass and more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October 26,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23" w:name="Body_60"/>
      <w:bookmarkEnd w:id="123"/>
      <w:r>
        <w:rPr>
          <w:rFonts w:ascii="times" w:eastAsia="times" w:hAnsi="times" w:cs="times"/>
          <w:b/>
          <w:color w:val="000000"/>
          <w:sz w:val="28"/>
          <w:lang w:val="en-US" w:eastAsia="en-US" w:bidi="ar-SA"/>
        </w:rPr>
        <w:t>Body</w:t>
      </w:r>
    </w:p>
    <w:p>
      <w:pPr>
        <w:spacing w:line="60" w:lineRule="exact"/>
        <w:rPr>
          <w:lang w:val="en-US" w:eastAsia="en-US" w:bidi="ar-SA"/>
        </w:rPr>
      </w:pPr>
      <w:r>
        <w:pict>
          <v:line id="_x0000_s1236"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stripers and sturgeon hitting, Randy Pringle said. McClure and Don Pedro bass hitting, Ryan Cook reported. Delta Mendota Canal producing linesides, Josh Mesa said. New Melones bass on the prowl, Dave Hurley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California Aqueduct, Josh Mesa of Coyote Bait and Tackle in Morgan Hill reported a strong striped bass bite for linesides from 24 to 28 inches with River2Sea Swavers or Spro 160s along with Keitech swimbaits on a scrounger head or jerkbaits.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said, "Despite the weather, the aqueduct is one of the best options in the south valley with flukes, Whopper Ploppers, or jerkbaits such as Lucky Craft Pointers for striped bass along with blood worms, large minnows, sardines, or anchovies. Catfish are taken on chicken livers or Triple S Dip 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"Hensley has been on the back burner for most fishermen, but Eastman has been showing signs of life. Fishermen are tossing big plastic worms on a Carolina-rig like a Zoom C-Tail worm along with dragging lizards on a slow presentation. Chatterbaits or jerkbaits are also effective. The rain has helped the bass bite at Eastman as the lake was stirred up with a little bit of oxygen." Catfishing is the other option at both lakes with chicken livers, cut baits, or nightcrawlers from the banks near the launch ramps. Eastman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bass at Don Pedro are also holding around the shad, but they have been busting on the surface out into open water. Cook said, "We have been finding a good subsurface bite with 5-inch Super Flukes in white pearl or the Berkley Choppo 90 along with plastics on the drop-shot or spoons out in deeper water. The best bite has been in the shallows in open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Ocsanna Seropyan, manager of the Fishermen's Warehouse in Manteca, confirmed the action on the spoons with high sales of the Flutter spoons over the past week. Trout fishing is good for those willing to fast-troll heavy spoons through the shad schools at depths to 70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48%. Three lanes at the Fleming Meadows launch ramp are still in play.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Pete Cormier of Bob's Bait in Bakersfield said, "We had a huge rainstorm move through the area on Monday, but crappie fishing continues at Lake Isabella with minijigs or small minnows over offshore structure. The best bite is for catfish with Triple S Dip Bait, scented nightcrawlers, or frozen shad along with shrimp while the bass bite is fair with finesse presentations of plastics on the drop-shot or jigs." The lake held at 9%. In the Kern River, the flows came up from 102 to 133 at Kernville in the upper river and from 124 to 173 cfs at First Point on the lower river. The lower river remains the best location for smallmouth or largemouth bass with live minnows or plastics. Cormier said, "Fly fishermen are scoring both smallmouth and largemouth bass while those working plastics worms are also finding success with the bass." The upper Kern River is closed along the upper Kern River from the Riverkern Day Use Area north to the Johnsondale Bridge along with the Packsaddle Trail and the Cannel Meadow National Recreation Trail. The closure order will be in place until October 31st. Few anglers are heading to Buena Vista, and bass fishing is best with reaction baits early before going to the bottom. The annual Taft Chamber of Commerce Trout Derby is back on this year, and they have secured their trout for the event, scheduled for November 20th.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from 11% to 9%, but the bass bite is good in the lowered reservoir on jigs, jerkbaits, or crankbaits. A few club tournaments are scheduled in the coming months. The Kaweah River jumped up from 18 to 723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9%, and the bass bite remains 'hit or miss with the best action on jigs or crankbaits. The Tule River is blown out with the high flows.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spotted and largemouth bass in the Mother Lode lakes are eating as the shad schools are tightening up and the fish are preparing for the colder weather to come.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was on McClure, Don Pedro, and New Melones this week, and he said, "There is a good jig bite on all of the lake with G-Money jigs in green pumpkin or brown/purple on a 1/4-ounce football head dragged slowly at depths from 10 to 40 feet. New Melones was a lot of fun as we landed 13 bass on our first stip with plastics on the drop-shot or Ned-rig along with vertically jigging Hopkin's Shorties or 4.5-inch Strike King's Flutter spoons. The shad is schooling up, and the birds will let you know where the schools are as they are working the surface."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Cook added, "At McClure, Eddie and Victoria took advantage of a last-minute cancellation I had and came out for their second trip in the last two weeks. They fell in love with Lake McClure last time so they wanted to go back. The bite wasn't as good today as I had hoped, but we caught plenty and had some fun! They were chewing the jig pretty well, it's definitely time to start throwing it. The majority of bass are holding around the 20- to 30-foot mark, and we also picked up a few on small swimbaits or spoons along main lake points. Similar to the other lakes, the shad are schooling, and the bass are feeding heavily on shad."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is extremely low, holding at 18%. The Barrett Cove South is the only ramp at McClure.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trout bite has slowed as the majority of fish from the recent plants are either heading upriver for cooler water temperatures or have been caught due to heavy fishing pressure. The best action remains at the Brush Pile, the Handicapped Docks, or the peninsula near the marina with various colors of Power Bait, inflated nightcrawlers, or blue/silver Kastmasters. The best trolling is in the river arm near the 2nd Fence Line with blade/'crawler combinations or red Wedding Rings tipped with a nightcrawler at depths to 30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slightly to 58%, and Michael Crayne of Valley Rod and Gun in Clovis said, "The bass are migrating throughout the lake. The best action is on the Madera side near Winchell's Cove with jigs or plastics on the drop-shot in crawdad patterns. Flutter spoons, plastics on the drop-shot, or jerkbaits are working best near Finegold. The river arm will be muddy. Catfishing is best at night with anchovies or chicken livers." The river actually dropped from 221 to 218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34%, and bass fishing is best over the shad schools with plastics on the drop-shot or Ned-rig along with spoons on a vertical presentation. The birds are a key to finding the shad schools. Vertically jigging spoons are also effective when the shad schools are found. Trout trollers are starting to show up, and the holdover rainbows are in good shape within the shad schools in open water. Fast-trolling heavy spoons is the most effective technique.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balance inflow with outflow, and it held at 20%. Michael Crayne of Valley Rod and Gun said, "The lake is picking up with all of the rain, and the best fishing is still taking place in the early evenings or at night. Finding the shad schools is a key, and some boats are working spoons over the shad schools similar to techniques used in other lakes." Trout trolling is starting to improve as the holdover rainbows are keying in on the forming shad schools. In the lower Kings River below Pine Flat, the last trout plant occurred a month ago. The river flows have risen at Trimmer, and water releases may create dangerous conditions along the lower Kings. In any case, the water will be off color and very fast. With the shortage of rainbows in the river, bank fishing has slowed, but there are a few rainbows taken on spinners, Power Bait, salmon eggs, or nightcrawlers in the transition from fast to slow water. Fly fishermen are scoring in the catch-and-release zone at Cobbles Weir. There have been anglers reportedly keeping trout in the restricted section of the river.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said, "The full moon and a storm front depressed the reaction bite in the slowly-falling big lake down to a slow to decent rating for now. The lake is down to 192,000 acre-feet, as low as it's been since 2016. However, the hope of new input of water with the massive storm hitting California could change things very soon. I scouted the big lake on Wednesday, and I managed to troll up and release 10 school fish to 23 inches using Rapalas in blueback/white belly patterns over the 50-foot flats in the eastern part of the lake. The Basalt ramp and dock is closed for now due to the huge amounts of mud and silt that's built up in that area, making launching impossible. The Dinosaur Point dock No. 3 is open, but you need to follow the old irrigation ditch out to the east for a good 800 yards or more before you can move out of it and onto the flats that get deeper as you go east. Water temperatures are falling into the 65-degree range, and the algae is still thick, lowering visibility to 2 to 3 feet in some areas."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Josh Mesa at Coyote Bait and Tackle in Morgan Hill reported kayakers are trolling umbrella rigs or P-Line Predators in the main lake while bank anglers continue to soak anchovies or sardines. In the O'Neill Forebay, Mesa reported fishermen are either drifting minnows or soaking the minnows from the banks in the areas without grass. The grass is starting to die off, but it is still thick.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rains could bring potential mud and debris flows over recent burn scar areas. Heavy precipitation may also contribute to rising streams and creeks. Bass Lake held at 62%.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lakes are very low with Florence at only 2%, Edison at 8%, and Mammoth Pool at 12%. Access to the lakes is limited due to snowfall.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dropped to 42%.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water releases have started, and the lake dropped from 49% to 47%. Michael Crayne of Valley Rod and Gun in Clovis said, "The lake is very low, and it is a long walk to the water's edge. I found good fishing from the shorelines for both rainbow and brown trout with Berkley Power Worms on a drop-shot rig."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Todd Wittwer - Kokanee.net Guide Service 288-8100; Dinkey Creek Inn 841-3435;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Wishon Village RV Park and Store has closed, and the McKinley Grove Road has also closed for the season.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White seabass 2 Sand dabs 2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weather kept the boats in the harbor, and when the boats are able to get out, it's still all about rockfishing in the shallow reefs south of the harbor. The opening of the recreational Dungeness crab season scheduled for November 6th, but the opener is in doubt due to the presence of endangered humpback whales, and the decision to open will be announced on November 1st.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recreational Dungeness crab opening is tentative since an assessment will be conducted this week regarding the presence of endangered humpback whales and leatherback sea turtles in various zones along the California coast. The announcement regarding the opener will be made by the Director of the Department of Fish and Wildlife on November 1st. The California coast is separated into six different zones with an overlapping Zone 7, and it is conceivable that the recreational opener may be closed in one or more zones along with the delay of the commercial season in specific zones.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Zone 1 is from the California/Oregon border to the 40/10 line south of Cape Mendocino in Humboldt County.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2 is from the 40/10 line to Point Arena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3 is from Point Arena to Pigeon Point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4 is from Pigeon Point to Point Lopez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5 is from Point Lopez to Point Concepcion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6 is from Point Concepcion to the California/Mexico border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Zone 7 overlaps several zones from 36/16.125 in Mendocino County to 36/38.314 in Monterey County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Bluefin tuna 3 Rockfish 3 Striper 2 White seabass 2 Sand dabs 2 Surf perch 3 Halibut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"Monterey Bay anglers spent this week dodging the weather. Most mornings were fishable, but mid-week wind and waves kept most boats tied up at the dock. Saturday was not too bad on the water, but by Sunday conditions were like "Victory at Sea."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strong low-pressure system moved from the Gulf of Alaska and bringing much needed rain. Unfortunately for boaters, it also brought howling winds, huge swells, and horrendous wind waves to the area. The National Weather Service posted at 9:00 p.m. on Sunday that "Winds over the waters have reduced to 20 to 30 miles per hour with some occasional gusts up to 40 miles per hour tonight. These strong winds will generate very steep swell that result in hazardous conditions, especially for smaller vessels." The NWS projected winds calming by Monday evening, but the rest of the story is not very reassuring. One of the largest October ground swells in memory will pay a visit, and persist to some extent for the entire week. The NWS adds, "A large west to northwest swell train with swell heights of 16 to 24 feet at 16 to 18 seconds moves in tonight. Swell heights to peak on Monday and bring hazardous conditions to the surf zone and near harbor entrances with breaking waves of 20 to 30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 fishing during the week was actually pretty good. The charter boats reported their usual limits of rockfish from both Monterey and Santa Cruz, with Chris' Fishing Trips heading towards Point Sur, and six-pack charter Go Fish Santa Cruz finding their limits near Davenport, Ano Nuevo, or Franklin Point. An increasing number of ling cod are in the mix as those fish move in towards their winter spawning grounds. Halibut are still firmly on the menu. They are slowly moving out, so the best depths right now range from 50 to 70 feet of water. Capitola to the Pajaro area take billing for halibut catches this week, though the 70 to 120 -foot areas off North Coast beaches above Santa Cruz are doing their fall flattie thing as well. Jesse Ceja from Moss Landing went out after dark ghost-hunting and returned with a limit of very respectable white sea bass from a sandy area nearby.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unprecedented bluefin tuna bite held up all week. Those fish are still here as of this writing. Our fingers are crossed that this major storm with wind, waves, swell, and barometric pressure won't drive the bluefin away. The tuna hunters enjoyed steady success all week, though no 200 pounders were reported like last week. Todd Fraser at Bayside Marine reported on Tuesday saying," The boats who went out looking for the bluefin did find a few fish. There were some bluefin caught off the Davenport Fingers slow trolling mackerel and Nomads. The anglers also did hook some fish on the down rigger about 60-100 feet down. The bluefin are still in the 70- to 150-pound range." Fraser reported at least on tuna caught on Saturday by an angler working the same "fingers" area near Davenport."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ocean salmon season ends on October 31st, but for nearly all boats working out of San Francisco Bay, the season ended a few weeks ago. The weather was less than cooperative with the arrival of a huge swell and waves outside of the Golden Gate, and over the past several days, the majority of party boats stayed inside of the bay. California City inside of the bay has yet to take off for salmon, but with the rough conditions outside of the Gate, this may be the location to try during the final week of the season.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out of San Francisco cancelled his trips for the next few days due to the weather, but he found some quality halibut to 18 pounds on two half-day trips on Friday. He said, "We had four halibut for four anglers to 18 pounds on the morning trips with another 4 halibut and 3 striped bass in the afternoon. Therew was plenty of action since we released a plethora of undersized halibut. The anchovies have vacated the central and north bays, and if there are any white sea bass hanging around, they have to be in the south bay where the water is always clearer. We have no anchovies in our tanks, and our efforts to jig up some anchovies with Sabiki rigs have gone wanting. We can get live smelt, but for some reason, the white sea bass in the central bay don't seem to feed on smelt. It may be over for white sea bass this season although we found great action into November last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Keith Fraser of Loch Lomond Bait and Tackle in San Rafael said, "The weather has been just horrible the past few days, but this rain will make things much better in San Pablo Bay for sturgeon. Our harbor is like a chocolate milkshake right now, and we are hoping that the sturgeon will make their way here from their holding pattern in the Delta. They didn't come back last year as is normal, and I didn't go fishing for sturgeon one time last year - and I wrote the book on sturgeon fishing. Ross Peterson was out commercial fishing for halibut with live mudsuckers, and he ended up with four legal flatfish with loads of undersized halibut released. The muddy water will most likely keep the halibut action at bay for some time. Although there are no live anchovies in the bay, we have live smelt and live mudsuckers in our tanks."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Trent Slate Bite Me Charters (415) 307-8582; Captain Jerad Davis, Salty Lady (415) 760-9362; Captain Steve Mitchell of Hook'd Up Sport Fishing (707) 655-6736; Happy Hooker (510) 223-5388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Rockfish - 3 Salmon -1 Surf perch - 3</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weather was the story over the weekend, but all three landings ran trips on Sunday with lighter-than-normal loads. The rockfish counts were clearly down as a result of the weather. Out of Morro Bay Landing, the Avenger, and Starfire were out on Sunday with 58 fishermen for 90 vermilions, 20 Boccaccio, 240 assorted rockfish, and 3 ling cod to 10 pounds. Also out of Morro Bay, the Fiesta and Rita G were out on Sunday with 39 passengers for 21 vermilion, 275 assorted rockfish, 2 copper, and 2 ling cod. Out of Patriot Sport Fishing at Port San Luis at Avila Beach, the Patriot was out with 21 anglers for 113 Bolina and one ling cod to 6 pounds. The counts will improve significantly when the weather is cooperative. Rockfish season ends on December 31st. Webcams of many of the coastal locations are available at </w:t>
      </w:r>
      <w:hyperlink r:id="rId140" w:history="1">
        <w:r>
          <w:rPr>
            <w:rFonts w:ascii="times" w:eastAsia="times" w:hAnsi="times" w:cs="times"/>
            <w:i/>
            <w:color w:val="0077CC"/>
            <w:sz w:val="20"/>
            <w:u w:val="single"/>
            <w:shd w:val="clear" w:color="auto" w:fill="FFFFFF"/>
            <w:lang w:val="en-US" w:eastAsia="en-US" w:bidi="ar-SA"/>
          </w:rPr>
          <w:t>https://805webcams.com/</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Virg's Landing (800) 762-5263; Patriot Sport Fishing (805) 595-4100; Morro Bay Landing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Delta/Stockton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Striper 3 Sturgeon 3. Catfish 3 Bluegill 3 Salmon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first real storm in over a year pounded the watershed of the Sacramento-Delta, and the river system is gearing up to receive a wall of muddy water as the upper Sacramento River rises, bringing down all manner of trees, brush, mud, and even appliances off of the shorelines. The river will be full of floating and submerged trees within the week, creating hazards conditions for boaters, particularly those who insist on running at night. Boaters have to be prepared to cut off their anchor lines as a tree can swamp an anchored boat within minutes, if not seconds.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is hope that the sturgeon holding off of Pittsburg for the past year will finally be motivated to move either upstream to the upper river or downstream to San Pablo Bay. The sturgeon have been 'sitting ducks' for over a year, and the toll on the population has been intense with the fish concentrated in a small region. Many fishermen are starting to understand the importance of catch-and-release for the white sturgeon, and before the storm arrived in force on Friday night, Chris Chandler of Yuba City caught and released his first-ever sturgeon outside of Pittsburg with Captain Steve Mitchell of Hook'd Up Sport Fishing. Mitchell said, "We caught and released an upper slot level sturgeon along with a shaker. We also had another slot-limit fish that came off at the boat along with 10 missed solid bites. Chandler landed his first-ever sturgeon, and he released it for my offer of a free trip. I have a new cure on salmon roe, and it's working - I'm pretty excited about it as they wouldn't touch our eel today."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Zack Medinas of Gatecrasher Fishing Adventures has left San Francisco Bay to start his sturgeon catch-and-release trips out of Pittsburg Marina, and he said, "We had our first trip of the season this weekend, and these guys did amazing with eight sturgeon to the boat including one oversized, three slot-limit fish, and four shakers released. Fishing is excellent, and with this recent storm and runoff, the action should go wide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north Delta, Alan Fong, manager of the Fisherman's Warehouse in Sacramento, went looking for crappie with 4-pound test in the upper sloughs, but instead of hooking a crappie, he found himself in the midst of a spirited fight with a huge carp that swallowed his crappie jig. Fong was able to put Denise Loo onto her personal-best largemouth bass flipping in the tules, but the action was much slower than the previous week in which he put together a 25-pound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Vince Borges of Vince Borges Outdoors was out in the north Delta a few times this week, and I think the weather is going to help the bite although it already pretty good. My client landed 12 striped bass and 40 bass on a variety of baits including swimjigs with a Reaction Innovation's Skinny Dipper in green or golden shiner along with rip baits. My client snagged a shiner, and I showed him how it matches the color of the trailers that we are using perfectly. The bass are holding on the flats now, and the grass is dying down with the colder water temperatures. The water temps have dropped to the 59/60- degree range."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Randy Pringle, the Fishing Instructor, took out Mo and Jeff from the Bay Area prior to the storms to cast topwater lures and swimbaits along the West Bank towards Collinsville, and he said, "We had a ball during the last of the outgo with the ima Little Stick in sardine pattern along with the 5-inch Bad Bubba Shad swimbai</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q=quarter moon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310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4" w:history="1">
        <w:r>
          <w:rPr>
            <w:rFonts w:ascii="times" w:eastAsia="times" w:hAnsi="times" w:cs="times"/>
            <w:b/>
            <w:bCs/>
            <w:i/>
            <w:color w:val="0077CC"/>
            <w:kern w:val="32"/>
            <w:sz w:val="28"/>
            <w:szCs w:val="32"/>
            <w:u w:val="single"/>
            <w:shd w:val="clear" w:color="auto" w:fill="FFFFFF"/>
            <w:lang w:val="en-US" w:eastAsia="en-US" w:bidi="ar-SA"/>
          </w:rPr>
          <w:t xml:space="preserve">How a lonely female </w:t>
        </w:r>
      </w:hyperlink>
      <w:hyperlink r:id="rId634"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34" w:history="1">
        <w:r>
          <w:rPr>
            <w:rFonts w:ascii="times" w:eastAsia="times" w:hAnsi="times" w:cs="times"/>
            <w:b/>
            <w:bCs/>
            <w:i/>
            <w:color w:val="0077CC"/>
            <w:kern w:val="32"/>
            <w:sz w:val="28"/>
            <w:szCs w:val="32"/>
            <w:u w:val="single"/>
            <w:shd w:val="clear" w:color="auto" w:fill="FFFFFF"/>
            <w:lang w:val="en-US" w:eastAsia="en-US" w:bidi="ar-SA"/>
          </w:rPr>
          <w:t xml:space="preserve"> became pregnant without a mate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22</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LEA LEGRAIEN</w:t>
      </w:r>
    </w:p>
    <w:p>
      <w:pPr>
        <w:keepNext/>
        <w:spacing w:before="240" w:after="0" w:line="340" w:lineRule="atLeast"/>
        <w:ind w:left="0" w:right="0" w:firstLine="0"/>
        <w:jc w:val="left"/>
        <w:rPr>
          <w:lang w:val="en-US" w:eastAsia="en-US" w:bidi="ar-SA"/>
        </w:rPr>
      </w:pPr>
      <w:bookmarkStart w:id="125" w:name="Body_61"/>
      <w:bookmarkEnd w:id="125"/>
      <w:r>
        <w:rPr>
          <w:rFonts w:ascii="times" w:eastAsia="times" w:hAnsi="times" w:cs="times"/>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shark has given birth in an Australian aquarium despite being separated from her long-term male partner, in what scientists say is the world's first documented case of virgin birth of its kind.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's parthenogenesis birth initially baffled her handlers, and has since made headlines around the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Speaking to The Independent, the authors of a study into the case said she appears to have "adapted to her circumstances" - and that the process is one which could save her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a natural process of asexual reproduction that involves the development of embryos without fertilisation. It is relatively commonly found in plants and invertebrate organisms, but incredibly rare among vertebrate species. Most of the cases which have occurred involve animals who have never given birth previously through 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1999, Leonie was introduced to a captive mature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at the Reef HQ Aquarium in Townsville, Australia. The couple started to mate in 2006 and produced several litters of viable offspring each year. In 2012, as part of a study on their juveniles, the male was removed from the aquarium. Leonie continued to produce unfertilised eggs, in the same way as chickens do in good conditions, and two years later, staff found embryos developing in some of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None of those embryos survived. But in early 2016, more seemingly fertilised eggs were discovered and three of these hatched. At first, researchers thought Leonie had been able to store sperm from her previous partner over the years, a method already observed in the carpet shark species and some vertebrates, such as the eastern diamond-backed rattlesnake (Crotalus adamanteus).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Christine Dudgeon, who led the study for the University of Queensland's School of Biomedical Sciences, told The Independent, "We examined the DNA of the eggs from the offspring produced from the last mating season and following the removal of male and could see that the DNA signatures changed."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test showed that the pups only carried cells from Leonie, meaning that the trigger for the switch to asexual reproduction was the loss of the male. "She adapted to the circumstances. It shows us how flexible the shark's reproductive system really is," Dr Dudgeon added. One of Leonie's pups, sexually produced with its prior male partner and born in 2009, also hatched one egg in June 2016 without being exposed to any reproductively mature 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raises the prospect of Leonie's ability to give birth asexually being passed on through the generations. In their study, Dr Dudgeon's team speculate that parthenogenesis could have the evolutionary advantage of allowing a female strand of DNA to "hold on" until male partners become available.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moment, researchers don't know if this phenomenon could occur in the wild. The switch from sexual to asexual reproduction has only ever been documented three times in any vertebrate organism. The other instances were recorded in a captive eagle ray and a captive boa constrictor.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new case comes at a remarkable time, as the newly released IUCN Red List of Threatened Species included leopard sharks as "endangered". The animals have been impacted largely by overfishing.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said Dr Dudgeon.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and the team will now follow the pups until they reach maturity to see if asexually produced zebra sharks can reproduce with a male partner. This would itself be key to the species' longevity, as genetic diversity is reduced by generations of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 about Leonie and parthenogenesis was published in online journal Scientific Reports, produced by the Nature Publishing Group.</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412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times" w:eastAsia="times" w:hAnsi="times" w:cs="times"/>
            <w:b/>
            <w:bCs/>
            <w:i/>
            <w:color w:val="0077CC"/>
            <w:kern w:val="32"/>
            <w:sz w:val="28"/>
            <w:szCs w:val="32"/>
            <w:u w:val="single"/>
            <w:shd w:val="clear" w:color="auto" w:fill="FFFFFF"/>
            <w:lang w:val="en-US" w:eastAsia="en-US" w:bidi="ar-SA"/>
          </w:rPr>
          <w:t>Fishing report, Sept. 15-21: Close competition at Shaver Lake Kokanee Power Derby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September 14,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4275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27" w:name="Body_62"/>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24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Bill Sterling of the Sportsman's Warehouse in Fresno runs a Facebook group known as Striperz Gone Wild, and they are hosting their second annual Fall Classic Striped Bass Derby on the California Aqueduct on Oct. 9. Sterling said, "I picked up all of the trophies for the adult and youth divisions, and we will be giving away rods, reels and a lot of lures and equipment for fishing as well for the participants thanks to our many sponsors. We expect over 200 fishermen this year with an increased emphasis on children." Participants must register at the Volta Bridge southwest of Los Banos between 4 a.m. and 2 p.m. to be eligible for the prizes. There haven't been many boils so far this summer, but as the weather starts to cool, the stripers will start chasing shad on the surface.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the triple-digit temperatures are affecting the ability to stay out in the heat, and most anglers are heading out in the evenings for both striped bass and catfish. Flukes or small swimbaits are the best option for the linesides while catfish are taken on cut baits such as anchovies, sardines, or mackerel. Blood worms have been hard to obtain with the storms on the East Coast.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0 Bluegill 2 Catfish 2 Crappie 1</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 change or relief on the horizon as the sad situation at both lakes continues, and it will remain until there is any rain. In observance of National Public Lands Day, a family-friend day will take place on Saturday, Sept.. 25 with a number of outdoor projects at Hensley from 9 a.m. to 2 p.m. with registration beginning at 8 a.m. All ages are welcome to participate, and participants are requested to pre-register with Ranger Shay Perryman by Sept. 17 at 831-7026 or </w:t>
      </w:r>
      <w:hyperlink r:id="rId643" w:history="1">
        <w:r>
          <w:rPr>
            <w:rFonts w:ascii="times" w:eastAsia="times" w:hAnsi="times" w:cs="times"/>
            <w:i/>
            <w:color w:val="0077CC"/>
            <w:sz w:val="20"/>
            <w:u w:val="single"/>
            <w:shd w:val="clear" w:color="auto" w:fill="FFFFFF"/>
            <w:lang w:val="en-US" w:eastAsia="en-US" w:bidi="ar-SA"/>
          </w:rPr>
          <w:t>shay.perryman@usace.army.mil</w:t>
        </w:r>
      </w:hyperlink>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3 Kokanee 1 King salmon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"Bass fishing has been a struggle for some, but there is a topwater bite offshore with the Berkley Choppo 120 or the D and M Custom's ½-ounce buzzbait along with spooning 3/4-ounce Hopkin's Shorty spoons at depths from 25 to 65 feet." Monte Smith of Gold Country Sport Fishing put in quick limits of rainbow trout with shad-patterned spoons at depths from 40 to 60 feet in the shad schools. Finding the schools is the key to success. The lake dropped to 52%, and a buoy line has been installed outside of Fleming Meadows toward Schoolhouse Point. The Fleming Meadows and Moccasin will remain open throughout the summer. Bass fishing is decent with jigs or flutter spoons at depths from 20 to 40 feet in the main lake or along points with big rock along with random 45-degree banks. A night tournament on Saturday produced a winning limit at only 13 pounds with a big fish at 7 pounds. The next largest fish was 2.5 pounds. Kokanee fishing has been slower with the fish holding on the bottom. Rainbow trout are found near the shad schools with heavy spoons. The Blue Oaks launch ramp remained open over the Labor Day weekend, but it is expected to close soon.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Crappie 1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lake continues to drop, and it is currently at 9%. There are unmarked hazards throughout the shallow lake. There is a topwater bite in the mornings or evenings around submerged wood with frogs, buzzbaits, or walking-style topwater lures for bass, but plastics on the drop-shot are the most consistent presentation at depths to 20 feet over submerged islands. Catfishing is the best option with Triple S Dip Bait, scented nightcrawlers, or frozen shad. Crappie are found on occasion around structure with minijigs. The French Gulch Marina is only launch ramp with the low lake level. In the Kern River, the flows are very low at 86 cfs at Kernville in the upper river, and trout fishing has ground to a halt as the fish are holding in the deeper pools, and the fish are spooky. In the lower river, smallmouth and largemouth bass fishing is best with plastics or live minnows.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0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13%. The bass are holding on the available structure such as rockpiles. There are unmarked hazards throughout the shallow lake. There is a decent bite for smaller bass with plastics on the drop-shot, Senkos, jigs, or lipless crankbaits at depths from 5 to 25 feet. The Kaweah River is running at only 8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0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Chuck Stokke of the Sequoia Fishing Company in Springville said, "Bass fishing is decent although the lake is low at 11%. Fishermen are catching a number of small bass on plastics or crankbaits, but occasionally, a larger bass is outwitted." In the Tule River, Stokke said, "The river is closed until at least Sept. 17, but reopening that soon may be unlikely due to recent lightning fires in the region."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1 King salmon 0 Kokanee 0 Crappie 2 Catfish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"Bass fishing is best with plastics on the drop-shot such as 4.5-inch Robo Worms Prism Shad or Hologram Shad. Numbers of bass are possible at depths from 10 to 20 feet. Jigs with a ½-ounce jig head are also effective." Bagby, Horseshoe Bend, and McClure Point North launch ramps are closed due to water levels. The lake dropped from 24% to 23%.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fishing has slowed down with the lack of plants in the past few weeks, but there will be sizable plants before the upcoming Merced Irrigation District Fall Trout Derby on the weekend of Oct. 2-3. The best trout action is occurring from the banks in the evenings with Power Bait, nightcrawlers, or Kastmasters from the Brush Pile, Handicapped Docks, or peninsula near the Marina. Information and registration lakemcclure.com/annual-fall-trout-derby-returns-to-lake-mcswain.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once again to 48% with water releases on the San Joaquin River system out of Shaver and Huntington. Michael Crayne of Valley Rod and Gun in Clovis reported good action for spotted bass inside of Winchell Cove near the rockwall with jerkbaits, 5-inch swimbaits, or plastics on the drop-shot. There is a catfish bite with chicken livers or anchovies. The San Joaquin River is running 265 cfs. below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1 Catfish 2 Trout 3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36%, but Monte Smith of Gold Country Sport Fishing found excellent action for limits of rainbow trout at depths from 40 to 60 feet with shad patterned spoons. Similar to Don Pedro, finding the shad schools is the key, and there is a tremendous amount of bait in the lake with the decreased water levels. With plenty of hilltops and points coming out of the water, opportunity is wide open on bass fishing. There is a topwater bite early or late with Poppers or Whopper Ploppers along with crankbaits or spinnerbaits. Plastics on the drop-shot are working over the submerged island tops. Catfishing is good at night with chicken livers, cut baits with scent, or nightcrawlers from the banks.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balancing inflow with outflow, and it held at 20%. The bass bite is picking up with creature baits on a slow roll such as Missle's D Bombs along with wakebaits. The best action is in the coolest water near Trimmer or Sycamore in the river arm near the submerged trees or rock. The Cen Cal Elite Bass Tournaments held an event on Saturday taken by the impressive limit of 15.43 pounds with a big fish at 4.98 by the team of Bill Kunz and Cory Kerber. A trout plant occurred in the lower Kings a few weeks ago, and with the lower flows, the action remains strong with spinners, Power Bait, salmon eggs, or nightcrawlers in the transition from fast to slow water. Fly fishermen are scoring in the catch-and-release zone at Cobbles Weir. The flows rose from 126 to 160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is approaching an all-time low at 12%, and the action has slowed from the banks as the fish are moving into deep water. A few large striped bass have been caught and released by experienced trollers willing to work all day for a few big bites, but these are the exception and not the rule. Vehicles illegally traversing the newly exposed dry lake bottom of San Luis Reservoir have caused the park to now close at sundown instead of the usual 10 p.m. closure. Both the Basalt Recreation Area and Dinosaur Point launch ramps are back in service, but a 4WD tow vehicle is advised. In the O'Neill Forebay, Bill Sterling of the Sportsman's Warehouse in Fresno said, "The water before Check 12 before the Forebay is shut down, and they have actually drained a couple miles so they can fix a crack in the cement. I believe it will be down until the beginning of November. We are starting to see some boils, but really we aren't in that season yet." The action is for primarily undersized striped bass taken on pile worms, blood worms, or anchovies from the clear areas under the Highway 152 Bridge or near the channel at Highway 33. It is possible to put together a legal limit, but it is a challenge. Largemouth bass are hitting plastics or Senkos along the rockwall and near the old Medeiros launch ramp.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With the closure of Northern California national forests until at least Sept. 17, the past weekend was a bust for fishermen as the lake was swarmed by recreational boaters and campers. The lake dropped to 65%.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Closures in the Sierra Forest until Sept. 17 will limit access to the High Sierra lakes. Edison is very low at 9% with Florence at 32%. Mammoth Pool dropped to 47%.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hosted the final Kokanee Power Derby of the season this past Saturday, and the bite was fairly consistent for kokanee, resulting in a very close competition for the top three spots. With the reservoir releasing water at a rapid clip, the Shaver Lake Marina will be moving a few remaining docks into deep water while the best launch will be at the Sierra Marina. Guides are anticipating a few more weeks of kokanee fishing before trout will take over as the top species.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"It was another great week of kokanee fishing, and limits all around were the rule. Chris and Heather Matthes of Prather took out their 4-year old son, Christopher, on his first fishing trip, and they were rewarded with limits. Another three-limit day was enjoyed by Rick Guibbini of Paso Robles along with his grandson, Wylie, and nephew Mike. The other three days were highlighted by two limits for two guests, and Friday was my last day of chartering on the lake. It was a challenge with several participants in Saturday's Kokanee Power Derby pre-fishing along with high winds, but my passengers, father and son Bill and Joe Bergen had no problem picking up limits for Bill's 83rd birthday. Similar to throughout the summer, orange/white or orange Dick's Mountain Hoochies along with orange tubes tipped with scented corn behind Dick's Mountain Dodgers in orange foil or watermelon at 80 to 85 feet were the ticket. My return trip to the marina was memorable with many of the fellow trollers waving and wishing me a happy retirement. I haven't retired from fishing altogether as I will be out on the lake on Mondays for fun next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said, "I was out pre-fishing with Jared Romero on Friday in preparation for his participation in the tournament, and we put together three fish over 5 pounds with the big fish at 17.75 inches. As usual, pink or orange Radical Glow Tubes or Rocky Mountain Tackle's Signature Squids in Pearlusense or orange Cotton Candy behind a 5.5-inch Moonshine Dodger were the trick at depths around 84 feet. We had 11 kokanee before 8:30 a.m., and Jim Travis of Affordable Tackle called me over to tip him off to what was successful. I told him 84 feet with a setback of 12 feet, and apparently this made all of the difference as his team took first place in the derby the following day. With the dropping water, my boat is moved out to the far dock for a few more weeks, and I might head over to the Sierra Marina depending upon continued interest."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team of Jim Travis, Jim Brittain, and Rick Childs took first with a three-fish limit at 5.16 pounds while Rene Villanueva and Brian Hough came in second with 5.11 pounds including the big kokanee of the derby at 2.03 pounds. Jared Romero apparently benefited from the tutoring by Wittwer as his team including Manny and Parker Romero and Bruce Marion came in third at 4.96 pounds, breaking a tie with the second-largest kokanee at 1.86 pounds. Parker Moore took the junior division with a single 1.82-pound kokanee while the team of Doug and Ron Philpott won their second consecutive trout division by obliterating the field with a 7.83-pound trout. In all, 33 of the 46 teams weighed in three-fish limits.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water releases have started, and the lake dropped significantly from 83% to 76%. The temporary closure of the Sierra National Forest has put a damper on visitors to the region.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temporary closure of the Sierra National Forest has limited access.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1 Rockfish 4 Striper 1 White seabass 1 Crab 0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Dungeness crab opener is a big deal out of Half Moon Bay harbor as the upcoming November 6 recreational opener remains in jeopardy due to the changes approved by the California Fish and Game Commission last fall. The crab opener is at the discretion of the Director of the California Department of Fish and Wildlife based upon the presence of endangered humpback whales in the region. Previously, the crab season closure over the past two season applied only to the commercial crab fishermen who possess exponentially more crab pots than recreational fishermen. The decision by the department has led to at least one of the major party boats out of the port leaving for Fort Bragg in the coming months while the future of another party boat is to be determined as it is for sale.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Rockfishing remains the story with the Queen of Hearts out of Half Moon Bay Sport Fishing posting 20 limits of rockfish and 2 ling cod on Saturday. The Ankeny Street also limited out for 11 anglers and 5 ling cod to 18 pounds while the Riptide loaded up with 13 limits and 4 ling cod to a whopping 33 pounds. Sunday's score produced a cornucopia of San Mateo coastline species with the Ankeny Street returning with 20 limits of rockfish including 8 cabezon to 9 pounds, 12 ling cod to 12 pounds, and a bonus 22-pound halibut.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Tom Mattusch of the Huli Cat, whose vessel has been sold and his heading north to Fort Bragg, went to the Deep Reef on Saturday for 11 limits of rockfish along with 10 ling cod to 12 pounds working deep water to 250 feet. Earlier in the week, Mattusch went out to the Guide, Pioneer Canyon, and the 601 in search of some good-looking water for albacore. Unfortunately, despite the long run, they didn't find any bird, bait, or a hard water break as the area was 'devoid of 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lack of appearance of the Coastside Fishing Club net pen salmon has kept locals scratching their heads, but there is still optimism that they will arrive back in the harbor at some point before the season is over.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1 Rockfish 4 Striper 1 White seabass 0 Crab 0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"Many anglers have a love/hate relationship with tuna fishing near Monterey Bay. In years past, we enjoyed multiple successive years of albacore runs that could last for weeks or months at a time, albeit some 30 to 60 miles off shore. Some of my best fishing memories are riding as deadhead on the Wild Wave while Captain Mike Baxter consistently brought the boat to back to the harbor with triple digits of longfins. A few years ago, we had three or four weeks of very consistent bluefin tuna in our area. Most of the big tuna were caught off Davenport near the "Fingers" area some 10 miles from Davenport. Slow-trolling mackerel seemed to be the ticket to success. While some highliners such as Tom Joseph aboard the Sara Bella from Fish On Sportfishing caught the big tuna nearly every day, it took my partner Jack Teresi and I six trips to finally land just one 55-pound fish. We were nevertheless ecstatic. For the past ten years or so, the albacore schools are arriving to feed off the coast of far northern California and southern Oregon. Bluefin were sighted here occasionally, but no sustained bite ever developed. Last week's report of big schools of tuna and tons of mackerel (their preferred prey) got everyone's hopes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Since then, the hoped-for BFT bite has not materialized. A few tuna are being reported caught nearly every day, but only in the one's and two's, and mostly near Big Sur or further south. There is still hope for future development, but we should be prepared for disappointment as well.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Ignoring the lure of exotic tuna action, fishing is still going very well for Monterey Bay anglers. It's turning out to be a great year for rockfish, and the lingcod are moving in with fish in the high teens and low twenties reported caught just this week. Most impressive is the sustained halibut bite in and near the bay. Starting in April this year, anglers have been finding and hooking tons of halibut. Right now, there's a great bite off the bull kelp bed on the North Coast above Santa Cruz. Some squid spawns are occurring in that area so that's the recommended bait for fishing north of town. Inside the bay itself, huge schools of anchovies are crowding the beach. Plenty of halibut continue to be caught at all the "usual" areas, which include westside Santa Cruz, the Mile Buoy area, Capitola and the Cement Ship, Manresa and of course, the Pajaro Pipeline area. Near Monterey, Del Monte Beach up to Sand City continues to hold lots of flatties for free divers and line anglers. Many of these fish are still undersized (which bodes well for the future), but keepers in the 11- to 40-pound range have been consistent in the past few weeks. Capitola anglers are also reporting a few white sea bass here and there."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Albacore 0 Halibut 1 Striper 1 Rockfish 4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4 Sturgeon 0 Crab 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Just when you think it's over after a week of very slow salmon action, the next wave of fish arrives from the school north of Point Reyes. Saturday's improved salmon fishing gave hope for the coming weeks as the scores improved for six-pack operators while the larger party boats worked hard for close to a fish per rod. However, the scores came back down to reality on Sunday with only a few large salmon landed. This season has been consistently marked by inconsistency on the salmon front with a good day buoying spirits only to see a crash the following day. Rockfishing remains tremendous with the best action on the long run to the Farallon Islands or even further to Fanny Shoals, but the ling cod limits have been worth the wait.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Trent Slate of Bite Me Charters out of Loch Lomond rebounded on Saturday with 'nine biggens' in the box trolling along the Marin coastline. He said, "We went nine for nine as the hooks were buried deep in their mouths. However, Sunday was a different story with only two salmon hooked and landed. Since we had a great day on the bow on Saturday, I had regular passenger, Justin Anderson of El Dorado Hills, on the boat, and he hooked the only two fish. But he handed off the rod both times to female anglers in the stern, and they were able to bring the fish to the net."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Mitchell of Hook'd Up Sport Fishing was also trolling on Saturday, and they landed all eight bites for eight salmon to 28 pounds for their six anglers on board. He said, "It was great on Saturday, but Sunday was a whole 'nother story with no salmon bites either by trolling or mooching. Even the rockfish weren't biting as we only picked up a handful of rockfish while trying to salvage the trip at the end of the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out of San Francisco, aka 'The Ghost Whisperer,' found a white seabass on Saturday while trolling for salmon. He said, "We had a regular charter that wanted to fish for stripers and halibut, but we gave them the lowdown on the lack of action in the bay and convinced them to go outside. We started our day by filling the cooler with bottom fish and a few ling cod before putting on the troll gear for salmon. After a slow stretch when I was going through my options, a rod went off, and then a second, third, and fourth. We had a quad on, and after a few moments of chaotic activity, we put them all in the box. We circled on them together and saw some familiar marks when a big school of our favorite fish was under the boat. I called my deckhand, Hunter Nguyen up to see the meter, and by the time he made it to the helm, a reel was screaming in the stern. We landed the ghost and circled again, and this time we hooked a big one, but after a long run and some savage head shakes, it gained its freedom. We hope this is a vanguard of future schools as the prime time for white seabass is arriving from September through November. There have been small pods of sea bass on the North and South Bars over the past few weeks, but this was a huge school of over 100 fish. We ended up with limits of rockfish, 3 lings, 6 salmon, and a white sea bass. Sunday was an entirely different story with only one salmon before switching over to rockfish for limits further up the coast near Duxbury."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Rockfishing has been incredible with the Happy Hooker and Pacific Dream out of Berkeley combining for 31 limits of rockfish including a 6-pound cabezon along with 46 ling cod at the Farallons on Saturday while the other Smith Family boats, the California Dawn and the El Dorado III came up big with 41 limits of rockfish including a cabezon and 41 limits of ling cod to 32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 the bay, the action has been at a standstill for anything other than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Captain Steve Talmadge of Flash Sport Fishing has been either heading up the Marin coastline to Muir Beach or just outside the Gate at Bonita Cove for rockfish along with working the south bay near Hunter's Point for leopard sharks. Talmadge said, "Sharks are very consistent, but the halibut remain small with most being undersized."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Trent Slate Bite Me Charters (415) 307-8582; Captain Jerad Davis, Salty Lady (415) 760-9362; Captain Steve Mitchell of Hook'd Up Sport Fishing (707) 655-6736; Happy Hooker (510) 223-5388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Obispo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Rockfish - 3 Salmon -1 Surf perch - 3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Near-limits of rockfish continue to be the story out of the San Luis Obispo County ports with the party boats taking a variety of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 = full moon &gt;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515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times" w:eastAsia="times" w:hAnsi="times" w:cs="times"/>
            <w:b/>
            <w:bCs/>
            <w:i/>
            <w:color w:val="0077CC"/>
            <w:kern w:val="32"/>
            <w:sz w:val="28"/>
            <w:szCs w:val="32"/>
            <w:u w:val="single"/>
            <w:shd w:val="clear" w:color="auto" w:fill="FFFFFF"/>
            <w:lang w:val="en-US" w:eastAsia="en-US" w:bidi="ar-SA"/>
          </w:rPr>
          <w:t>Fishing report, Oct. 20-26: McClure bass, west-side stripers among best bets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October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29" w:name="Body_63"/>
      <w:bookmarkEnd w:id="129"/>
      <w:r>
        <w:rPr>
          <w:rFonts w:ascii="times" w:eastAsia="times" w:hAnsi="times" w:cs="times"/>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stripers, bass and sturgeon bites going, Alan Fong said. Monterey Bluefin fever continues, Alan Bushnell reported. McClure bass still active, Ryan Cook said. Delta Mendota Canal and Aqueduct stripers hitting, Bill Sterling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His secret to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Sometimes folks will ask me what I think is the secret to any success I've had, expecting me to tell them about a lure or special spot. However I have to confess that that those things aren't nearly as important as having a supportive spouse.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Yes, my wife, Elaine, is my real fishing secret for a lot of serious reasons.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Having her support has been absolutely critical to my being able to fully concentrate my efforts on being the best angler/guide I can be. A spouse's or a significant other's encouragement is foundational to any endeavor. Our increasingly "me"-centered world blinds us to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Elaine and I are complementary but very different. Her gift is being social and being around people. On the rare occasions she joins me on a trip, she brings a good book and reads until I get a good bite. Why waste your time patiently fishing when you could be reeling in something?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Elaine is totally supportive, a team player, and always in the battle for the win even when she is behind the scenes. Every time I head out the door I know I've got someone holding the fort down while I do battle.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don't have to wonder if she believes in what I'm doing. Feeling free to do your best and concentrate on following your dream can't be emphasized enough. I saw this same issue make and break Olympic-class athletes who got diverted from their goal due to unsupportive family.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Somehow the vastly different pieces of the puzzle in our relationship fit together enough to help us build a team. We succeed or fall down together, always getting stronger. These relationships are key to any real success we may attain -- far more important than doing something technically right a few times. Great relationships become our true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Funny, but I'll catch a good fish and then later show her the picture of it expecting some praise. Instead: "That fish looks just like the last one. Are you sure this is a different one?" It's just a question with no negative intent and it shows me how much she trusts 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Having two people so totally different come together pursuing one vision as a team is the miracle and beauty of it. Life is a battle and having a team/spouse you can run with in pursuing that fishing vision is the dream.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California Aqueduct, Bill Sterling of the Sportsman's Warehouse in Fresno said, "The aqueduct has been very productive for the people who have the patience searching for boils in the early mornings just after the sun rises and in the evenings as the sun sets. I caught a limit over 21 inches in literally two casts during a boil this week. Stripers being caught all along the aqueduct all the way through to Manning Avenue with umbrella rigs, swimbaits, jerkbaits, and topwater Spooks in the early mornings. The Delta Mendota Canal is also giving up a number of undersized striped bass on jerkbaits. The forebay is still producing numbers of undersized stripers from kayak or boats trolling with umbrella rigs."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reported a continued solid bite for striped bass with flukes, Whopper Ploppers, or jerkbaits such as Lucky Craft Pointers. Bait fishermen are soaking blood worms, large minnows, sardines, or anchovies for the lineside while those targeting catfish are using chicken livers or Triple S Dip Bait. Largemouth bass are getting into the act on plastics or jigs while catfishing remains best with cut baits or Triple S Dip Bait with carp taken on dough 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rain has helped the bass bite at Eastman as the lake was stirred up with a little bit of oxygen. Bass fishing has been decent off of the banks with chatterbaits, spinnerbaits, squarebilled crankbaits, or dragging a lizard on a Carolina-rig." Hensley remains very slow. Catfishing is the other option at both lakes with chicken livers, cut baits, or nightcrawlers from the banks near the launch ramps. Eastman is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Lake Don Pedro has been the top tournament lake in the Mother Lode with New Melones out of play during the pandemic while McClure has been limited to club tournaments and a small grade of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Wild West Bass Trails and Best Bass Tournaments held their Tournament of Champions on Pedro in October, and the winning limits barely scratched 25 pounds for two days of fishing.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Randy Pringle, the Fishing Instructor, was the tournament director for the 157-boat Best Bass TOC, and he said, "When the water drops and the temperature changes, the bass will be holding in open water. When you find the bait, you will find the fish, and spoons and plastics on the drop-shot were the top offerings with the bass holding on the shad schools. We were able to award our first-place team of Kevin Davidson and Bryan Cox $20,000 for their limit at 22.44 pounds with the second-place team of Kolby and Kenny Warnock taking home a $7,000 check."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"Not much has changed at Pedro, and the bite won't get better until the lake turns over in November. The lake is loaded with huge bait schools, and the fish are reluctant to bite. There is a decent topwater bite when the bass are busting on the surface in open water along with working the bottom with 5-inch Strike King's Flutter Spoons or 3/4-ounce Hopkins Shorties when the fish are on the bottom on the shad schools."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slightly to 48%. There is a 5 mph zone from Blue Oaks to Fleming Meadows. The fish cleaning station at Moccasin is temporarily closed.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Pete Cormier of Bob's Bait in Bakersfield said, "We are still getting reports of crappie on minnows or minijigs around French Gulch, and catfishing remains solid with Triple S Dip Bait, scented nightcrawlers, or frozen shad." Bass fishing is picking up with plastics on the drop-shot, deep-diving crankbaits, or spinnerbaits. The lake held at 9%. In the Kern River, the flows are very low, but they are holding at 102 cfs at Kernville in the upper river and risen from 103 to 124 cfs at First Point on the lower river. The lower river remains the best location for smallmouth or largemouth bass with live minnows or plastics. Cormier said, "Few anglers are working the lower river because they believe there is no water, but the fishing has been good." The upper Kern River is closed along the upper Kern River from the Riverkern Day Use Area north to the Johnsondale Bridge along with the Packsaddle Trail and the Cannel Meadow National Recreation Trail. The closure order will be in place until October 31st. Buena Vista is kicking out catfish or crappie with the best action at night.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11%, but the bass bite is good in the lowered reservoir on jigs, jerkbaits, or crankbaits. The Kaweah River dropped from 22 to 18 cfs at Three Rivers. Smoke from the KNP Fire in Sequoia National Park and Forest is heavy in the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9%, and the bass bite remains hit or miss with the best action on jigs or crankbaits.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has been fishing McClure all week long in order to put youth anglers onto numbers, and he said, "We have been averaging from 20 to 40 bass per day with some quality spotted bass pushing 2.70 pounds which is great for McClure. We have been scoring with small 3- to 4-inch swimbaits on a 1/4-ounce jig head along with plastics on the drop-shot or G-Money jigs in brown/purple or green pumpkin with a twin-tail trailer. When the fish are on the surface busting shad, topwater lures or flukes are effective. The bass are can be found throughout the entire lake. It's a really fun bite right now."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McClure is extremely low, dropping from 20% to 18% this week. The Barrett Cove South is the only ramp at McClure.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trout bite has slowed as the majority of fish from the recent plants are either heading upriver for cooler water temperatures or have been caught due to heavy fishing pressure. The best action remains at the Brush Pile, the Handicapped Docks, or the peninsula near the marina with various colors of Power Bait, inflated nightcrawlers, or blue/silver Kastmasters. The best trolling is in the river arm near the 2nd Fence Line with blade/'crawler combinations or red Wedding Rings tipped with a nightcrawler at depths to 30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59% with water releases on the San Joaquin River system out of Shaver and Huntington balanced with releases into the lower San Joaquin below the dam. Michael Crayne of Valley Rod and Gun said, "Bass fishing is best in the river arm near Finegold with Hula Grubs or ripbaits. The striped bass are pushing shad into Winchell's Cove in the early morning and evenings." Catfishing is best at night with anchovies or chicken livers. The river dropped from 251 to 221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water level held at 35%, and bass fishing is best over the shad schools as the cooling water is encouraging the bait fish to gang up into tighter groupings. When the bass are busting on the surface, there is a topwater bite with Whopper Ploppers, Poppers, or Spooks out in open water, but the best action is on the bottom with shad-patterned plastics on the drop-shot, spy baits, or spoons. Trout trollers are starting to show up, and the holdover rainbows are in good shape within the shad schools in open water. Fast-trolling heavy spoons is the most effective technique.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balance inflow with outflow, and it held at 20%. Michael Crayne of Valley Rod and Gun said, "The spotted bass bite is on the upswing with the cooling water temperatures, and 7- to 10-inch Berkley Power Worms have been effective as the spotted and largemouth bass are pushing the shad into the coves and along the mud lines. Trout trolling is starting to improve as the holdover rainbows are keying in on the forming shad schools." In the lower Kings River below Pine Flat, the last trout plant occurred three weeks ago. With the shortage of rainbows in the river, bank fishing has slowed, but there are a few rainbows taken on spinners, Power Bait, salmon eggs, or nightcrawlers in the transition from fast to slow water. Fly fishermen are scoring in the catch-and-release zone at Cobbles Weir. There have been anglers reportedly keeping trout in the restricted section of the river. The flows are fluctuating slightly at Trimmer, and they have risen from 142 to 157 cfs over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the only authorized fishing guide on San Luis, said, "I fished with my guest Mike Padilla of Madera on Friday from 8:30 a.m. to almost 6 p.m. for 12 fish total. We were looking for a better fish, especially since he set his new personal-best of 24.4 pounds on a trip we did last month. It was just a fish here and, there but when Mike released a 33-inch, 12.1-pound striped bass on a Rapala, things turned around. An hour later, Padilla hooked onto a big striper that came up thrashing on top. It went 42 1/2 inches and 29 pounds on the electronic scale, a new personal-best for Padilla before we quickly put his energetic trophy back using the Seaqualizer release tool as always. You've got to be ready and prepared to quickly and carefully to put these big fish back or they can die quickly after coming up from the depths in the warm water. This fish was a huge landmark for me because it's the 30th striper over 20 pounds, including stripers at 41 and 43 pounds, caught/released off my boat within the last year. With the water falling all season, it has been the toughest fishing year I've ever seen, but it forced me to get better and become more focused. It paid off."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George continued, "The reaction bite in the big lake is in a transition stage right now as water temps fall into the high 60s with the cooler temps and longer nights. Trollers working the areas by the dam and over the large flats are scoring limits working the 40- to 60-foot range with Rapalas in blueback/white belly patterns. The bite has been moderate at best. There have been a few reports of guys working boils near the Romero Visitor Center for school-sized stripers. I expect the top water bite to possibly improve with the cooling temps right after the full moon this week. The water in the big lake continues to slowly fall about ¼ foot a day. The lowest level in the recent past was in 2016 when the water reached the 195,000-acre foot mark in July before coming back up. Most of the lake is 40 to 60 feet deep on the shallower western end of it, but the dam area is still showing water over 80 feet in places. The Basalt ramp is still in good shape. The algae remains heavy."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confirmed the improving troll bite as the fall weather has arrived. He said, "The bite is coming on a bit early this year, and there is good topwater action with Spooks or Pencil Poppers along with smaller swimbaits in the 4.5- to 5-inch range in the big lake. The troll bite lasts even when the sun comes up to around noon. The O'Neill Forebay is also picking up on the rockwall along the Highway 33 side as the grass is very thick on the 152 side of the lake. Live mudsuckers have been an excellent bait from the shorelines."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"The forebay is still producing numbers of undersized stripers from kayak or boats trolling with umbrella rigs."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in Clovis said, "Crappie are showing up off of the docks with minijigs tipped with Crappie Nibbles, and the schools are forming with the cooler water temperatures." Bass fishing remains slow at best, and few trout fishermen are targeting the lake. The trout bite should improve as the water temperatures continue to cool. The lake dropped slightly to 62%, and the Sheriff's Motor Fee remains in the effect during the winter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lakes are very low with Florence at only 2%, Edison at 8%, and Mammoth Pool at 10%.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2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Shaver, rain and snow is predicted this week, and with low water levels, few boaters are on the lake. The kokanee are heading to the beach near the Sierra Marina, and they are red and ready to attempt to spawn. Trout fishing is the best option for trollers as the bank bite remains slow. The launch ramp at the Sierra Marina remains open. The lake dropped from 49% to 46%.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water releases have started, and the lake dropped from 50% to 49%. Michael Crayne of Valley Rod and Gun in Clovis said, "Trout fishing remains good at the mouth of Rancheria Creek or near the Auxiliary Dam with spinners or jerkbaits along with nightcrawlers on a drop-shot rig from the banks for both holdover rainbows and brown trout." Few anglers are heading to the lake, but with the arrival of snow, brown baggers will be dragging their aluminum boats to launch from the shoreline for an opportunity to catch and release a trophy brown trout.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 Kokanee.net Guide Service 288-8100; Dinkey Creek Inn 841-3435; Tom Oliveira - Tom Oliveira Fishing - 802-8072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Wishon Village RV Park and Store is closing for the season, but rainbows from 12 to 14 inches are still hitting off of the banks with Power Bait or inflated nightcrawlers. The boat launch is accessible, and trollers are scoring with Dick's red Koke Busters behind a gold sparkle Mountain dodger with red reflective tape on the chrome side at about 130 feet back with a 1-ounce weight at 1.9-2.1 mph. Courtright has been lowered to work on the power plant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1 Rockfish 3 Striper 2 White seabass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Not much change here as rockfishing remains the best option along the reefs south of the harbor, and the situation will not change until the opening of the recreational Dungeness crab season scheduled for November 6th. The opener is in doubt due to the presence of endangered humpback whales, and the decision to open will be announced on November 1st. When the weather window opens up, boats are still running far offshore for the opportunity for a bluefin tuna, but the best bluefin action remains south of Monterey.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1 Bluefin tuna-3 Rockfish 3 Striper 2 White seabass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"High winds kept most boats off the water or at least inshore at the beginning of the week. By Thursday, conditions had improved, and the epic bluefin bite continued near Point Sur, Carmel, and the Davenport Fingers. Todd Fraser at Bayside Marine in Santa Cruz reported, "Anglers are catching tuna at the Fingers in 4000 feet of water, but the anglers who fished in the cold water on the inside did not find too many. The warm water is a little further out so go looking. There was one boat who hooked up near Carmel today and was fighting the fish for hours. The area around 36'53/122'31 and 36'54/121'25 has been producing some bluefin in the 60- to 120-pound range. The fish are still being caught from the surface to 150 feet down." Conditions have varied during the past few weeks while this tuna bite has continued. A significant change may be coming though, and it remains to be seen how powerful the weather system turns out to be and what affect it will have big bluefin bite.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bite was still going strong on Sunday. Conditions were decent with some gusty winds in the afternoon that became more of a nuisance towards evening. Monterey Bay Charters' Tom Dolan on the Mega-Bite had two clients aboard intent on catching bluefin tuna while the fish are here. Client Chris Loops from Palo Alto is one of Dolan's regulars and had even set up a home workout gym to prep for a big tuna fight. And on this day, he was rewarded. It wasn't easy though, according to Dolan. "We set out to go for tuna knowing odds were way against us. It took an hour at dawn to catch some live mackerel at Soquel Point before heading up the coast towards the Weather Buoy. We got to 24 miles, then searched for three hours." Dolan recounted. "When are we gonna drop in?" the client asked. "Soon as I see something that makes sense," Dolan replied. Dolan recounted they saw no jumpers or breezers but did spot a gigantic pod of feeding dolphins in the area. Finally, he saw one blip on the sonar, dropped the gear, pulled a half circle, and they were quickly rewarded with a hookup. Loops and his buddy Bredon Gertz worked together for the exhausting fight. When the tuna finally entered the final "deep circle of death" phase of the fight, Gertz was able to bring it boat side. Dolan was quite pleased with the day's outcome saying, "Took two gaffs to get it over the rail. It was like textbook the way it happened." For this fish Dolan and deckhand Kai Goad employed a 5'6" United Composites roller rod, 100# Dacron line topped with an 80-pound Seagar fluorocarbon leader on an Avet Pro EX 50 Big Game reel. A 5/0 ringed Gorilla hook completed the setup. Dolan trolled three lines on a downrigger at 20, 50, and 100 feet. The fish hit on the 50-foot bait. All baits were at minimum of 150 feet behind the boat on the slow troll.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National Oceanic and Atmospheric Organization (NOAA) forecast indicates rain every day this week from Tuesday October 19 through Tuesday October 26. It looks like a real winter storm that includes a west swell increasing in size through the week up to nine feet at 10 seconds by Sunday. This might be the swan song for local bluefin fishing. The system looks like the beginning of a winter season pattern with weather and waves generated from the Gulf of Alaska. If the winter-like pattern persists it will affect all our normal inshore species as well as the tuna with a premature movement out to deeper waters where the fish disperse. Though we are grateful for the possibility of significant rainfall during the destructive drought we are enduring, it would be almost tragic to see the historical big tuna bite end after these few weeks of mayhem, madness and for some the ultimate triumph of landing a triple-digit tuna in our own backyard.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JT Thomas, skipper for Go Fish Santa Cruz, has been accommodating customer desires for rockfish and lingcod all week. Thomas is finding best success up the coast near Franklin Point and the Ano Nuevo area. "We've been steadily whacking them up by Franklin," Thomas reported. "On Sunday the fish were slow to bite though. It took us nearly till noon to get our limits. I could see the fish fuzzed up on the scope, but we couldn't get any takers till I moved up to the third reef where big blacks were completely cooperative. We got 50 blacks of the large variety on our first drift and topped off for limits on our second." Thomas reminds us that the week of rain might not affect the bluefin bite at all, we will have to wait and see. In a significant observation, Thomas also recounted his contact Sunday evening with a commercial buddy still fishing near Davenport. Apparently bluefin will bite in the rain. It was already raining hard at that time up the coast towards Davenport. The buddy had three tuna on the boat and was still fishing. For the upcoming week, Thomas expects to deal with conditions on a day-to day basis. "I'm going tomorrow, Wind looks good for the morning," 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weather was uncooperative at the start of last week, keeping party boats glued either to the coastline or inside of the bay, and the first storm of the season will provide a similar start to this week. Rockfishing at Fanny Shoals and above towards the closed zone at Cordell Banks remains tremendous, but few boats will be willing to make the long run to these fertile grounds if, and when, the recreational Dungeness crab season opens on November 6th.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Chris Smith of the Pacific Dream out of Berkeley Ma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 = full moon &gt;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617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times" w:eastAsia="times" w:hAnsi="times" w:cs="times"/>
            <w:b/>
            <w:bCs/>
            <w:i/>
            <w:color w:val="0077CC"/>
            <w:kern w:val="32"/>
            <w:sz w:val="28"/>
            <w:szCs w:val="32"/>
            <w:u w:val="single"/>
            <w:shd w:val="clear" w:color="auto" w:fill="FFFFFF"/>
            <w:lang w:val="en-US" w:eastAsia="en-US" w:bidi="ar-SA"/>
          </w:rPr>
          <w:t>Fishing report, Oct. 13-19: Millerton spotted bass, Wishon trout among best bets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October 12,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31" w:name="Body_64"/>
      <w:bookmarkEnd w:id="131"/>
      <w:r>
        <w:rPr>
          <w:rFonts w:ascii="times" w:eastAsia="times" w:hAnsi="times" w:cs="times"/>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and striper bites good, Alan Fong reported. Wishon trout bite holding up, Kelly Brewer said. New Melones bass and catfish hitting, Dave Hurley reported. Forebay stripers active, Bill Sterling said. Millerton pumping out spotted bass numbers, Michael Crane reported. McClure bass numbers good, Ryan Cook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Plenty of challenges these days. Never give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have been gradually entering new territory on multiple fronts due to the pandemic, fires, drought conditions and backed-up inventory issues.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We've all been experiencing sticker shock at the gas pumps. Guys are now bragging to me about what kind of gas mileage they're getting pulling their boat, rather than about their big fish! Long road trips to distant lakes? It might now be cheaper to just book a big game fishing trip to Baja.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Another factor that's now hit all of us is choosing where to fish, hoping there's enough water in the lake/river we're considering to justify the effort. A lot of lakes are just basically off the radar for most anglers due to the low levels, which in turn concentrates more fishermen in the fewer smaller lakes still available. Pray for rain.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Recent fire closures exacerbated this situation. Some of the key higher-altitude lakes anglers rely on during the hot summer months were out of commission for periods of time. In addition, the heavy smoke was terrible to try to fish 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latest factor that few of us ever thought would be a problem is the lack of inventory that spans the whole spectrum of things an active angler depends upon. Start with the scarcity of lures, poles, downriggers, boat equipment, tackle, outboards, and the list goes on to include our vehicles. Break something and you may be out of luck replacing it quickly -- or at all!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Our costs have gone up, lake choices have gone down and we may not be able to get the tackle necessary to fish in some cases. Fishing buddies need to realize that the boat owner they go with may need more help with the expenses than ever before. Offering $20 for gas may not be nearly enough these days to cover a fraction of the increased costs across the board. A boater/buddy may not say anything, but I promise you they will appreciate you helping them with the cost increase.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Yeah, we're in a new era, but most of us have learned to navigate these new and complex issues as best we can.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Fishing in the California Aqueduct or the Delta-Mendota Canal is a favorite location for striped and largemouth bass for anglers from the San Joaquin Valley from Stockton to Bakersfield. Fishing the 'ducts does not require a boat or expensive tackle, and when the water is running through the concrete river, the bait moves and the fish get active. It is a specialty niche in the various opportunities available to California's anglers. The first Striperz Gone Wild Fall Classic Aqueduct Fishing Derby took place this past Saturday at Volta Road crossing, and Bill Sterling of the Sportsman's Warehouse in Fresno said, "We had 174 entries in the event, and the top two winning fish in the adult division came from the aqueduct near Manning Avenue. With the cooler weather, we will continue to hold this event in the fall as excessive heat in the summer limit participation. When we held one in the summer months, we still had over 80 participants in 103-degree temperatures. Matthew Rodrigo took first in the adult division with a striped bass at 25.5 inches with Pao Wong second with 25 and Robert Diaz coming in third at 24 inches. Joey Magallenes came in first in the kid's division at 22 inches, followed by Gael Delacerda at 21.75 and Jocelyn Gonsalves at 18.5 inches. The boils are starting in the aqueduct, and if you can find one, you can easily score a limit up to 26 inches."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Pete Cormier of Bob's Bait in Bakersfield reported continued good action for striped bass with flukes, Whopper Ploppers, or jerkbaits such as Lucky Craft Pointers. Bait fishermen are soaking blood worms, large minnows, sardines, or anchovies for the lineside while those targeting catfish are using chicken livers or Triple S Dip Bait. Largemouth bass are getting into the act on plastics or jigs while catfishing remains best with cut baits or Triple S Dip Bait with carp taken on dough baits.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Eastman Lake/Hensley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"A little rain falling in the watershed has perked up the bass bite at Eastman with jerkbaits for suspended fish or on the bottom with 10-inch plastic worms or lizards on a Carolina-rig on a slow presentation. Hensley remains very slow. Catfishing is the other option at both lakes with chicken livers, cut baits, or nightcrawlers from the banks near the launch ramps." Eastman at 6% and Hensley at 8%.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157 boats participated in the Best Bass Tournaments Tournament of Champions won by the team of Kevin Davidson and Bryan Cox with a two-day total of 22.45 pounds. The bass bite has been very tough for the past two weekends of big tournament action with winning limits in the 12-pound average. The lake is loaded with huge bait schools, and the fish are reluctant to bite. There is a decent topwater bite when the bass are busting on the surface in open water along with working the bottom with 5-inch Strike King's Flutter Spoons or 3/4-ounce Hopkins Shorties when the fish are on the bottom on the shad schools. With the heavy boat traffic over the past two weekends, few trout trollers were on the lake, but with the plethora of shad, the coming months of cooler weather will spur on the bite. The lake dropped slightly to 49%. The fish cleaning station at Moccasin is temporarily closed.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Pete Cormier of Bob's Bait in Bakersfield reported they are still receiving reports of crappie in the South Fork around Red's Marina with small to medium minnows. Bass fishing is best with crankbaits, swimbaits, jigs, or plastic worms around structure off of the shoreline. Catfishing continues to be a good option with Triple S Dip Bait, scented nightcrawlers, or frozen shad. The lake held at 9 percent. In the Kern River, the flows are very low, but they have risen from 91 to 106 cfs at Kernville in the upper river, and they have dropped from 131 to 103 cfs at First Point on the lower river. The lower river remains the best location for smallmouth or largemouth bass with live minnows or plastics. The upper Kern River is closed along the upper Kern River from the Riverkern Day Use Area north to the Johnsondale Bridge along with the Packsaddle Trail and the Cannel Meadow National Recreation Trail. The closure order will be in place until October 31st. Buena Vista is kicking out catfish or crappie with the best action at night.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to 11%, but the bass bite is good in the lowered reservoir on jigs, jerkbaits, or crankbaits. The Kaweah River has risen to 22 cfs at Three Rivers. Smoke from the KNP Fire in Sequoia National Park and Forest is heavy in the area.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has dropped to 9%, and the bass bite remains 'hit or miss with the best action on jigs or crankbaits. The Windy Fire southeast of Lake Success has burned 97,554 acres, but the containment has risen from 70% to 88% within the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20%, and it is a long drive down to the Barrett Cove South Launch Ramp. Ryan Cook of Ryan Cook's Fishing said, "Bass fishing has been good for numbers as the fish are suspended from 10 to 50 feet over the bait balls. Finding the bait balls is the key, and there is a good bite upriver with Hopkin's Shorties or a 1/4-ounce dart head with a 3-inch Kalend's swimbait. When the bass are chasing shad on the surface, there is a fluke bite along with topwater. The best action is in the river arm, but there are bass starting to school around the main lake creeks and cuts." Bagby, Horseshoe Bend, and McClure Point North launch ramps are closed due to water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Merced Irrigation District's Fall Trout Derby attracted nearly 240 anglers over the previous weekend, and the first place for largest trout went to Johnny Estrada Jr. at 21.75 inches with Ndzeu Heu taking the longest three-fish stringer at 55.25 inches. Briar Mayfield won the kid's Wild Card chosen randomly with a 12.25-inch rainbow trout. The best action remains at the Brush Pile, the Handicapped Docks, or the peninsula near the marina with various colors of Power Bait, inflated nightcrawlers, or blue/silver Kastmasters. The best trolling is in the river arm near the 2nd Fence Line with blade/'crawler combinations or red Wedding Rings tipped with a nightcrawler at depths to 30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Bass-3 Striped bass 2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59% with water releases on the San Joaquin River system out of Shaver and Huntington balanced with releases into the lower San Joaquin below the dam. Michael Crayne of Valley Rod and Gun in Clovis said, "Bass fishing continues to improve as the spotted bass are loading up on crawdads in the shallows. Jerkbaits or crankbaits along with plastics in a crawdad pattern on the drop-shot are working for numbers on the Madera side of the lake and up the river arm from Finegold. The striped bass are pushing the shad into the banks and the mouths of coves in the evenings . Catfishing has been excellent at night with anchovies or chicken livers."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held at 251 cfs at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3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water level held at 35% and the combination of stable water levels and cooling water temperatures are contributing to an improved bass bite. Similar to the other northern California lakes, it is a matter of locating the shad schools, and when the bass are busting on the surface, there is a topwater bite with Whopper Ploppers, Poppers, or Spooks. When the fish are feeding on the bottom, spy baits, or spoons on a suspended presentation along with shad-patterned plastics on the drop-shot are effective. Holdover rainbow trout are taken on open water on shad-patterned spoons on lead core or on the downrigger at depths to 60 feet. Catfishing is good at night with chicken livers, cut baits with scent, or nightcrawlers from the banks.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balance inflow with outflow, and it held at 20%. Michael Crayne of Valley Rod and Gun said, "The night bite remains best for quality largemouth bass with glidebaits while the daytime bite is limited to chatterbaits, tubes, or plastics on a finesse presentation." In the lower Kings River below Pine Flat, a trout plant occurred two weeks ago. Bank fishermen are picking up the holdovers with spinners, Power Bait, salmon eggs, or nightcrawlers in the transition from fast to slow water. Fly fishermen are scoring in the catch-and-release zone at Cobbles Weir. There have been anglers reportedly keeping trout in the restricted section of the river. The flows are from 129 to 160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said, "Right now if you have a boat or a kayak, the O'Neill Forebay is the hot spot with Jay from our shop landing over 30 stripers while fly fishing from his float tube and others are reporting from 20 to 30 linesides on topwater lures or umbrella rigs."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said, "There are a number of smaller stripers in the forebay, and the rockwall is a good place to start since the stripers will hold up against the rocks. In the main San Luis Reservoir, trollers are either pulling umbrella rigs or Lucky Craft Pointers. We have jumbo minnows in the shop, and boaters are also drifting the minnows for limits of schoolie stripers. There is a topwater bite in the early mornings or evenings while some are soaking anchovies for limits to 25 inches. The lake is very low, and the pumps are nearly out of the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the big lake bite had slowed with the recent cooling trend -- but thought it might rebound with the forecast warming trend. "The water is still falling about 1/3 of a foot a day and the water temps have dropped a few degrees to about 68 degrees. The troll bite is decent but the overall reaction bite fell off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has dropped further to 11%, creating more difficult conditions at the Basalt Recreational Area launch ramp, particularly on a northwest wind. Most boaters are utilizing the low water ramp at Dinosaur Point.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Kerman Bass Club held an 11-boat tournament on Saturday, and a total of 38 bass weighing an average of 1.57 pounds were brought to the scale. The winning limit was 9.21 pounds with a big fish of the tournament at 2.69 pounds. The lake dropped slightly to 63%. The Sheriff's Motor Fee remains in the effect during the winter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lakes are very low with Florence at only 2%, Edison at 8% and Mammoth Pool at 10%.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Kokanee 2 Trout 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Shaver, rain fell in the region, and the smoke has dissipated. The guides have vacated the lake for the winter months due to low water levels. The launch ramp at the Sierra Marina remains open, and the focus is on the holdover rainbows as the kokanee are all but spent and attempting to move into the creek arms near the Sierra Marina. The lake dropped from 52% to 49%.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Michael Crayne of Valley Rod and Gun in Clovis said, "Trout fishing remains good at the mouth of Rancheria Creek or near the Auxiliary Dam with spinners or jerkbaits along with nightcrawlers on a drop-shot rig from the banks." Water releases have started, but and the lake dropped from 54% to 50%.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Kelly Brewer of the Wishon Village RV Park and Store said, "The Wishon Village RV Park and Store is closing for the season, but rainbows from 12 to 14 inches are still hitting off of the banks with Power Bait or inflated nightcrawlers."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Jay and Delinda Irvine were at Wishon on Sunday, and Irvine said, "The trout bite was hot catching two limits of rainbows in two hours. We trolled Dicks red Koke Busters behind a gold sparkle Mountain dodger with red reflective tape on the chrome side at about 130 feet back with a 1-ounce weight at 1.9-2.1 mph. On the other side pole, we ran a Paulina Peak red/white spinner behind a red/brass dodger. The side poles were the best set ups for the day. One fish was caught on the down rigger on a broken back Rapala in a German Brown pattern at 75 feet back and 40 feet down. The Bloody Tuna garlic was the best scent to put on the worms and red corn. Red seems to be a really strong color right now at Wishon."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1 Rockfish 3, Striper 2 White seabass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Rockfishing has been the story of the past several months out of Half Moon Bay, and it seems like it will remain the story until the tentative opener of the recreational Dungeness crab season on November 6th. The announcement regarding the opening of the recreational season will occur on November 1st after a whale assessment on October 26/27th. With the Huli Cat headed north to its new home in Fort Bragg, the Queen of Hearts out of Half Moon Bay Sport Fishing along with the New Captain Pete will be the two large party boats offering the very popular crab combination.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Queen of Hearts was out on Saturday with 10 anglers for limits of coastal rockfish along with a solitary ling cod while the Ankeny Street worked the coastal reefs earlier in the week for 14 limits of rockfish including two cabezon along with 12 ling cod.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month of October is normally a slow time with anglers saving their coins for the upcoming crab/rockfish combination season, but there is no guarantee that the season will open as scheduled.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Bluefin tuna 3 Rockfish 3 Striper 2 White seabass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"Weather conditions are holding, and the big bluefin bite of 2021 is still on! If anything, it is getting better as local anglers take advantage and learn from their mistakes. This week saw constant and consistent reports of boats finding, hooking, and landing multiple tuna from a widespread area. The key spots are located off of Point Sur or near the Finger Canyons 10 miles west of Davenport. In the Sur area, the giant tuna are as close as 6 miles from the beach! At the Fingers, the distance offshore is more like 10 to 12 miles. Both locations take some travel time from port, but so far, no one is complaining. There are temperature breaks out there, but they key factor seems to be getting to the canyon edges and just looking for feeding fish, jumpers, and breezers.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week we were calling this bite "epic." We are moving rapidly towards "historical" status. Todd Fraser at Bayside Marine is a noted tuna hunter in our area. On Saturday he said, "This is all time fishing here in Santa Cruz. The anglers are using 60- to 80-pound Seaguar and live bait hooks on the mackerel. There have been some fish caught trolling Rapalas, Nomads, or Cedar Plugs as well. Numerous fish have been caught and lost. There was even a 145-pound Opah caught on a mackerel near Davenport today." Friday's weather was a bit more uncomfortable, but tuna anglers were able to get offshore and score, according to Fraser. "Bluefin were caught today at the Davenport Fingers and down near Big Sur. The fish are here and they are in the 70- to 180-pound class. The key is to find the water temperature break and look for the bluefin. The wind was not bad in the morning but it did blow 15 in the afternoon," he reported. NOAA weather forecasts look good for the coming week. If it holds, we should continue to enjoy this amazing fishery.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Steve Gutierrez took out a crew on a venture last week, and he started off at Big Sur, only to find no boats plying the region. He searched around and looked for the warm water break, and they were rewarded after a four-mile run with a hook up on a huge bluefin estimated at 170 pounds on an 'old school' Rapala with a metal bill. After a 40-minute fight, Gutierrez took control for the final half-hour to bring the huge fish to the gaff.</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Inshore, things are holding steady for regular fall-type fishing. In Capitola the rockfishing is still great. Lingcod catches are on the rise for fish from 6 to 20 pounds on local reefs. A few white sea bass are biting for anglers fishing near the Cement Ship. Halibut remain active in the Capitola area from 30 out to 80 feet of water. There are still a few undersized flatties in the mix, but most are keepers ranging from nine pounds up to the mid-twenties. Both the lings and halibut are biting like crazy on live bait. There's plenty of bait to jig in the area including Spanish and Pacific mackerel, jack smelt, kingfish, and anchovies. Anglers are finding success trolling lures or bait with a three-way rig or drifting with a short-leader three-ways and Carolina rigs. This time of year, fishing for big halibut is usually best up the coast. The sandy areas between rocky points of Three-Mile and Four-Mile Beaches are classic spots for fall halibut fishing. The bull kelp in that area grows out to 70-foot depths. Anglers trolling or using live bait find big flatties just beyond the kelp beds out to 90-to 100-feet of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White sea bass 3 Halibut 3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Similar to the arrival of bluefin tuna off of the northern California coast, the appearance of white sea bass, aka 'ghosts' in San Francisco Bay raises angler's eyebrows and creates tremendous excitement. The exotic species are a bonus for northern California fishermen who are clamoring for the opportunity to check one off of the bucket list.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Blue Angels held their annual air show over the Bay Area this past weekend, and the bay was littered with all sorts of passenger vessels observing the show. However, even the Blue Anglers couldn't upstage the arrival of the white sea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Ron Koyasako of Nautilus Excursions out of San Francisco is known as 'The Ghost Whisperer' for good reason, and he found spectacular action on Friday with 9 white sea bass out of 12 hookups for his clients. He followed this up with six more on Saturday on a solo journey with his 19-year-old deckhand, Hunter Nguyen when his charter rescheduled. Koyasako said, "These fish have some fight, and they are running hard before succumbing to the gaff by laying alongside the boat. They are fighting all the way through the boat with some long runs, and they are wrapping themselves in the rocks and on others anchors. Hunter ended up losing four when we were on our trip, and I had some fun with him showing him how an experienced fishermen uses technique instead of brute strength to bring in these fish. The action slowed down on Sunday as the sea bass weren't schooled up like they were on Friday and Saturday, but then again, there was tremendous boat pressure in the bay over the weekend." The months of October and November provide the best opportunity to hook into one of the hard-fighting sea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Not to be outdone, Captain Trent Slate of Bite Me Charters took Matt Smart on a redemption tour on Saturday to erase the memory of last November when all fishermen on the boat landed sea bass while he came up empty. Smart more than redeemed himself with a three-fish white sea bass limit to 35 pounds, but Slate landed the big fish at 40 pounds. He said, "This fish took off on the surface on a 100-yard run, and while I was fighting the sea bass, the Blue Angels did a fly-over. It doesn't get much better than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limiting factor for white sea bass will be the availability of live bait as four or five of the larger party boats bought out the remaining scoops of live bait from the San Francisco bait receiver over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many areas, white sea bass are taken on fresh-dead squid, but in the bay, live anchovies have been a top bait. If a boat doesn't have live bait, they will have to make bait with a cast net or a Sabiki rig. Both Slate and Koyasako are confident in their ability to locate enough bait to 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--q = quarter moon &gt;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720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times" w:eastAsia="times" w:hAnsi="times" w:cs="times"/>
            <w:b/>
            <w:bCs/>
            <w:i/>
            <w:color w:val="0077CC"/>
            <w:kern w:val="32"/>
            <w:sz w:val="28"/>
            <w:szCs w:val="32"/>
            <w:u w:val="single"/>
            <w:shd w:val="clear" w:color="auto" w:fill="FFFFFF"/>
            <w:lang w:val="en-US" w:eastAsia="en-US" w:bidi="ar-SA"/>
          </w:rPr>
          <w:t xml:space="preserve">Female </w:t>
        </w:r>
      </w:hyperlink>
      <w:hyperlink r:id="rId664"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64" w:history="1">
        <w:r>
          <w:rPr>
            <w:rFonts w:ascii="times" w:eastAsia="times" w:hAnsi="times" w:cs="times"/>
            <w:b/>
            <w:bCs/>
            <w:i/>
            <w:color w:val="0077CC"/>
            <w:kern w:val="32"/>
            <w:sz w:val="28"/>
            <w:szCs w:val="32"/>
            <w:u w:val="single"/>
            <w:shd w:val="clear" w:color="auto" w:fill="FFFFFF"/>
            <w:lang w:val="en-US" w:eastAsia="en-US" w:bidi="ar-SA"/>
          </w:rPr>
          <w:t xml:space="preserve"> makes world-first switch from sexual reproduction to impregnate herself</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telegraph.co.uk</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18, 2017 Wednesday 2:19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95.75pt;height:36pt">
            <v:imagedata r:id="rId66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Helena Horton</w:t>
      </w:r>
    </w:p>
    <w:p>
      <w:pPr>
        <w:keepNext/>
        <w:spacing w:before="240" w:after="0" w:line="340" w:lineRule="atLeast"/>
        <w:ind w:left="0" w:right="0" w:firstLine="0"/>
        <w:jc w:val="left"/>
        <w:rPr>
          <w:lang w:val="en-US" w:eastAsia="en-US" w:bidi="ar-SA"/>
        </w:rPr>
      </w:pPr>
      <w:bookmarkStart w:id="133" w:name="Body_65"/>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25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become the first known shark to switch from sexual to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only the third known instance in all vertebrate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 from an aquarium in Queensland, managed to reproduce asexually after being separated from her mate.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shark was captured from the wild in 1999 and taken to the Reef HQ aquarium in Townsville, Queensland.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2006, she was introduced to a male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&lt;table&gt;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Aquarium's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switches to asexual reproduction in extreme form of inbreeding </w:t>
      </w:r>
      <w:hyperlink r:id="rId666" w:history="1">
        <w:r>
          <w:rPr>
            <w:rFonts w:ascii="times" w:eastAsia="times" w:hAnsi="times" w:cs="times"/>
            <w:i/>
            <w:color w:val="0077CC"/>
            <w:sz w:val="20"/>
            <w:u w:val="single"/>
            <w:shd w:val="clear" w:color="auto" w:fill="FFFFFF"/>
            <w:lang w:val="en-US" w:eastAsia="en-US" w:bidi="ar-SA"/>
          </w:rPr>
          <w:t>https://t.co/DLZkZc0xvxpic.twitter.com/bYctIPPgrt</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 ABC News (@abcnews) January 17, 2017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 began laying eggs in 2008 and had several litters of sexually produced offspring before being separated from  her male in 2012.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Since 2013, she has been sharing a tank with one of her female offspring, Lolly.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2014,  both the sharks laid eggs, but this was not unusual and they did not contain embryos.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the following year, the sharks produced eggs that contained embryos and in the end there were five viable hatchlings.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One of the offspring produced by LeonieCredit:       Tourism and Events Queensland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Leonie's hatchlings were tested, and they exhibited elevated homozygosity, so were not the result of stored sperm.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proved they were produced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Christine Dudgeon, a biologist with the University of Queensland, told The Guardian: "The onset of asexual reproduction with the onset of maturity has been documented before with sharks, and rays, and particularly with reptiles, but what we have shown for the first time is the switch".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Watch | Who knew sharks can jump: great white leaps from water to grab bait                         00:38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are only two other documented cases of the switch; an eagle ray which reproduced after being separated from her mate for a year, and a boa constrictor which reproduced asexually despite being housed with a male.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not yet a leap for conservation, as the offspring produced by asexual reproduction only have half of the mother's genetic material, which makes them less hardy.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Watch | Rare 14 ft sixgill shark recorded by scientists                         01:18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idea behind sexual reproduction is you keep mixing up the gene pool to give these animals the biggest set of traits to combat pathogens and other environmental factors that change very rapidly," Dr Dudgeon explained.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have also been no reported cases of offspring born as a result of asexual reproduction reproducing sexually themselves.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seems the switch was a short-term evolutionary response to extend a female's reproductive life in response to a lack of male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Leopard sharks are listed as endangered on the International Union for Conservation of Nature red list.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Gallery: Ten surprising species found living in UK waters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822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times" w:eastAsia="times" w:hAnsi="times" w:cs="times"/>
            <w:b/>
            <w:bCs/>
            <w:i/>
            <w:color w:val="0077CC"/>
            <w:kern w:val="32"/>
            <w:sz w:val="28"/>
            <w:szCs w:val="32"/>
            <w:u w:val="single"/>
            <w:shd w:val="clear" w:color="auto" w:fill="FFFFFF"/>
            <w:lang w:val="en-US" w:eastAsia="en-US" w:bidi="ar-SA"/>
          </w:rPr>
          <w:t xml:space="preserve">Female </w:t>
        </w:r>
      </w:hyperlink>
      <w:hyperlink r:id="rId673"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73" w:history="1">
        <w:r>
          <w:rPr>
            <w:rFonts w:ascii="times" w:eastAsia="times" w:hAnsi="times" w:cs="times"/>
            <w:b/>
            <w:bCs/>
            <w:i/>
            <w:color w:val="0077CC"/>
            <w:kern w:val="32"/>
            <w:sz w:val="28"/>
            <w:szCs w:val="32"/>
            <w:u w:val="single"/>
            <w:shd w:val="clear" w:color="auto" w:fill="FFFFFF"/>
            <w:lang w:val="en-US" w:eastAsia="en-US" w:bidi="ar-SA"/>
          </w:rPr>
          <w:t xml:space="preserve"> produces three pups asexually after being separated from mating partner; Tests on the pups' cells showed they only carried their mother's DNA</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9:47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Loulla-Mae Eleftheriou-Smith</w:t>
      </w:r>
    </w:p>
    <w:p>
      <w:pPr>
        <w:keepNext/>
        <w:spacing w:before="240" w:after="0" w:line="340" w:lineRule="atLeast"/>
        <w:ind w:left="0" w:right="0" w:firstLine="0"/>
        <w:jc w:val="left"/>
        <w:rPr>
          <w:lang w:val="en-US" w:eastAsia="en-US" w:bidi="ar-SA"/>
        </w:rPr>
      </w:pPr>
      <w:bookmarkStart w:id="135" w:name="Body_66"/>
      <w:bookmarkEnd w:id="135"/>
      <w:r>
        <w:rPr>
          <w:rFonts w:ascii="times" w:eastAsia="times" w:hAnsi="times" w:cs="times"/>
          <w:b/>
          <w:color w:val="000000"/>
          <w:sz w:val="28"/>
          <w:lang w:val="en-US" w:eastAsia="en-US" w:bidi="ar-SA"/>
        </w:rPr>
        <w:t>Body</w:t>
      </w:r>
    </w:p>
    <w:p>
      <w:pPr>
        <w:spacing w:line="60" w:lineRule="exact"/>
        <w:rPr>
          <w:lang w:val="en-US" w:eastAsia="en-US" w:bidi="ar-SA"/>
        </w:rPr>
      </w:pPr>
      <w:r>
        <w:pict>
          <v:line id="_x0000_s1257"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Australia has made history after it became the first of its speciesto be observed switching from reproducing with a male to creating offspring completelyasexually.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at Townsville's Reef HQ Aquarium in Queensland, was separated from her male partner in 2013 due to issues with space.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in April 2016 Leonie laid three eggs that hatched into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 also known as zebra sharks, the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Brisbane 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shark thrashes into cage with diver inside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aquarium shared the news on its Facebook page last year, telling followers it was pleased to announce the arrival of Cleo and CC, two "healthy beautiful baby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first, researchers believed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had laid her eggs after storing the sperm from her partner Leo for a long period of time, a method that has been previously documented in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following tests on the offspring's cells, the researchers discovered the pups only carried DNA from Leonie. "Genetic testing of Cleo has conclusively shown that she is the parthenogenic offspring of Leonie," the post read.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the reproduction of offspring without fertilization. Leonie's is the first case of this species observed switching from reproducing by mating with a male to reproducing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research has been published in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Scientific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and Dr Dudgeon at the University of Queensland, told ABC this case had come as a great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Drone video captures killer whales eating a shark alive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Two-headed sharks are becoming more common, no one knows why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Humans and global warming to blame for sharp rise in shark attacks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quarter of shark species are under threat, experts warn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an extreme form of inbreeding, and the fact that these animals can survive, at lease for short periods of time, with this highly reduced genetic diversity really challenges the way we think about reproduction,"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researchers will now study the pups for the next six years until they reach maturity, to observe how they reproduce.</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924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times" w:eastAsia="times" w:hAnsi="times" w:cs="times"/>
            <w:b/>
            <w:bCs/>
            <w:i/>
            <w:color w:val="0077CC"/>
            <w:kern w:val="32"/>
            <w:sz w:val="28"/>
            <w:szCs w:val="32"/>
            <w:u w:val="single"/>
            <w:shd w:val="clear" w:color="auto" w:fill="FFFFFF"/>
            <w:lang w:val="en-US" w:eastAsia="en-US" w:bidi="ar-SA"/>
          </w:rPr>
          <w:t xml:space="preserve">Female </w:t>
        </w:r>
      </w:hyperlink>
      <w:hyperlink r:id="rId680"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80" w:history="1">
        <w:r>
          <w:rPr>
            <w:rFonts w:ascii="times" w:eastAsia="times" w:hAnsi="times" w:cs="times"/>
            <w:b/>
            <w:bCs/>
            <w:i/>
            <w:color w:val="0077CC"/>
            <w:kern w:val="32"/>
            <w:sz w:val="28"/>
            <w:szCs w:val="32"/>
            <w:u w:val="single"/>
            <w:shd w:val="clear" w:color="auto" w:fill="FFFFFF"/>
            <w:lang w:val="en-US" w:eastAsia="en-US" w:bidi="ar-SA"/>
          </w:rPr>
          <w:t xml:space="preserve"> produces three pups asexually after being separated from mating partner; Tests on the pups' cells showed they only carried their mother's DNA</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9:47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Loulla-Mae Eleftheriou-Smith</w:t>
      </w:r>
    </w:p>
    <w:p>
      <w:pPr>
        <w:keepNext/>
        <w:spacing w:before="240" w:after="0" w:line="340" w:lineRule="atLeast"/>
        <w:ind w:left="0" w:right="0" w:firstLine="0"/>
        <w:jc w:val="left"/>
        <w:rPr>
          <w:lang w:val="en-US" w:eastAsia="en-US" w:bidi="ar-SA"/>
        </w:rPr>
      </w:pPr>
      <w:bookmarkStart w:id="137" w:name="Body_67"/>
      <w:bookmarkEnd w:id="137"/>
      <w:r>
        <w:rPr>
          <w:rFonts w:ascii="times" w:eastAsia="times" w:hAnsi="times" w:cs="times"/>
          <w:b/>
          <w:color w:val="000000"/>
          <w:sz w:val="28"/>
          <w:lang w:val="en-US" w:eastAsia="en-US" w:bidi="ar-SA"/>
        </w:rPr>
        <w:t>Body</w:t>
      </w:r>
    </w:p>
    <w:p>
      <w:pPr>
        <w:spacing w:line="60" w:lineRule="exact"/>
        <w:rPr>
          <w:lang w:val="en-US" w:eastAsia="en-US" w:bidi="ar-SA"/>
        </w:rPr>
      </w:pPr>
      <w:r>
        <w:pict>
          <v:line id="_x0000_s1261"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Australia has made history after it became the first of its speciesto be observed switching from reproducing with a male to creating offspring completelyasexually.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at Townsville's Reef HQ Aquarium in Queensland, was separated from her male partner in 2013 due to issues with space.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in April 2016 Leonie laid three eggs that hatched into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 also known as zebra sharks, the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Brisbane 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shark thrashes into cage with diver inside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aquarium shared the news on its Facebook page last year, telling followers it was pleased to announce the arrival of Cleo and CC, two "healthy beautiful baby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first, researchers believed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had laid her eggs after storing the sperm from her partner Leo for a long period of time, a method that has been previously documented in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following tests on the offspring's cells, the researchers discovered the pups only carried DNA from Leonie. "Genetic testing of Cleo has conclusively shown that she is the parthenogenic offspring of Leonie," the post read.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isprocess ofreproduction without fertilization. Leonie's is the first case of this species observed switching from reproducing by mating with a male to reproducing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research has been published in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Scientific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and Dr Dudgeon at the University of Queensland, told ABC this case had come as a great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Drone video captures killer whales eating a shark alive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Two-headed sharks are becoming more common, no one knows why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Humans and global warming to blame for sharp rise in shark attacks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quarter of shark species are under threat, experts warn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an extreme form of inbreeding, and the fact that these animals can survive, at lease for short periods of time, with this highly reduced genetic diversity really challenges the way we think about reproduction,"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researchers will now study the pups for the next six years until they reach maturity, to observe how they reproduce.</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027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times" w:eastAsia="times" w:hAnsi="times" w:cs="times"/>
            <w:b/>
            <w:bCs/>
            <w:i/>
            <w:color w:val="0077CC"/>
            <w:kern w:val="32"/>
            <w:sz w:val="28"/>
            <w:szCs w:val="32"/>
            <w:u w:val="single"/>
            <w:shd w:val="clear" w:color="auto" w:fill="FFFFFF"/>
            <w:lang w:val="en-US" w:eastAsia="en-US" w:bidi="ar-SA"/>
          </w:rPr>
          <w:t xml:space="preserve">Female </w:t>
        </w:r>
      </w:hyperlink>
      <w:hyperlink r:id="rId687"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687" w:history="1">
        <w:r>
          <w:rPr>
            <w:rFonts w:ascii="times" w:eastAsia="times" w:hAnsi="times" w:cs="times"/>
            <w:b/>
            <w:bCs/>
            <w:i/>
            <w:color w:val="0077CC"/>
            <w:kern w:val="32"/>
            <w:sz w:val="28"/>
            <w:szCs w:val="32"/>
            <w:u w:val="single"/>
            <w:shd w:val="clear" w:color="auto" w:fill="FFFFFF"/>
            <w:lang w:val="en-US" w:eastAsia="en-US" w:bidi="ar-SA"/>
          </w:rPr>
          <w:t xml:space="preserve"> produces three pups asexually after being separated from mating partner; Tests on the pups' cells showed they only carried their mother's DNA</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9:47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Loulla-Mae Eleftheriou-Smith</w:t>
      </w:r>
    </w:p>
    <w:p>
      <w:pPr>
        <w:keepNext/>
        <w:spacing w:before="240" w:after="0" w:line="340" w:lineRule="atLeast"/>
        <w:ind w:left="0" w:right="0" w:firstLine="0"/>
        <w:jc w:val="left"/>
        <w:rPr>
          <w:lang w:val="en-US" w:eastAsia="en-US" w:bidi="ar-SA"/>
        </w:rPr>
      </w:pPr>
      <w:bookmarkStart w:id="139" w:name="Body_68"/>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265"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Australia has made history after it became the first of its species to be observed switching from reproducing with a male to creating offspring completely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research about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's asexual reproductionhas been published in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Scientific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documenting a world first in this switch between normal and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 had produced a number of litters atTownsville's Reef HQ Aquarium in Queensland, butwas separated from her male partner Leo in 2013 due to issues with space after its breeding programme was reduced.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Great white shark thrashes into cage with diver inside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in April 2016 Leonie laid three eggs that hatched into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 also known as zebra sharks, the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Brisbane 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aquarium shared the news on its Facebook page last year, telling followers it was pleased to announce the arrival of Cleo and CC, two "healthy beautiful baby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pups".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first, researchers believed 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had laid her eggs after storing the sperm from her partner Leo over the three year period, a method that has been previously documented in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following tests on the offspring's cells, the researchers discovered the pups only carried DNA from Leonie. "Genetic testing of Cleo has conclusively shown that she is the parthenogenic offspring of Leonie," the post read.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process of reproduction without fertilization. Leonie's is the first case of this species observed switching from reproducing by mating with a male to reproducing asexually.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Drone video captures killer whales eating a shark alive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Two-headed sharks are becoming more common, no one knows why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Humans and global warming to blame for sharp rise in shark attacks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quarter of shark species are under threat, experts warn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Dr Dudgeon at the University of Queensland, told the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Guardian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that there have been cases recorded of female sharks reproducing asexually where they have never previously reproduced sexually with a mate. But, she said,Leonie's case marks a world first: "The onset of asexual reproduction with the onset of maturity has been documented before with sharks, and rays, and particularly with reptiles, but what we have shown for the first time is the switch."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Leopard sharks are an endangered species. Dr Dudgeontold ABC:"This is an extreme form of inbreeding, and the fact that these animals can survive, at lease for short periods of time, with this highly reduced genetic diversity really challenges the way we think about reproduction,"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researchers will now study the pups for the next six years until they reach maturity, to observe how they reproduce.</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129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times" w:eastAsia="times" w:hAnsi="times" w:cs="times"/>
            <w:b/>
            <w:bCs/>
            <w:i/>
            <w:color w:val="0077CC"/>
            <w:kern w:val="32"/>
            <w:sz w:val="28"/>
            <w:szCs w:val="32"/>
            <w:u w:val="single"/>
            <w:shd w:val="clear" w:color="auto" w:fill="FFFFFF"/>
            <w:lang w:val="en-US" w:eastAsia="en-US" w:bidi="ar-SA"/>
          </w:rPr>
          <w:t>A walk on the beach turns into a catch this Idaho angler will never forget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Idaho Statesman (Boise)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The Idaho Statesman (Boise)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835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Jordan Rodriguez</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Idaho Statesman</w:t>
      </w:r>
    </w:p>
    <w:p>
      <w:pPr>
        <w:keepNext/>
        <w:spacing w:before="240" w:after="0" w:line="340" w:lineRule="atLeast"/>
        <w:ind w:left="0" w:right="0" w:firstLine="0"/>
        <w:jc w:val="left"/>
        <w:rPr>
          <w:lang w:val="en-US" w:eastAsia="en-US" w:bidi="ar-SA"/>
        </w:rPr>
      </w:pPr>
      <w:bookmarkStart w:id="141" w:name="Body_69"/>
      <w:bookmarkEnd w:id="141"/>
      <w:r>
        <w:rPr>
          <w:rFonts w:ascii="times" w:eastAsia="times" w:hAnsi="times" w:cs="times"/>
          <w:b/>
          <w:color w:val="000000"/>
          <w:sz w:val="28"/>
          <w:lang w:val="en-US" w:eastAsia="en-US" w:bidi="ar-SA"/>
        </w:rPr>
        <w:t>Body</w:t>
      </w:r>
    </w:p>
    <w:p>
      <w:pPr>
        <w:spacing w:line="60" w:lineRule="exact"/>
        <w:rPr>
          <w:lang w:val="en-US" w:eastAsia="en-US" w:bidi="ar-SA"/>
        </w:rPr>
      </w:pPr>
      <w:r>
        <w:pict>
          <v:line id="_x0000_s126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Well folks, another fishing buddy is on her way. In fact, by the time you read this, my padawan learner, Quinn, will have been promoted to big sister. It's an exciting time for our family, but as one can imagine, there has been little time for fishing. So, for this week's column, I decided to fire up the way-back machine.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Our adventure takes us back to 2005. I had recently graduated high school, and my parents took me and my two younger siblings on a last-hurrah vacation before I left for college. After a couple days at Disneyland, we drove down the coast to San Diego, where we spent most of our time hanging out on the beach. One evening, I spotted a couple anglers surf fishing in the distance.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Like a moth to a flame, I went over to check things out.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As I got closer, I saw a small pile of silvery fish next to a couple of older gentlemen.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"Corbina," said one, motioning at the fish. "They're sea bass. Good eating! I'm Andy, by the way."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introduced myself and we started chatting. I told Andy I was from Idaho, where we had no shortage of fishing options -- although nothing quite like this. Andy and his partner were using huge, 10-foot surf rods to launch their bait into the oncoming waves.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"There's one!" Andy said, setting the hook. "But I don't think it's a corbina."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Sure enough, Andy reeled in a small stingray, carefully avoiding the barb as he set it loose.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"You'd be surprised how many of those live here on such a popular swimming beach," he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Over the next 30 minutes, Andy caught and released another stingray and a small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before landing another corbina. Like the rest, it was about two pounds. Each time he landed a fish, Andy dug up a fresh sand crab, using air bubbles on the surface to locate them.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never-ending supply of bait!" he chuckled.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swapped stories of surf fishing for tales of hiking to Idaho's alpine streams and lakes. With a perfect California sunset closing in, Andy handed me a rod.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"You came all the way from Idaho -- we can't let you leave without making a cast," he smiled.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happily obliged. The rod felt more suited for pole vaulting, but I managed to launch an awkward cast past the first breaker.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"That'll work," Andy nodded.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felt a little nervous. The gear was completely foreign to me, and I didn't want to let down these two old salts who had graciously included me in their evening. But, as the saying goes, a fish is a fish is a fish -- and when the bite came, there was no mistaking 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"You got him!" Andy cheered as I set the hook. "Way to go, Idaho!"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didn't want to oversell it, but this fish felt much bigger than anything I'd seen so far. Maybe it was just the surf, or the unfamiliar tackle. But as the fish surged along the beach, Andy got the same impression.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"Might be a shark," he posited. "Or maybe a big guitarfish."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After several minutes, Andy's demeanor changed. He peered anxiously into the dimming horizon, trying to catch a glimpse of our quarry. I finally got the fish close enough that when the surf went out, a big flash of silver appeared on the beach.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a corbina!!" Andy exclaimed, wildly waving his arm like a third-base coach sending the winning run home. "Get that baby up here!"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After one final run, I wrestled the fish close enough for Andy to pounce on it. He beamed from ear to ear as he scooped up a silvery sea bass more than two feet long.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guess you had the magic touch, kid," he whooped. "I haven't seen one this big in a loooong time."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thanked Andy for the awesome experience and headed back down the beach to rejoin my family. That corbina was probably the biggest fish of my life to that point. And to this day, it remains a catch I'll never forget. Tight lines!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Get Hooked on Mental Health April 24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Local mental health agency A Body &amp; Mind Health Services will host its third annual Hooked on Mental Health event Saturday, April 24, at the Caldwell Rotary Pond. Anglers of all ages are invited to participate beginning at 8:30 a.m. Fishing permits are being provided by Idaho Fish and Game at no cost.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Organizer Patrick Fithen hopes to use the event as a platform to promote mental health awareness in the Treasure Valley and highlight the benefits of being outdoors. Caldwell Rotary Pond is regularly stocked with rainbow trout and is also home to bass and bluegill. Admission is free and all are welcome!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Learn how to Fly-fish May 20</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Have you ever wanted to cast a fly on Idaho's blue ribbon trout streams or watch a bass demolish a topwater popper? Now's your chance! My next fishing class, Learning to Fly, will cover all the basics an Idaho angler needs to start catching fish on the fly. This brand-new class is set for Tuesday, May 18, from 6 to 9 p.m. at the Hilton Garden Inn Boise Spectrum. For more information or to register, visit </w:t>
      </w:r>
      <w:hyperlink r:id="rId695" w:history="1">
        <w:r>
          <w:rPr>
            <w:rFonts w:ascii="times" w:eastAsia="times" w:hAnsi="times" w:cs="times"/>
            <w:i/>
            <w:color w:val="0077CC"/>
            <w:sz w:val="20"/>
            <w:u w:val="single"/>
            <w:shd w:val="clear" w:color="auto" w:fill="FFFFFF"/>
            <w:lang w:val="en-US" w:eastAsia="en-US" w:bidi="ar-SA"/>
          </w:rPr>
          <w:t>www.tightlines208.com</w:t>
        </w:r>
      </w:hyperlink>
      <w:r>
        <w:rPr>
          <w:rFonts w:ascii="times" w:eastAsia="times" w:hAnsi="times" w:cs="times"/>
          <w:color w:val="000000"/>
          <w:sz w:val="20"/>
          <w:lang w:val="en-US" w:eastAsia="en-US" w:bidi="ar-SA"/>
        </w:rPr>
        <w:t>. I hope to see you there!</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Jordan Rodriguez has been fishing Idaho waters since he was a teen. Share your fish stories, adventures, tips and tricks with him at </w:t>
      </w:r>
      <w:hyperlink r:id="rId696" w:history="1">
        <w:r>
          <w:rPr>
            <w:rFonts w:ascii="times" w:eastAsia="times" w:hAnsi="times" w:cs="times"/>
            <w:i/>
            <w:color w:val="0077CC"/>
            <w:sz w:val="20"/>
            <w:u w:val="single"/>
            <w:shd w:val="clear" w:color="auto" w:fill="FFFFFF"/>
            <w:lang w:val="en-US" w:eastAsia="en-US" w:bidi="ar-SA"/>
          </w:rPr>
          <w:t>tightlinesboise@gmail.com</w:t>
        </w:r>
      </w:hyperlink>
      <w:r>
        <w:rPr>
          <w:rFonts w:ascii="times" w:eastAsia="times" w:hAnsi="times" w:cs="times"/>
          <w:color w:val="000000"/>
          <w:sz w:val="20"/>
          <w:lang w:val="en-US" w:eastAsia="en-US" w:bidi="ar-SA"/>
        </w:rPr>
        <w:t xml:space="preserve"> or visit </w:t>
      </w:r>
      <w:hyperlink r:id="rId695" w:history="1">
        <w:r>
          <w:rPr>
            <w:rFonts w:ascii="times" w:eastAsia="times" w:hAnsi="times" w:cs="times"/>
            <w:i/>
            <w:color w:val="0077CC"/>
            <w:sz w:val="20"/>
            <w:u w:val="single"/>
            <w:shd w:val="clear" w:color="auto" w:fill="FFFFFF"/>
            <w:lang w:val="en-US" w:eastAsia="en-US" w:bidi="ar-SA"/>
          </w:rPr>
          <w:t>www.tightlines208.com</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232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3" w:history="1">
        <w:r>
          <w:rPr>
            <w:rFonts w:ascii="times" w:eastAsia="times" w:hAnsi="times" w:cs="times"/>
            <w:b/>
            <w:bCs/>
            <w:i/>
            <w:color w:val="0077CC"/>
            <w:kern w:val="32"/>
            <w:sz w:val="28"/>
            <w:szCs w:val="32"/>
            <w:u w:val="single"/>
            <w:shd w:val="clear" w:color="auto" w:fill="FFFFFF"/>
            <w:lang w:val="en-US" w:eastAsia="en-US" w:bidi="ar-SA"/>
          </w:rPr>
          <w:t>YES WE CAIRNS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Advertiser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26, 2021 Saturday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SAWeekend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Nationwide News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LIFESTYLE; Pg. 16</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1551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WORDS PAUL ASHENDEN</w:t>
      </w:r>
    </w:p>
    <w:p>
      <w:pPr>
        <w:keepNext/>
        <w:spacing w:before="240" w:after="0" w:line="340" w:lineRule="atLeast"/>
        <w:ind w:left="0" w:right="0" w:firstLine="0"/>
        <w:jc w:val="left"/>
        <w:rPr>
          <w:lang w:val="en-US" w:eastAsia="en-US" w:bidi="ar-SA"/>
        </w:rPr>
      </w:pPr>
      <w:bookmarkStart w:id="143" w:name="Body_70"/>
      <w:bookmarkEnd w:id="143"/>
      <w:r>
        <w:rPr>
          <w:rFonts w:ascii="times" w:eastAsia="times" w:hAnsi="times" w:cs="times"/>
          <w:b/>
          <w:color w:val="000000"/>
          <w:sz w:val="28"/>
          <w:lang w:val="en-US" w:eastAsia="en-US" w:bidi="ar-SA"/>
        </w:rPr>
        <w:t>Body</w:t>
      </w:r>
    </w:p>
    <w:p>
      <w:pPr>
        <w:spacing w:line="60" w:lineRule="exact"/>
        <w:rPr>
          <w:lang w:val="en-US" w:eastAsia="en-US" w:bidi="ar-SA"/>
        </w:rPr>
      </w:pPr>
      <w:r>
        <w:pict>
          <v:line id="_x0000_s1271"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Bordered by a tropical rainforest on one side and the Great Barrier Reef on the other, this North Queensland holiday hotspot also boasts a burgeoning small bar scene 'It wouldn't be a fishing charter without the story of the one that got away." They're the sage words of our wizened captain as we bob in the ocean more than 30km off Cairns and I rue the fact that â€¦ well â€¦ my catch just got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was trying to make me feel better about the fact my line had snapped after an energy-sapping five-minute battle of wills against an ultimately superior -opponent.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Actually, that suggests it was at some stage an even fight but, if I'm being honest, I should disclose that, from the start, I felt like a welterweight chump going up against the heavyweight champ.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soon as I felt the bite, my reel started whirling flat out in reverse and the fish took off like a rocket away from the boat.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Every now and again I'd manage a few meagre counterpunches and wind in my line a couple of rotations, but I felt about as in control as a traffic cop on a busy city intersection in Southeast Asia.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Still, the adrenaline was pumping at the thought of snaring a mackerel, a marlin or even a giant trevally. I had no means to cook it and wouldn't be able to dine on whatever it was but was confident that, if I landed the catch, I'd be able to at least dine out on the story for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Alas (and perhaps fortunately, for my arms were starting to tire) the line broke and I shall never know either the size or the species of whatever it was that had taken the 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Still, I did manage to catch a couple of legal-size stripey snappers on the daylong charter on-board the Cairns Reef Fishing vessel Aquacat.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were 12 wannabe anglers on-board and between us we caught enough to satisfy most of our piscatorial needs. We even jagged a couple of spotted mackerel while trolling on the way out to the first of various fishing spots we tried.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fishing charter was part of a quickfire three-day visit to the north Queensland holiday destination bordered by the ocean on one side and tropical rainforest on the other.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Cairns has long relied on international tourists to bolster its coffers and, hence, has been hit hard by the pandemic. Latest figures show the region, which boasts a population of about 150,000, lost 7600 jobs in the past 12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state borders have reopened, more and more domestic travellers are -either landing at Cairns Airport or making the long drive north to check out what the region, and the town, has to offer.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a quick stroll along the marina -reveals more than enough aquatic adventures to keep visitors busy for days. There is also a plethora of outstanding land-based activities, such as hiking, whitewater rafting, waterfall tours and even bungee jumping available in the rainforest into which the city is nestled.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the focus this weekend is the ocean and after touching down and -replacing our jeans and puffer jackets with shorts and T-shirts, we jump on a ferry to Fitzroy Island. About 45 minutes from Cairns, Fitzroy Island is a privately owned resort open to day-trippers who want to swim, snorkel, hike â€¦ or just sit back on the beach and enjoy the serenity.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island is famous for its turtles, and in a glass-bottom boat tour we are lucky enough to see one giant old fella, possibly 100 years old, swim right under 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Back on the island, we check out a turtle rehabilitation centre and meet Leila, a green sea turtle about 15 years old who is ready to be released back to the ocean. She's been here almost two years recovering from floating syndrome - an increasingly common affliction among turtles, often caused by eating plastic, which prevents them diving to the ocean floor where they find most of their food.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Our guide tells us, among other things: turtles can live to the age of 150 but their gender can't be identified until they reach sexual maturity about 35; they can hold their breath for up to seven hours; they lay about 100 eggs at a time; and, they can swim about 30km/h if they need to.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also learn sand temperature during gestation determines a turtle's gender and scientists believe the ratio of 116 females for every one male born in the Great Barrier Reef region is due to global warming. The reef, of course, is one of Cairns' strongest lures. The world heritage-listed attraction is made up of more than 3000 individual reefs spanning more than 2000km from the tip of Cape Yorke to Bundaberg.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Snorkelling and diving trips to the reef are almost a rite of passage in this neck of the woods, so we join a Dreamtime Dive &amp; Snorkel tour to check out what all the fuss is about. It takes us about 90 minutes powering through almost 2m swells to reach Milln Reef, a stunning 1.2km stretch of coral on the outer edge of the sanctuary, more than 50km east of Cairns.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lumpy ride out is broken up by the energetic and mostly Indigenous crew who are busy sharing the Dreamtime stories of the region's first inhabitants â€¦ and handing out paper bags for those who don't quite have their sea legs yet.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Dreamtime Dive &amp; Snorkel offers guests an Indigenous interpretation of the reef. Since its launch in 2018, the company has welcomed almost 15,000 guests and has also led to the employment of 16 Indigenous rangers from local and Torres Strait -Islander groups.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waves settle once we arrive at Milln Reef and we dive into the crystal clear, and surprisingly warm, ocean and enter a -majestic, tranquil underwater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 quick 10-minute snorkel we don scuba tanks and within minutes are on the ocean bed, our goggled eyes agog at the amazing marine life we now had the privilege of sharing the water with.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Among the hundreds of brightly coloured species we see are butterfly fish, parrotfish, damselfish, red bass, giant clams, trevally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Don't tell the kids, but we even find Nemo - the clownfish made famous by Disney was swimming among the tentacles of an anemone.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float weightlessly over and alongside some of the 600 species of coral that make up the Great Barrier Reef, including giant boulder corals more than 500 years old. There is no sign of the coral bleaching that has hit some sections in recent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reluctantly surface after about 30 minutes, wolf down some lunch and enjoy an ecology lesson from the boat's resident marine biologist before we moving to neighbouring Flynn Reef and donning gas tanks and flippers again.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ride back to Cairns is smoother, and there are didgeridoo and dancing displays to round out an unforgettable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Our accommodation is a short walk from the marina. It's the new 76-bedroom four-star Oaks Cairns Hotel that boasts a prime location in the centre of town. Opened last September, the Oaks overlooks the ocean, the picturesque Esplanade Lagoon and the marina.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General manager Alex Rogers has lived in Cairns for 12 years and says the Covid-enforced switch to domestic visitors is forcing change on many in the northern Queensland tourism industry.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Whereas overseas travellers tend to plan their itinerary and book experiences -before they leave home, Australian tourists are often happier by the pool and -some rarely leave their hotel or resort.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says Cairns has also undergone a sophistication in recent years. The Oaks' rooftop bar Oak &amp; Vine is a case in point - offering breakfast and light lunch throughout the day before transforming at sunset into a cocktail bar also serving a unique blend of Peruvian dishes made with Japanese techniques.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 couple of nights sampling their wares, I'm happy to report establishments such as Hemingway's Brewery, The Conservatory Bar, Wolfe Lane Distillery, Three Wolves and Sauce Brewing Co would also more than hold their own in more gentrified cities of the southern states.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While a cosmopolitan night out might be an unexpected bonus, Cairns' trump card will always be the natural wonder and beauty of its surrounds.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Unfortunately, though, three days is nowhere near enough time to fit everything in so, as I don my puffer jacket for the flight back to Adelaide, I vow to schedule -another visit and this time head to the hills and check out the waterfalls, swimming holes and rivers of the nearby rainforest and tablelands.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Oh, but I might just pop back out to the reef to see if I can find and dips me lid to that aquatic adversary who snared a free feed from me that day on the charter.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writer visited Cairns as a guest of Oaks Cairns Hotel and Tourism Tropical North Queensland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CAIRNS, QUEENSLAND Getting there Jetstar offers direct return flights from Adelaide to Cairns daily. Qantas will start direct flights between the cities four times a week from August.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Staying there Oaks Cairns Hotel, 59/63 Esplanade, Cairns, phone 07 3188 6052, email </w:t>
      </w:r>
      <w:hyperlink r:id="rId704" w:history="1">
        <w:r>
          <w:rPr>
            <w:rFonts w:ascii="times" w:eastAsia="times" w:hAnsi="times" w:cs="times"/>
            <w:i/>
            <w:color w:val="0077CC"/>
            <w:sz w:val="20"/>
            <w:u w:val="single"/>
            <w:shd w:val="clear" w:color="auto" w:fill="FFFFFF"/>
            <w:lang w:val="en-US" w:eastAsia="en-US" w:bidi="ar-SA"/>
          </w:rPr>
          <w:t>cairns@theoaksgroup.com.au</w:t>
        </w:r>
      </w:hyperlink>
      <w:r>
        <w:rPr>
          <w:rFonts w:ascii="times" w:eastAsia="times" w:hAnsi="times" w:cs="times"/>
          <w:color w:val="000000"/>
          <w:sz w:val="20"/>
          <w:lang w:val="en-US" w:eastAsia="en-US" w:bidi="ar-SA"/>
        </w:rPr>
        <w:t>, website oakshotels.com/en/oaks-cairns-hotel Doing there Take a day trip to Visit Fitzroy Island, fitzroyisland.com. Visit the Great Barrier Reef with Dreamtime Dive &amp; Snorkel, dreamtimedive.com. Go fishing with Cairns Reef Fishing, cairnsreeffishing.com.au Dining there Hemingway's Brewery, hemingwaysbrewery.com; The Conservatory Bar, theconservatorybar.com; Wolf Lane Distillery, wolflanedistillery.com.au; Three Wolves, threewolves.com.au; Sauce Brewing Co, sauce.beer; Oak &amp; Vine Restaurant, oakshotels.com/en/oaks-cairns-hotel/oak-andvine-restaurant</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3334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times" w:eastAsia="times" w:hAnsi="times" w:cs="times"/>
            <w:b/>
            <w:bCs/>
            <w:i/>
            <w:color w:val="0077CC"/>
            <w:kern w:val="32"/>
            <w:sz w:val="28"/>
            <w:szCs w:val="32"/>
            <w:u w:val="single"/>
            <w:shd w:val="clear" w:color="auto" w:fill="FFFFFF"/>
            <w:lang w:val="en-US" w:eastAsia="en-US" w:bidi="ar-SA"/>
          </w:rPr>
          <w:t>Crimson sea; The Writer's Block</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Mt. Shasta Herald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14,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Mt. Shasta Herald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B9</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Don Janssen</w:t>
      </w:r>
    </w:p>
    <w:p>
      <w:pPr>
        <w:keepNext/>
        <w:spacing w:before="240" w:after="0" w:line="340" w:lineRule="atLeast"/>
        <w:ind w:left="0" w:right="0" w:firstLine="0"/>
        <w:jc w:val="left"/>
        <w:rPr>
          <w:lang w:val="en-US" w:eastAsia="en-US" w:bidi="ar-SA"/>
        </w:rPr>
      </w:pPr>
      <w:bookmarkStart w:id="145" w:name="Body_71"/>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27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1955, mom and dad and I made a momentous move from the Seattle area to the coastal town of Ventura, California.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was 15-years-old and left behind a gaggle of girl friends, old pals and productive fishing holes. These, I traded for the cold shoulders of rock and roll cliquish clans and teenage frumpery.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 befriended a kid named Ronnie, who was about my age. He was a fishing nut like me so we hit it off right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My dad took us down to the steep gravel beaches below Oxnard and we caught perch and croakers. Ronnie took me to the local pier and we fished our way up over the surf to the end some 1,900 feet out from shore. It never closed so we fished day or night, free.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Mom, dad and I moved into an old mansion that had been broken into apartments.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got free rent and a small stipend to manage the apartment house. I slept on the couch. The best part of living there was that when I stepped out on the back porch I could see the ocean and hear the surf. I could walk down a weedy path over pink and yellow ice plants and step over iron train tracks to the edge of a bluff overlooking a crescent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There, too, was the longest wooden pier on the west coast. My own little world to explore, to discover things and to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Before leaving for school early one morning, I went out on my back porch.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air smelled funny like old rusty iron.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 ocean had a reddish brown color. I didn't like what I saw or smelled.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At school I told Ronnie what I'd seen.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said; "It happens sometimes. It's called "Red Tide." It's caused by a kind of plankton. Little, bitty, microscopic animal and plant life. They are really strange little devils. Let's go fishing tonight and you'll see something out of this world." About nine we left my house carrying our fishing gear. We walked out to the edge of the bluff and I stared down at the long surf line. What I saw took my breath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the waves came in they arched and hurled forward and turned an electric blue like an animated neon light coming on as the surf curled and crashed. All up and down the beach, lightning searched the curling combers.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 followed Ronnie down to the wet sand of the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yelled, "Watch this!" He leaped into the air and came down hard and where he hit light came from the sand as though someone had lit a greenish lantern beneath his feet. He went hopping and lighting all the way to the stairs that went up onto the pier. I followed his example and running backwards watched my footprints glow as I retreated to where Ronnie stood on the stairs laughing at my antics.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"Wow, what a show!" I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ain't seen nothing yet!" Ronnie exclaimed.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Up on the pier Ronnie told me to look over the rail as we walk along and watch the swells move ashore and go under the pier. I watched and was astonished to see a jade green glow blaze out and fade as each swell passed by. I looked farther ahead and saw green auroras light and fade away. We walked and watched our way to the end of the pier where we baited our rigs and cast out into the elegant darkness.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said, "Watch this." He dropped a handful of finely chopped up fish into the sea below. In a few minutes greenish tiny shooting stars flashed through the dark waters.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"That's little bait fish after goodies.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When there's any disturbance in the water it makes the plankton get upset and they make that phosphorescent light." Ronnie filled in on the mystery of the glowing sea. Suddenly what looked like a glowing blue torpedo zoomed across beneath 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breathed; "That's a big shark after the little guys, let's get fishing." While I changed our rigging to fish with live bait near the surface; Ronnie snagged some bait fish which we cast out 50 feet or so. Sharks can sense when there is a struggling fish around.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watched our rod tips for a twitch or a tug but tonight was different. About 200 yards out I saw a tumultuous glow that separated into six distinct gleaming forms just like azure arrows rushing toward our live bait. One grabbed my bait and I watched as the shark thrashed and turned the dark waters below into a phosphorescent light show. I battled for 15 minutes with this ghostly denizen which turned out to be a four foot grey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Later Ronnie caught a ball of fire that revealed itself to be a three foot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Mysterious lights there are on worlds within worlds we find when led there by a friend.</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Don Janssen's story was the Siskiyou Writers' Club's choice for publication this month. The Siskiyou Writers' Club is a local group of people with a passion for creative writing of all genres. We meet monthly at varying locations in Siskiyou County. Each month the members are encouraged to write a story, to be read at the meeting. If you are a writer, or have an interest in creative writing, please join our group. For more information contact Bob Kaster (530) 598-5204, email </w:t>
      </w:r>
      <w:hyperlink r:id="rId712" w:history="1">
        <w:r>
          <w:rPr>
            <w:rFonts w:ascii="times" w:eastAsia="times" w:hAnsi="times" w:cs="times"/>
            <w:i/>
            <w:color w:val="0077CC"/>
            <w:sz w:val="20"/>
            <w:u w:val="single"/>
            <w:shd w:val="clear" w:color="auto" w:fill="FFFFFF"/>
            <w:lang w:val="en-US" w:eastAsia="en-US" w:bidi="ar-SA"/>
          </w:rPr>
          <w:t>septuagenarianspeaks@gmail.com</w:t>
        </w:r>
      </w:hyperlink>
      <w:r>
        <w:rPr>
          <w:rFonts w:ascii="times" w:eastAsia="times" w:hAnsi="times" w:cs="times"/>
          <w:color w:val="000000"/>
          <w:sz w:val="20"/>
          <w:lang w:val="en-US" w:eastAsia="en-US" w:bidi="ar-SA"/>
        </w:rPr>
        <w:t xml:space="preserve">, or Mike Grifantini, (530) 710-4882, email </w:t>
      </w:r>
      <w:hyperlink r:id="rId713" w:history="1">
        <w:r>
          <w:rPr>
            <w:rFonts w:ascii="times" w:eastAsia="times" w:hAnsi="times" w:cs="times"/>
            <w:i/>
            <w:color w:val="0077CC"/>
            <w:sz w:val="20"/>
            <w:u w:val="single"/>
            <w:shd w:val="clear" w:color="auto" w:fill="FFFFFF"/>
            <w:lang w:val="en-US" w:eastAsia="en-US" w:bidi="ar-SA"/>
          </w:rPr>
          <w:t>mcgrifantini@att.net</w:t>
        </w:r>
      </w:hyperlink>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436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times" w:eastAsia="times" w:hAnsi="times" w:cs="times"/>
            <w:b/>
            <w:bCs/>
            <w:i/>
            <w:color w:val="0077CC"/>
            <w:kern w:val="32"/>
            <w:sz w:val="28"/>
            <w:szCs w:val="32"/>
            <w:u w:val="single"/>
            <w:shd w:val="clear" w:color="auto" w:fill="FFFFFF"/>
            <w:lang w:val="en-US" w:eastAsia="en-US" w:bidi="ar-SA"/>
          </w:rPr>
          <w:t>Yes we Cairns: A winter getaway in tropical north Queensland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SA Weekend Online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25, 2021 Friday 2:30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61.98pt;height:21.75pt">
            <v:imagedata r:id="rId619"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1524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Paul Ashenden</w:t>
      </w:r>
    </w:p>
    <w:p>
      <w:pPr>
        <w:keepNext/>
        <w:spacing w:before="240" w:after="0" w:line="340" w:lineRule="atLeast"/>
        <w:ind w:left="0" w:right="0" w:firstLine="0"/>
        <w:jc w:val="left"/>
        <w:rPr>
          <w:lang w:val="en-US" w:eastAsia="en-US" w:bidi="ar-SA"/>
        </w:rPr>
      </w:pPr>
      <w:bookmarkStart w:id="147" w:name="Body_72"/>
      <w:bookmarkEnd w:id="147"/>
      <w:r>
        <w:rPr>
          <w:rFonts w:ascii="times" w:eastAsia="times" w:hAnsi="times" w:cs="times"/>
          <w:b/>
          <w:color w:val="000000"/>
          <w:sz w:val="28"/>
          <w:lang w:val="en-US" w:eastAsia="en-US" w:bidi="ar-SA"/>
        </w:rPr>
        <w:t>Body</w:t>
      </w:r>
    </w:p>
    <w:p>
      <w:pPr>
        <w:spacing w:line="60" w:lineRule="exact"/>
        <w:rPr>
          <w:lang w:val="en-US" w:eastAsia="en-US" w:bidi="ar-SA"/>
        </w:rPr>
      </w:pPr>
      <w:r>
        <w:pict>
          <v:line id="_x0000_s1278"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wouldn't be a fishing charter without the story of the one that got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They're the sage words of our wizened captain as we bob in the ocean more than 30km off Cairns and I rue the fact that ... well ... my catch just got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 was trying to make me feel better about the fact my line had snapped after an energy-sapping five-minute battle of wills against an ultimately superior ­opponent.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Actually, that suggests it was at some stage an even fight but, if I'm being honest, I should disclose that, from the start, I felt like a welterweight chump going up against the heavyweight champ.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soon as I felt the bite, my reel started whirling flat out in reverse and the fish took off like a rocket away from the boat.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Every now and again I'd manage a few meagre counterpunches and wind in my line a couple of rotations, but I felt about as in control as a traffic cop on a busy city intersection in Southeast Asia.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Still, the adrenaline was pumping at the thought of snaring a mackerel, a marlin or even a giant trevally. I had no means to cook it and wouldn't be able to dine on whatever it was but was confident that, if I landed the catch, I'd be able to at least dine out on the story for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Alas (and perhaps fortunately, for my arms were starting to tire) the line broke and I shall never know either the size or the species of whatever it was that had taken the bait.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Still, I did manage to catch a couple of legal-size stripey snappers on the daylong charter on-board the </w:t>
      </w:r>
      <w:hyperlink r:id="rId721" w:history="1">
        <w:r>
          <w:rPr>
            <w:rFonts w:ascii="times" w:eastAsia="times" w:hAnsi="times" w:cs="times"/>
            <w:i/>
            <w:color w:val="0077CC"/>
            <w:sz w:val="20"/>
            <w:u w:val="single"/>
            <w:shd w:val="clear" w:color="auto" w:fill="FFFFFF"/>
            <w:lang w:val="en-US" w:eastAsia="en-US" w:bidi="ar-SA"/>
          </w:rPr>
          <w:t xml:space="preserve">Cairns Reef Fishing </w:t>
        </w:r>
      </w:hyperlink>
      <w:r>
        <w:rPr>
          <w:rFonts w:ascii="times" w:eastAsia="times" w:hAnsi="times" w:cs="times"/>
          <w:color w:val="000000"/>
          <w:sz w:val="20"/>
          <w:lang w:val="en-US" w:eastAsia="en-US" w:bidi="ar-SA"/>
        </w:rPr>
        <w:t>vessel Aquacat.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were 12 wannabe anglers on-board and between us we caught enough to satisfy most of our piscatorial needs. We even jagged a couple of spotted mackerel while trolling on the way out to the first of various fishing spots we tried.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fishing charter was part of a quickfire three-day visit to the north Queensland holiday destination bordered by the ocean on one side and tropical rainforest on the other.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Cairns has long relied on international tourists to bolster its coffers and, hence, has been hit hard by the pandemic. Latest figures show the region, which boasts a population of about 150,000, lost 7600 jobs in the past 12 months.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state borders have reopened, more and more domestic travellers are ­either landing at Cairns Airport or making the long drive north to check out what the region, and the town, has to offer.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And a quick stroll along the marina ­reveals more than enough aquatic adventures to keep visitors busy for days. There is also a plethora of outstanding land-based activities, such as hiking, whitewater rafting, waterfall tours and even bungee jumping available in the rainforest into which the city is nestled.</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But the focus this weekend is the ocean and after touching down and ­replacing our jeans and puffer jackets with shorts and T-shirts, we jump on a ferry to Fitzroy Island. About 45 minutes from Cairns,</w:t>
      </w:r>
      <w:hyperlink r:id="rId722" w:history="1">
        <w:r>
          <w:rPr>
            <w:rFonts w:ascii="times" w:eastAsia="times" w:hAnsi="times" w:cs="times"/>
            <w:i/>
            <w:color w:val="0077CC"/>
            <w:sz w:val="20"/>
            <w:u w:val="single"/>
            <w:shd w:val="clear" w:color="auto" w:fill="FFFFFF"/>
            <w:lang w:val="en-US" w:eastAsia="en-US" w:bidi="ar-SA"/>
          </w:rPr>
          <w:t xml:space="preserve"> Fitzroy Island </w:t>
        </w:r>
      </w:hyperlink>
      <w:r>
        <w:rPr>
          <w:rFonts w:ascii="times" w:eastAsia="times" w:hAnsi="times" w:cs="times"/>
          <w:color w:val="000000"/>
          <w:sz w:val="20"/>
          <w:lang w:val="en-US" w:eastAsia="en-US" w:bidi="ar-SA"/>
        </w:rPr>
        <w:t>is a privately owned resort open to day-trippers who want to swim, snorkel, hike ... or just sit back on the beach and enjoy the serenity.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island is famous for its turtles, and in a glass-bottom boat tour we are lucky enough to see one giant old fella, possibly  100 years old, swim right under 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Back on the island, we check out a turtle rehabilitation centre and meet Leila, a green sea turtle about 15 years old who is ready to be released back to the ocean. She's been here almost two years recovering from floating syndrome - an increasingly common affliction among turtles, often caused by eating plastic, which prevents them diving to the ocean floor where they find most of their food.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Our guide tells us, among other things: turtles can live to the age of 150 but their gender can't be identified until they reach sexual maturity about 35; they can hold their breath for up to seven hours; they lay about 100 eggs at a time; and, they can swim about 30km/h if they need to.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also learn sand temperature during gestation determines a turtle's gender and scientists believe the ratio of 116 females for every one male born in the Great Barrier Reef region is due to global warming. The reef, of course, is one of Cairns' strongest lures. The world heritage-listed attraction is made up of more than 3000 individual reefs spanning more than 2000km from the tip of Cape Yorke to Bundaberg.</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Snorkelling and diving trips to the reef are almost a rite of passage in this neck of the woods, so we join a </w:t>
      </w:r>
      <w:hyperlink r:id="rId723" w:history="1">
        <w:r>
          <w:rPr>
            <w:rFonts w:ascii="times" w:eastAsia="times" w:hAnsi="times" w:cs="times"/>
            <w:i/>
            <w:color w:val="0077CC"/>
            <w:sz w:val="20"/>
            <w:u w:val="single"/>
            <w:shd w:val="clear" w:color="auto" w:fill="FFFFFF"/>
            <w:lang w:val="en-US" w:eastAsia="en-US" w:bidi="ar-SA"/>
          </w:rPr>
          <w:t xml:space="preserve">Dreamtime Dive &amp; Snorkel </w:t>
        </w:r>
      </w:hyperlink>
      <w:r>
        <w:rPr>
          <w:rFonts w:ascii="times" w:eastAsia="times" w:hAnsi="times" w:cs="times"/>
          <w:color w:val="000000"/>
          <w:sz w:val="20"/>
          <w:lang w:val="en-US" w:eastAsia="en-US" w:bidi="ar-SA"/>
        </w:rPr>
        <w:t>tour to check out what all the fuss is about. It takes us about 90 minutes powering through almost 2m swells to reach Milln Reef, a stunning 1.2km stretch of coral on the outer edge of the sanctuary, more than 50km east of Cairns.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lumpy ride out is broken up by the energetic and mostly Indigenous crew who are busy sharing the Dreamtime stories of the region's first inhabitants ... and handing out paper bags for those who don't quite have their sea legs yet.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Dreamtime Dive &amp; Snorkel offers guests an Indigenous interpretation of the reef. Since its launch in 2018, the company has welcomed almost 15,000 guests and has also led to the employment of 16 Indigenous rangers from local and Torres Strait ­Islander groups.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waves settle once we arrive at Milln Reef and we dive into the crystal clear, and surprisingly warm, ocean and enter a ­majestic, tranquil underwater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 quick 10-minute snorkel we don scuba tanks and within minutes are on the ocean bed, our goggled eyes agog at the amazing marine life we now had the privilege of sharing the water with.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Among the hundreds of brightly coloured species we see are butterfly fish, parrotfish, damselfish, red bass, giant clams, trevally and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Don't tell the kids, but we even find Nemo - the clownfish made famous by Disney was swimming among the tentacles of an anemone.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float weightlessly over and alongside some of the 600 species of coral that make up the Great Barrier Reef, including giant boulder corals more than 500 years old. There is no sign of the coral bleaching that has hit some sections in recent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reluctantly surface after about 30 minutes, wolf down some lunch and enjoy an ecology lesson from the boat's resident marine biologist before we moving to neighbouring Flynn Reef and donning gas tanks and flippers again.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ride back to Cairns is smoother, and there are didgeridoo and dancing displays to round out an unforgettable day.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Our accommodation is a short walk from the marina. It's the new 76-bedroom four-star </w:t>
      </w:r>
      <w:hyperlink r:id="rId724" w:history="1">
        <w:r>
          <w:rPr>
            <w:rFonts w:ascii="times" w:eastAsia="times" w:hAnsi="times" w:cs="times"/>
            <w:i/>
            <w:color w:val="0077CC"/>
            <w:sz w:val="20"/>
            <w:u w:val="single"/>
            <w:shd w:val="clear" w:color="auto" w:fill="FFFFFF"/>
            <w:lang w:val="en-US" w:eastAsia="en-US" w:bidi="ar-SA"/>
          </w:rPr>
          <w:t>Oaks Cairns Hotel</w:t>
        </w:r>
      </w:hyperlink>
      <w:r>
        <w:rPr>
          <w:rFonts w:ascii="times" w:eastAsia="times" w:hAnsi="times" w:cs="times"/>
          <w:color w:val="000000"/>
          <w:sz w:val="20"/>
          <w:lang w:val="en-US" w:eastAsia="en-US" w:bidi="ar-SA"/>
        </w:rPr>
        <w:t xml:space="preserve"> that boasts a prime location in the centre of town. Opened last September, the Oaks overlooks the ocean, the picturesque Esplanade Lagoon and the marina.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General manager Alex Rogers has lived in Cairns for 12 years and says the Covid-enforced switch to domestic visitors is forcing change on many in the northern Queensland tourism industry.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Whereas overseas travellers tend to plan their itinerary and book experiences ­before they leave home, Australian tourists are often happier by the pool and ­some rarely leave their hotel or resort.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says Cairns has also undergone a sophistication in recent years.  The Oaks' rooftop bar Oak &amp; Vine is a case in point - offering breakfast and light lunch throughout the day before transforming at sunset  into a cocktail bar also serving a unique blend of Peruvian dishes made with Japanese techniques.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 couple of nights sampling their wares, I'm happy to report establishments such as Hemingway's Brewery, The Conservatory Bar, Wolfe Lane Distillery, Three Wolves and Sauce Brewing Co would also more than hold their own in more gentrified cities of the southern states.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While a cosmopolitan night out might be an unexpected bonus, Cairns' trump card will always be the natural wonder and beauty of its surrounds.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Unfortunately, though, three days is nowhere near enough time to fit everything in so, as I don my puffer jacket for the flight back to Adelaide, I vow to schedule ­another visit and this time head to the hills and check out the waterfalls, swimming holes and rivers of the nearby rainforest and tablelands.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Oh, but I might just pop back out to the reef to see if I can find and dips me lid to that aquatic adversary who snared a free feed from me that day on the charter.</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The writer visited Cairns as a guest of Oaks Cairns Hotel and Tourism Tropical North Queensland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CAIRNS, QUEENSLAND</w:t>
      </w: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Getting there:</w:t>
      </w:r>
      <w:r>
        <w:rPr>
          <w:rFonts w:ascii="times" w:eastAsia="times" w:hAnsi="times" w:cs="times"/>
          <w:color w:val="000000"/>
          <w:sz w:val="20"/>
          <w:lang w:val="en-US" w:eastAsia="en-US" w:bidi="ar-SA"/>
        </w:rPr>
        <w:t xml:space="preserve"> Jetstar offers direct return flights from Adelaide to Cairns daily. Qantas will start direct flights between the cities fourtimes a week from August. </w:t>
      </w:r>
    </w:p>
    <w:p>
      <w:pPr>
        <w:keepNext w:val="0"/>
        <w:spacing w:before="240" w:after="0" w:line="260" w:lineRule="atLeast"/>
        <w:ind w:left="0" w:right="0" w:firstLine="0"/>
        <w:jc w:val="both"/>
        <w:rPr>
          <w:lang w:val="en-US" w:eastAsia="en-US" w:bidi="ar-SA"/>
        </w:rPr>
      </w:pPr>
      <w:r>
        <w:rPr>
          <w:rFonts w:ascii="times" w:eastAsia="times" w:hAnsi="times" w:cs="times"/>
          <w:b/>
          <w:color w:val="000000"/>
          <w:sz w:val="20"/>
          <w:lang w:val="en-US" w:eastAsia="en-US" w:bidi="ar-SA"/>
        </w:rPr>
        <w:t>Staying there:</w:t>
      </w:r>
      <w:r>
        <w:rPr>
          <w:rFonts w:ascii="times" w:eastAsia="times" w:hAnsi="times" w:cs="times"/>
          <w:color w:val="000000"/>
          <w:sz w:val="20"/>
          <w:lang w:val="en-US" w:eastAsia="en-US" w:bidi="ar-SA"/>
        </w:rPr>
        <w:t xml:space="preserve"> Oaks Cairns Hotel, 59/63 Esplanade, Cairns, phone 07 3188 6052, email </w:t>
      </w:r>
      <w:hyperlink r:id="rId704" w:history="1">
        <w:r>
          <w:rPr>
            <w:rFonts w:ascii="times" w:eastAsia="times" w:hAnsi="times" w:cs="times"/>
            <w:i/>
            <w:color w:val="0077CC"/>
            <w:sz w:val="20"/>
            <w:u w:val="single"/>
            <w:shd w:val="clear" w:color="auto" w:fill="FFFFFF"/>
            <w:lang w:val="en-US" w:eastAsia="en-US" w:bidi="ar-SA"/>
          </w:rPr>
          <w:t>cairns@theoaksgroup.com.au</w:t>
        </w:r>
      </w:hyperlink>
      <w:r>
        <w:rPr>
          <w:rFonts w:ascii="times" w:eastAsia="times" w:hAnsi="times" w:cs="times"/>
          <w:color w:val="000000"/>
          <w:sz w:val="20"/>
          <w:lang w:val="en-US" w:eastAsia="en-US" w:bidi="ar-SA"/>
        </w:rPr>
        <w:t xml:space="preserve">, website </w:t>
      </w:r>
      <w:hyperlink r:id="rId724" w:history="1">
        <w:r>
          <w:rPr>
            <w:rFonts w:ascii="times" w:eastAsia="times" w:hAnsi="times" w:cs="times"/>
            <w:i/>
            <w:color w:val="0077CC"/>
            <w:sz w:val="20"/>
            <w:u w:val="single"/>
            <w:shd w:val="clear" w:color="auto" w:fill="FFFFFF"/>
            <w:lang w:val="en-US" w:eastAsia="en-US" w:bidi="ar-SA"/>
          </w:rPr>
          <w:t>oakshotels.com/en/oaks-cairns-hotel</w:t>
        </w:r>
      </w:hyperlink>
    </w:p>
    <w:p>
      <w:pPr>
        <w:keepNext w:val="0"/>
        <w:spacing w:before="240" w:after="0" w:line="260" w:lineRule="atLeast"/>
        <w:ind w:left="0" w:right="0" w:firstLine="0"/>
        <w:jc w:val="both"/>
        <w:rPr>
          <w:lang w:val="en-US" w:eastAsia="en-US" w:bidi="ar-SA"/>
        </w:rPr>
      </w:pPr>
      <w:r>
        <w:rPr>
          <w:rFonts w:ascii="times" w:eastAsia="times" w:hAnsi="times" w:cs="times"/>
          <w:b/>
          <w:color w:val="000000"/>
          <w:sz w:val="20"/>
          <w:lang w:val="en-US" w:eastAsia="en-US" w:bidi="ar-SA"/>
        </w:rPr>
        <w:t xml:space="preserve">Doing there: </w:t>
      </w:r>
      <w:r>
        <w:rPr>
          <w:rFonts w:ascii="times" w:eastAsia="times" w:hAnsi="times" w:cs="times"/>
          <w:color w:val="000000"/>
          <w:sz w:val="20"/>
          <w:lang w:val="en-US" w:eastAsia="en-US" w:bidi="ar-SA"/>
        </w:rPr>
        <w:t xml:space="preserve">Take a day trip to Visit Fitzroy Island, </w:t>
      </w:r>
      <w:hyperlink r:id="rId725" w:history="1">
        <w:r>
          <w:rPr>
            <w:rFonts w:ascii="times" w:eastAsia="times" w:hAnsi="times" w:cs="times"/>
            <w:i/>
            <w:color w:val="0077CC"/>
            <w:sz w:val="20"/>
            <w:u w:val="single"/>
            <w:shd w:val="clear" w:color="auto" w:fill="FFFFFF"/>
            <w:lang w:val="en-US" w:eastAsia="en-US" w:bidi="ar-SA"/>
          </w:rPr>
          <w:t>fitzroyisland.com</w:t>
        </w:r>
      </w:hyperlink>
      <w:r>
        <w:rPr>
          <w:rFonts w:ascii="times" w:eastAsia="times" w:hAnsi="times" w:cs="times"/>
          <w:color w:val="000000"/>
          <w:sz w:val="20"/>
          <w:lang w:val="en-US" w:eastAsia="en-US" w:bidi="ar-SA"/>
        </w:rPr>
        <w:t xml:space="preserve">. Visit the Great Barrier Reef with Dreamtime Dive &amp; Snorkel, </w:t>
      </w:r>
      <w:hyperlink r:id="rId726" w:history="1">
        <w:r>
          <w:rPr>
            <w:rFonts w:ascii="times" w:eastAsia="times" w:hAnsi="times" w:cs="times"/>
            <w:i/>
            <w:color w:val="0077CC"/>
            <w:sz w:val="20"/>
            <w:u w:val="single"/>
            <w:shd w:val="clear" w:color="auto" w:fill="FFFFFF"/>
            <w:lang w:val="en-US" w:eastAsia="en-US" w:bidi="ar-SA"/>
          </w:rPr>
          <w:t>dreamtimedive.com</w:t>
        </w:r>
      </w:hyperlink>
      <w:r>
        <w:rPr>
          <w:rFonts w:ascii="times" w:eastAsia="times" w:hAnsi="times" w:cs="times"/>
          <w:color w:val="000000"/>
          <w:sz w:val="20"/>
          <w:lang w:val="en-US" w:eastAsia="en-US" w:bidi="ar-SA"/>
        </w:rPr>
        <w:t xml:space="preserve">.Go fishing with Cairns Reef Fishing, </w:t>
      </w:r>
      <w:hyperlink r:id="rId721" w:history="1">
        <w:r>
          <w:rPr>
            <w:rFonts w:ascii="times" w:eastAsia="times" w:hAnsi="times" w:cs="times"/>
            <w:i/>
            <w:color w:val="0077CC"/>
            <w:sz w:val="20"/>
            <w:u w:val="single"/>
            <w:shd w:val="clear" w:color="auto" w:fill="FFFFFF"/>
            <w:lang w:val="en-US" w:eastAsia="en-US" w:bidi="ar-SA"/>
          </w:rPr>
          <w:t xml:space="preserve">cairnsreeffishing.com.au </w:t>
        </w:r>
      </w:hyperlink>
    </w:p>
    <w:p>
      <w:pPr>
        <w:keepNext w:val="0"/>
        <w:spacing w:before="240" w:after="0" w:line="260" w:lineRule="atLeast"/>
        <w:ind w:left="0" w:right="0" w:firstLine="0"/>
        <w:jc w:val="both"/>
        <w:rPr>
          <w:lang w:val="en-US" w:eastAsia="en-US" w:bidi="ar-SA"/>
        </w:rPr>
      </w:pPr>
      <w:r>
        <w:rPr>
          <w:rFonts w:ascii="times" w:eastAsia="times" w:hAnsi="times" w:cs="times"/>
          <w:b/>
          <w:color w:val="000000"/>
          <w:sz w:val="20"/>
          <w:lang w:val="en-US" w:eastAsia="en-US" w:bidi="ar-SA"/>
        </w:rPr>
        <w:t>Dining there:</w:t>
      </w:r>
      <w:r>
        <w:rPr>
          <w:rFonts w:ascii="times" w:eastAsia="times" w:hAnsi="times" w:cs="times"/>
          <w:color w:val="000000"/>
          <w:sz w:val="20"/>
          <w:lang w:val="en-US" w:eastAsia="en-US" w:bidi="ar-SA"/>
        </w:rPr>
        <w:t xml:space="preserve"> Hemingway's Brewery, </w:t>
      </w:r>
      <w:hyperlink r:id="rId727" w:history="1">
        <w:r>
          <w:rPr>
            <w:rFonts w:ascii="times" w:eastAsia="times" w:hAnsi="times" w:cs="times"/>
            <w:i/>
            <w:color w:val="0077CC"/>
            <w:sz w:val="20"/>
            <w:u w:val="single"/>
            <w:shd w:val="clear" w:color="auto" w:fill="FFFFFF"/>
            <w:lang w:val="en-US" w:eastAsia="en-US" w:bidi="ar-SA"/>
          </w:rPr>
          <w:t>hemingwaysbrewery.com</w:t>
        </w:r>
      </w:hyperlink>
      <w:r>
        <w:rPr>
          <w:rFonts w:ascii="times" w:eastAsia="times" w:hAnsi="times" w:cs="times"/>
          <w:color w:val="000000"/>
          <w:sz w:val="20"/>
          <w:lang w:val="en-US" w:eastAsia="en-US" w:bidi="ar-SA"/>
        </w:rPr>
        <w:t xml:space="preserve">; The Conservatory Bar, </w:t>
      </w:r>
      <w:hyperlink r:id="rId728" w:history="1">
        <w:r>
          <w:rPr>
            <w:rFonts w:ascii="times" w:eastAsia="times" w:hAnsi="times" w:cs="times"/>
            <w:i/>
            <w:color w:val="0077CC"/>
            <w:sz w:val="20"/>
            <w:u w:val="single"/>
            <w:shd w:val="clear" w:color="auto" w:fill="FFFFFF"/>
            <w:lang w:val="en-US" w:eastAsia="en-US" w:bidi="ar-SA"/>
          </w:rPr>
          <w:t>theconservatorybar.com</w:t>
        </w:r>
      </w:hyperlink>
      <w:r>
        <w:rPr>
          <w:rFonts w:ascii="times" w:eastAsia="times" w:hAnsi="times" w:cs="times"/>
          <w:color w:val="000000"/>
          <w:sz w:val="20"/>
          <w:lang w:val="en-US" w:eastAsia="en-US" w:bidi="ar-SA"/>
        </w:rPr>
        <w:t xml:space="preserve">; Wolf Lane Distillery, </w:t>
      </w:r>
      <w:hyperlink r:id="rId729" w:history="1">
        <w:r>
          <w:rPr>
            <w:rFonts w:ascii="times" w:eastAsia="times" w:hAnsi="times" w:cs="times"/>
            <w:i/>
            <w:color w:val="0077CC"/>
            <w:sz w:val="20"/>
            <w:u w:val="single"/>
            <w:shd w:val="clear" w:color="auto" w:fill="FFFFFF"/>
            <w:lang w:val="en-US" w:eastAsia="en-US" w:bidi="ar-SA"/>
          </w:rPr>
          <w:t>wolflanedistillery.com.au</w:t>
        </w:r>
      </w:hyperlink>
      <w:r>
        <w:rPr>
          <w:rFonts w:ascii="times" w:eastAsia="times" w:hAnsi="times" w:cs="times"/>
          <w:color w:val="000000"/>
          <w:sz w:val="20"/>
          <w:lang w:val="en-US" w:eastAsia="en-US" w:bidi="ar-SA"/>
        </w:rPr>
        <w:t xml:space="preserve">; Three Wolves, </w:t>
      </w:r>
      <w:hyperlink r:id="rId730" w:history="1">
        <w:r>
          <w:rPr>
            <w:rFonts w:ascii="times" w:eastAsia="times" w:hAnsi="times" w:cs="times"/>
            <w:i/>
            <w:color w:val="0077CC"/>
            <w:sz w:val="20"/>
            <w:u w:val="single"/>
            <w:shd w:val="clear" w:color="auto" w:fill="FFFFFF"/>
            <w:lang w:val="en-US" w:eastAsia="en-US" w:bidi="ar-SA"/>
          </w:rPr>
          <w:t>threewolves.com.au</w:t>
        </w:r>
      </w:hyperlink>
      <w:r>
        <w:rPr>
          <w:rFonts w:ascii="times" w:eastAsia="times" w:hAnsi="times" w:cs="times"/>
          <w:color w:val="000000"/>
          <w:sz w:val="20"/>
          <w:lang w:val="en-US" w:eastAsia="en-US" w:bidi="ar-SA"/>
        </w:rPr>
        <w:t xml:space="preserve">; Sauce Brewing Co, </w:t>
      </w:r>
      <w:hyperlink r:id="rId731" w:history="1">
        <w:r>
          <w:rPr>
            <w:rFonts w:ascii="times" w:eastAsia="times" w:hAnsi="times" w:cs="times"/>
            <w:i/>
            <w:color w:val="0077CC"/>
            <w:sz w:val="20"/>
            <w:u w:val="single"/>
            <w:shd w:val="clear" w:color="auto" w:fill="FFFFFF"/>
            <w:lang w:val="en-US" w:eastAsia="en-US" w:bidi="ar-SA"/>
          </w:rPr>
          <w:t>sauce.beer</w:t>
        </w:r>
      </w:hyperlink>
      <w:r>
        <w:rPr>
          <w:rFonts w:ascii="times" w:eastAsia="times" w:hAnsi="times" w:cs="times"/>
          <w:color w:val="000000"/>
          <w:sz w:val="20"/>
          <w:lang w:val="en-US" w:eastAsia="en-US" w:bidi="ar-SA"/>
        </w:rPr>
        <w:t xml:space="preserve">; Oak &amp; Vine Restaurant, </w:t>
      </w:r>
      <w:hyperlink r:id="rId732" w:history="1">
        <w:r>
          <w:rPr>
            <w:rFonts w:ascii="times" w:eastAsia="times" w:hAnsi="times" w:cs="times"/>
            <w:i/>
            <w:color w:val="0077CC"/>
            <w:sz w:val="20"/>
            <w:u w:val="single"/>
            <w:shd w:val="clear" w:color="auto" w:fill="FFFFFF"/>
            <w:lang w:val="en-US" w:eastAsia="en-US" w:bidi="ar-SA"/>
          </w:rPr>
          <w:t>oakshotels.com/en/oaks-cairns-hotel/oak-and-vine-restaurant</w:t>
        </w:r>
      </w:hyperlink>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Notes</w:t>
      </w:r>
    </w:p>
    <w:p>
      <w:pPr>
        <w:spacing w:line="60" w:lineRule="exact"/>
        <w:rPr>
          <w:lang w:val="en-US" w:eastAsia="en-US" w:bidi="ar-SA"/>
        </w:rPr>
      </w:pPr>
      <w:r>
        <w:pict>
          <v:line id="_x0000_s1279"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7123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times" w:eastAsia="times" w:hAnsi="times" w:cs="times"/>
            <w:b/>
            <w:bCs/>
            <w:i/>
            <w:color w:val="0077CC"/>
            <w:kern w:val="32"/>
            <w:sz w:val="28"/>
            <w:szCs w:val="32"/>
            <w:u w:val="single"/>
            <w:shd w:val="clear" w:color="auto" w:fill="FFFFFF"/>
            <w:lang w:val="en-US" w:eastAsia="en-US" w:bidi="ar-SA"/>
          </w:rPr>
          <w:t>THE WRITERS BLOCK; Crimson sea</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Siskiyou Daily News (Yreka,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14,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Siskiyou Daily News</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Don Janssen</w:t>
      </w:r>
    </w:p>
    <w:p>
      <w:pPr>
        <w:keepNext/>
        <w:spacing w:before="240" w:after="0" w:line="340" w:lineRule="atLeast"/>
        <w:ind w:left="0" w:right="0" w:firstLine="0"/>
        <w:jc w:val="left"/>
        <w:rPr>
          <w:lang w:val="en-US" w:eastAsia="en-US" w:bidi="ar-SA"/>
        </w:rPr>
      </w:pPr>
      <w:bookmarkStart w:id="149" w:name="Body_73"/>
      <w:bookmarkEnd w:id="149"/>
      <w:r>
        <w:rPr>
          <w:rFonts w:ascii="times" w:eastAsia="times" w:hAnsi="times" w:cs="times"/>
          <w:b/>
          <w:color w:val="000000"/>
          <w:sz w:val="28"/>
          <w:lang w:val="en-US" w:eastAsia="en-US" w:bidi="ar-SA"/>
        </w:rPr>
        <w:t>Body</w:t>
      </w:r>
    </w:p>
    <w:p>
      <w:pPr>
        <w:spacing w:line="60" w:lineRule="exact"/>
        <w:rPr>
          <w:lang w:val="en-US" w:eastAsia="en-US" w:bidi="ar-SA"/>
        </w:rPr>
      </w:pPr>
      <w:r>
        <w:pict>
          <v:line id="_x0000_s128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1955, mom and dad and I made a momentous move from the Seattle area to the coastal town of Ventura, California. I was 15-years-old and left behind a gaggle of girl friends, old pals and productive fishing holes. These, I traded for the cold shoulders of rock and roll cliquish clans and teenage frumpery.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befriended a kid named Ronnie, who was about my age. He was a fishing nut like me so we hit it off right away. My dad took us down to the steep gravel beaches below Oxnard and we caught perch and croakers. Ronnie took me to the local pier and we fished our way up over the surf to the end some 1,900 feet out from shore. It never closed so we fished day or night, free.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Mom, dad and I moved into an old mansion that had been broken into apartments. We got free rent and a small stipend to manage the apartment house. I slept on the couch. The best part of living there was that when I stepped out on the back porch I could see the ocean and hear the surf. I could walk down a weedy path over pink and yellow ice plants and step over iron train tracks to the edge of a bluff overlooking a crescent beach. There, too, was the longest wooden pier on the west coast. My own little world to explore, to discover things and to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Before leaving for school early one morning, I went out on my back porch. The air smelled funny like old rusty iron. The ocean had a reddish brown color. I didn't like what I saw or smelled.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At school I told Ronnie what I'd seen. He said; "It happens sometimes. It's called "Red Tide."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It's caused by a kind of plankton.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Little, bitty, microscopic animal and plant life. They are really strange little devils. Let's go fishing tonight and you'll see something out of this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About nine we left my house carrying our fishing gear. We walked out to the edge of the bluff and I stared down at the long surf line. What I saw took my breath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 the waves came in they arched and hurled forward and turned an electric blue like an animated neon light coming on as the surf curled and crashed. All up and down the beach, lightning searched the curling combers. I followed Ronnie down to the wet sand of the beach.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yelled, "Watch this!"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He leaped into the air and came down hard and where he hit light light came from the sand as though someone had lit a greenish lantern beneath his feet. He went hopping and lighting all the way to the stairs that went up onto the pier. I followed his example and running backwards watched my footprints glow as I retreated to where Ronnie stood on the stairs laughing at my antics.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"Wow, what a show!" I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"You ain't seen nothing yet!"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exclaimed.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Up on the pier Ronnie told me to look over the rail as we walk along and watch the swells move ashore and go under the pier. I watched and was astonished to see a jade green glow blaze out and fade as each swell passed by. I looked farther ahead and saw green auroras light and fade away.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walked and watched our way to the end of the pier where we baited our rigs and cast out into the elegant darkness.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said, "Watch this." He dropped a handful of finely chopped up fish into the sea below. In a few minutes greenish tiny shooting stars flashed through the dark waters.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"That's little bait fish after goodies. When there's any disturbance in the water it makes the plankton get upset and they make that phosphorescent light."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filled in on the mystery of the glowing sea. Suddenly what looked like a glowing blue torpedo zoomed across beneath 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Ronnie breathed; "That's a big shark after the little guys, let's get fishing." While I changed our rigging to fish with live bait near the surface; Ronnie snagged some bait fish which we cast out 50 feet or so. Sharks can sense when there is a struggling fish around.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We watched our rod tips for a twitch or a tug but tonight was different.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About 200 yards out I saw a tumultuous glow that separated into six distinct gleaming forms just like azure arrows rushing toward our live bait. One grabbed my bait and I watched as the shark thrashed and turned the dark waters below into a phosphorescent light show. I battled for 15 minutes with this ghostly denizen which turned out to be a four foot grey shark.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Later Ronnie caught a ball of fire that revealed itself to be a three foot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Mysterious lights there are on worlds within worlds we find when led there by a friend.</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Don Janssen's story was the Siskiyou Writers' Club's choice for publication this month. The Siskiyou Writers' Club is a local group of people with a passion for creative writing of all genres. We meet monthly at varying locations in Siskiyou County. Each month the members are encouraged to write a story, to be read at the meeting. If you are a writer, or have an interest in creative writing, please join our group. For more information contact Bob Kaster (530) 598-5204, email </w:t>
      </w:r>
      <w:hyperlink r:id="rId712" w:history="1">
        <w:r>
          <w:rPr>
            <w:rFonts w:ascii="times" w:eastAsia="times" w:hAnsi="times" w:cs="times"/>
            <w:i/>
            <w:color w:val="0077CC"/>
            <w:sz w:val="20"/>
            <w:u w:val="single"/>
            <w:shd w:val="clear" w:color="auto" w:fill="FFFFFF"/>
            <w:lang w:val="en-US" w:eastAsia="en-US" w:bidi="ar-SA"/>
          </w:rPr>
          <w:t>septuagenarianspeaks@gmail.com</w:t>
        </w:r>
      </w:hyperlink>
      <w:r>
        <w:rPr>
          <w:rFonts w:ascii="times" w:eastAsia="times" w:hAnsi="times" w:cs="times"/>
          <w:color w:val="000000"/>
          <w:sz w:val="20"/>
          <w:lang w:val="en-US" w:eastAsia="en-US" w:bidi="ar-SA"/>
        </w:rPr>
        <w:t xml:space="preserve">, or Mike Grifantini, (530) 710-4882, email </w:t>
      </w:r>
      <w:hyperlink r:id="rId713" w:history="1">
        <w:r>
          <w:rPr>
            <w:rFonts w:ascii="times" w:eastAsia="times" w:hAnsi="times" w:cs="times"/>
            <w:i/>
            <w:color w:val="0077CC"/>
            <w:sz w:val="20"/>
            <w:u w:val="single"/>
            <w:shd w:val="clear" w:color="auto" w:fill="FFFFFF"/>
            <w:lang w:val="en-US" w:eastAsia="en-US" w:bidi="ar-SA"/>
          </w:rPr>
          <w:t>mcgrifantini@att.net</w:t>
        </w:r>
      </w:hyperlink>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641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times" w:eastAsia="times" w:hAnsi="times" w:cs="times"/>
            <w:b/>
            <w:bCs/>
            <w:i/>
            <w:color w:val="0077CC"/>
            <w:kern w:val="32"/>
            <w:sz w:val="28"/>
            <w:szCs w:val="32"/>
            <w:u w:val="single"/>
            <w:shd w:val="clear" w:color="auto" w:fill="FFFFFF"/>
            <w:lang w:val="en-US" w:eastAsia="en-US" w:bidi="ar-SA"/>
          </w:rPr>
          <w:t>Aquariums hatch unusual plan to save endangered zebra shark</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February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161.98pt;height:80.99pt">
            <v:imagedata r:id="rId747"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703 words</w:t>
      </w:r>
    </w:p>
    <w:p>
      <w:pPr>
        <w:keepNext/>
        <w:spacing w:before="240" w:after="0" w:line="340" w:lineRule="atLeast"/>
        <w:ind w:left="0" w:right="0" w:firstLine="0"/>
        <w:jc w:val="left"/>
        <w:rPr>
          <w:lang w:val="en-US" w:eastAsia="en-US" w:bidi="ar-SA"/>
        </w:rPr>
      </w:pPr>
      <w:bookmarkStart w:id="151" w:name="Body_74"/>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286"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Washington: American Association for the Advancement of Science has issued the following press release: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leopard can’t change its spots, and a zebra can’t change its stripes. But the zebra shark has long delighted ocean divers and aquarium visitors with its ability to transform the white bands it is born with into spots as it grows. Now, the endangered shark is grabbing attention for another reason: It’s at the center of an unprecedented effort to rebuild a wild shark population using eggs from aquariums.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is very important to us to protect and preserve this unique and charismatic species,” says Charlie Heatubun, a botanist at the University of Papua, Manokwari, and head of Indonesia’s West Papua Research and Development Agency, which is participating in the project.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distinctive zebra shark (Stegostoma tigrinum, also known as the Indo-Pacific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was a popular attraction for snorkelers and divers in Southeast Asia a few decades ago. Considered harmless to humans, the sharks are slow moving and spend most of their time in shallow reef habitats. In recent years, the shark fin trade has decimated S. tigrinum populations. In 2016, the International Union for Conservation of Nature (IUCN) elevated the shark to endangered on its Red List, and it is now likely locally extinct in several areas in Indonesia.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same time, zebra sharks are thriving in aquariums around the world. In fact, the animals do so well in captivity that aquariums keep males and females separated to prevent unintentional breeding and production of unwanted eggs. That ready supply of eggs, however, has provided conservationists with an opportunity to repopulate the species in the wild, the Association of Zoos &amp; Aquariums (AZA) announced recently.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Scientists say the effort, Stegostoma tigrinum Augmentation and Recovery, is the first time such a recovery strategy has been tried for elasmobranch fishes, which include sharks and rays. Most shark species give birth to live young, but about 40% of species, including the zebra shark, lay eggs. And because the eggs have hardy, leathery cases, researchers consider them good prospects for trans-Pacific air travel.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Later this year, participating aquariums plan to send about a dozen eggs to conservation sites in Raja Ampat in West Papua. The egg cases will be shipped in checked luggage, with seawater changed at stops along the way to maintain a target temperature. Within a few months, after the pups hatch and are big enough (about 70 centimeters) and able to forage for food, researchers will attach acoustic monitoring tags and release them in marine protected areas.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anticipation of the new arrivals, the West Papua provincial government is working with aquariums to train shark husbandry professionals and build hatcheries. “It’s a privilege to be the first place for this project,” says Heatubun, whose team, along with other local partners, will manage the introductions.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goal is to introduce several hundred sharks over time, to bring numbers back and allow the Indonesian populations to become self-sustaining. The multinational partnership—made up of conservation groups, government entities, aquariums, and academic institutions—is working with IUCN officials to determine how many eggs will be needed. Researchers are also planning to monitor the introduced animals, using tags and diver surveys. Each adult has a unique spot pattern, which will make identification easier.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effort ultimately hopes to expand to other areas, likely first in Indonesia. And in a bid to raise the odds of success, AZA-accredited aquariums are trying to collect eggs from captive zebra sharks that are genetically similar to wild sharks in the areas where the releases will occur. But that’s not always possible. For example, few zebra sharks remain in the Raja Ampat archipelago, so scientists now have no samples from that location.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isn’t time to wait for exact genetic matches, says Erin Meyer, director of conservation programs and partnerships at the Seattle Aquarium. “This species is not recovering in Raja Ampat like other shark and ray species, and we have the opportunity to save it from extinction,” she says. “We’re concerned about waiting.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7440" from="0,10pt" to="512pt,10pt" strokecolor="black" strokeweight="1pt">
            <v:stroke linestyle="single"/>
          </v:line>
        </w:pict>
      </w:r>
      <w:r>
        <w:rPr>
          <w:rFonts w:ascii="times" w:eastAsia="times" w:hAnsi="times" w:cs="times"/>
          <w:b/>
          <w:color w:val="767676"/>
          <w:sz w:val="16"/>
          <w:lang w:val="en-US" w:eastAsia="en-US" w:bidi="ar-SA"/>
        </w:rPr>
        <w:t>End of Document</w:t>
      </w:r>
    </w:p>
    <w:p>
      <w:pPr>
        <w:rPr>
          <w:rFonts w:ascii="times" w:eastAsia="times" w:hAnsi="times" w:cs="times"/>
          <w:sz w:val="20"/>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rFonts w:ascii="times" w:eastAsia="times" w:hAnsi="times" w:cs="times"/>
          <w:sz w:val="20"/>
          <w:lang w:val="en-US" w:eastAsia="en-US" w:bidi="ar-SA"/>
        </w:rPr>
      </w:pPr>
      <w:bookmarkStart w:id="152" w:name="Bookmark_77"/>
      <w:bookmarkEnd w:id="152"/>
    </w:p>
    <w:p>
      <w:pPr>
        <w:rPr>
          <w:rFonts w:ascii="times" w:eastAsia="times" w:hAnsi="times" w:cs="times"/>
          <w:sz w:val="20"/>
          <w:lang w:val="en-US" w:eastAsia="en-US" w:bidi="ar-SA"/>
        </w:rPr>
      </w:pPr>
      <w:r>
        <w:pict>
          <v:shape id="_x0000_i1288" type="#_x0000_t75" alt="LexisNexis®" style="width:147.75pt;height:30pt">
            <v:imagedata r:id="rId5" o:title=""/>
          </v:shape>
        </w:pict>
      </w:r>
      <w:r>
        <w:rPr>
          <w:rFonts w:ascii="times" w:eastAsia="times" w:hAnsi="times" w:cs="times"/>
          <w:sz w:val="20"/>
          <w:lang w:val="en-US" w:eastAsia="en-US" w:bidi="ar-SA"/>
        </w:rPr>
        <w:cr/>
      </w:r>
    </w:p>
    <w:p>
      <w:pPr>
        <w:keepNext w:val="0"/>
        <w:spacing w:before="240" w:after="200" w:line="340" w:lineRule="atLeast"/>
        <w:ind w:left="0" w:right="0" w:firstLine="0"/>
        <w:jc w:val="center"/>
        <w:outlineLvl w:val="0"/>
        <w:rPr>
          <w:rFonts w:ascii="Arial" w:eastAsia="times" w:hAnsi="Arial" w:cs="Arial"/>
          <w:b/>
          <w:bCs/>
          <w:kern w:val="32"/>
          <w:sz w:val="32"/>
          <w:szCs w:val="32"/>
          <w:lang w:val="en-US" w:eastAsia="en-US" w:bidi="ar-SA"/>
        </w:rPr>
      </w:pPr>
      <w:hyperlink r:id="rId754" w:history="1">
        <w:r>
          <w:rPr>
            <w:rFonts w:ascii="times" w:eastAsia="times" w:hAnsi="times" w:cs="times"/>
            <w:b/>
            <w:bCs/>
            <w:i/>
            <w:color w:val="0077CC"/>
            <w:kern w:val="32"/>
            <w:sz w:val="28"/>
            <w:szCs w:val="32"/>
            <w:u w:val="single"/>
            <w:shd w:val="clear" w:color="auto" w:fill="FFFFFF"/>
            <w:lang w:val="en-US" w:eastAsia="en-US" w:bidi="ar-SA"/>
          </w:rPr>
          <w:t xml:space="preserve">I don't need a man! Female </w:t>
        </w:r>
      </w:hyperlink>
      <w:hyperlink r:id="rId754"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54" w:history="1">
        <w:r>
          <w:rPr>
            <w:rFonts w:ascii="times" w:eastAsia="times" w:hAnsi="times" w:cs="times"/>
            <w:b/>
            <w:bCs/>
            <w:i/>
            <w:color w:val="0077CC"/>
            <w:kern w:val="32"/>
            <w:sz w:val="28"/>
            <w:szCs w:val="32"/>
            <w:u w:val="single"/>
            <w:shd w:val="clear" w:color="auto" w:fill="FFFFFF"/>
            <w:lang w:val="en-US" w:eastAsia="en-US" w:bidi="ar-SA"/>
          </w:rPr>
          <w:t xml:space="preserve"> becomes first in world to reproduce solo - after she switched to being asexual because she was alone without a mate for three years</w:t>
        </w:r>
      </w:hyperlink>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MailOnline</w:t>
      </w:r>
    </w:p>
    <w:p>
      <w:pPr>
        <w:keepNext w:val="0"/>
        <w:spacing w:before="120" w:after="0" w:line="260" w:lineRule="atLeast"/>
        <w:ind w:left="0" w:right="0" w:firstLine="0"/>
        <w:jc w:val="center"/>
        <w:rPr>
          <w:rFonts w:ascii="times" w:eastAsia="times" w:hAnsi="times" w:cs="times"/>
          <w:sz w:val="20"/>
          <w:lang w:val="en-US" w:eastAsia="en-US" w:bidi="ar-SA"/>
        </w:rPr>
      </w:pPr>
      <w:r>
        <w:rPr>
          <w:rFonts w:ascii="times" w:eastAsia="times" w:hAnsi="times" w:cs="times"/>
          <w:color w:val="000000"/>
          <w:sz w:val="20"/>
          <w:lang w:val="en-US" w:eastAsia="en-US" w:bidi="ar-SA"/>
        </w:rPr>
        <w:t>January 17, 2017 Tuesday 1:10 AM GMT</w:t>
      </w:r>
    </w:p>
    <w:p>
      <w:pPr>
        <w:keepNext w:val="0"/>
        <w:spacing w:after="0" w:line="240" w:lineRule="atLeast"/>
        <w:ind w:right="0"/>
        <w:jc w:val="both"/>
        <w:rPr>
          <w:rFonts w:ascii="times" w:eastAsia="times" w:hAnsi="times" w:cs="times"/>
          <w:sz w:val="20"/>
          <w:lang w:val="en-US" w:eastAsia="en-US" w:bidi="ar-SA"/>
        </w:rPr>
      </w:pP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color w:val="000000"/>
          <w:sz w:val="16"/>
          <w:lang w:val="en-US" w:eastAsia="en-US" w:bidi="ar-SA"/>
        </w:rPr>
        <w:t>Copyright 2017 Associated Newspapers Ltd. All Rights Reserved</w:t>
      </w:r>
    </w:p>
    <w:p>
      <w:pPr>
        <w:keepNext w:val="0"/>
        <w:spacing w:before="120" w:after="0" w:line="22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pict>
          <v:shape id="_x0000_i1289" type="#_x0000_t75" style="width:218.97pt;height:42.74pt">
            <v:imagedata r:id="rId461" o:title=""/>
          </v:shape>
        </w:pic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322 words</w:t>
      </w:r>
    </w:p>
    <w:p>
      <w:pPr>
        <w:keepNext w:val="0"/>
        <w:spacing w:before="120" w:after="0" w:line="260" w:lineRule="atLeast"/>
        <w:ind w:left="0" w:right="0" w:firstLine="0"/>
        <w:jc w:val="left"/>
        <w:rPr>
          <w:rFonts w:ascii="times" w:eastAsia="times" w:hAnsi="times" w:cs="times"/>
          <w:sz w:val="20"/>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ASHLEIGH DAVIS FOR DAILY MAIL AUSTRALIA</w:t>
      </w:r>
    </w:p>
    <w:p>
      <w:pPr>
        <w:keepNext/>
        <w:spacing w:before="240" w:after="0" w:line="340" w:lineRule="atLeast"/>
        <w:ind w:left="0" w:right="0" w:firstLine="0"/>
        <w:jc w:val="left"/>
        <w:rPr>
          <w:rFonts w:ascii="times" w:eastAsia="times" w:hAnsi="times" w:cs="times"/>
          <w:sz w:val="20"/>
          <w:lang w:val="en-US" w:eastAsia="en-US" w:bidi="ar-SA"/>
        </w:rPr>
      </w:pPr>
      <w:bookmarkStart w:id="153" w:name="Body_75"/>
      <w:bookmarkEnd w:id="153"/>
      <w:r>
        <w:rPr>
          <w:rFonts w:ascii="times" w:eastAsia="times" w:hAnsi="times" w:cs="times"/>
          <w:b/>
          <w:color w:val="000000"/>
          <w:sz w:val="28"/>
          <w:lang w:val="en-US" w:eastAsia="en-US" w:bidi="ar-SA"/>
        </w:rPr>
        <w:t>Body</w:t>
      </w:r>
    </w:p>
    <w:p>
      <w:pPr>
        <w:spacing w:line="60" w:lineRule="exact"/>
        <w:rPr>
          <w:rFonts w:ascii="times" w:eastAsia="times" w:hAnsi="times" w:cs="times"/>
          <w:sz w:val="20"/>
          <w:lang w:val="en-US" w:eastAsia="en-US" w:bidi="ar-SA"/>
        </w:rPr>
      </w:pPr>
      <w:r>
        <w:pict>
          <v:line id="_x0000_s1290" style="position:absolute;z-index:251736064" from="0,2pt" to="512pt,2pt" strokecolor="#009ddb" strokeweight="2pt">
            <v:stroke linestyle="single"/>
            <w10:wrap type="topAndBottom"/>
          </v:line>
        </w:pict>
      </w:r>
    </w:p>
    <w:p>
      <w:pPr>
        <w:rPr>
          <w:rFonts w:ascii="times" w:eastAsia="times" w:hAnsi="times" w:cs="times"/>
          <w:sz w:val="20"/>
          <w:lang w:val="en-US" w:eastAsia="en-US" w:bidi="ar-SA"/>
        </w:rPr>
      </w:pPr>
    </w:p>
    <w:p>
      <w:pPr>
        <w:keepNext w:val="0"/>
        <w:numPr>
          <w:numId w:val="10"/>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Queensland is first in the world to reproduce without a male </w:t>
      </w:r>
    </w:p>
    <w:p>
      <w:pPr>
        <w:keepNext w:val="0"/>
        <w:numPr>
          <w:numId w:val="2"/>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Leonie hatched three eggs but had no access to mating partner for 3 seasons</w:t>
      </w:r>
    </w:p>
    <w:p>
      <w:pPr>
        <w:keepNext w:val="0"/>
        <w:numPr>
          <w:numId w:val="3"/>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Dr Christina Dudgeon said it showed flexibility of shark's reproduction system</w:t>
      </w:r>
    </w:p>
    <w:p>
      <w:pPr>
        <w:keepNext w:val="0"/>
        <w:numPr>
          <w:numId w:val="4"/>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She said asexual reproduction had never been recorded in this species of shark </w:t>
      </w:r>
    </w:p>
    <w:p>
      <w:pPr>
        <w:keepNext w:val="0"/>
        <w:numPr>
          <w:numId w:val="5"/>
        </w:numPr>
        <w:tabs>
          <w:tab w:val="num" w:pos="760"/>
        </w:tabs>
        <w:spacing w:before="120" w:after="0" w:line="260" w:lineRule="atLeast"/>
        <w:ind w:left="760" w:right="0" w:hanging="400"/>
        <w:jc w:val="both"/>
        <w:rPr>
          <w:rFonts w:ascii="times" w:eastAsia="times" w:hAnsi="times" w:cs="times"/>
          <w:sz w:val="20"/>
          <w:lang w:val="en-US" w:eastAsia="en-US" w:bidi="ar-SA"/>
        </w:rPr>
      </w:pPr>
      <w:r>
        <w:rPr>
          <w:rFonts w:ascii="times" w:eastAsia="times" w:hAnsi="times" w:cs="times"/>
          <w:color w:val="000000"/>
          <w:sz w:val="20"/>
          <w:lang w:val="en-US" w:eastAsia="en-US" w:bidi="ar-SA"/>
        </w:rPr>
        <w:t>Research was a joint effort by University of Queensland and Reef HQ Aquarium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A female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become the first in the world to reproduce without the help of a male shark.</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Leonie, who lives in Queensland's Reef HQ Aquarium, changed from sexual to asexual reproduction - a switch that scientists have said could save her species.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shark hatched three eggs in April 2016, despite not having a male mating partner for three seasons.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Scroll down for video </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Leonie previously had pups with a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2013, before the pair were separated for space reasons.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Dr Christine Dudgeon from the University of Queensland said it had big implications for conservation and showed how flexible a shark's reproductive system really is.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'We thought  she could be storing sperm but when we tested the pups and the possible parent sharks using DNA fingerprinting, we found they only had cells from Leonie.'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Dr Dudgeon said Leonie had adapted to her circumstances and researchers believe she switched because she lost her mate.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'What we want to know now is could this occur in the wild and, if so, how often does it?' she said.</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'One reason why we haven't seen it before could be because we haven't been looking for it.</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'It might be happening in the wild but it's never been recorded in this species before.'</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Dr Dudgeon said they planned to follow the pups to maturity to see if the offspring could also mate sexually themselves.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 xml:space="preserve">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was recently listed as an endangered species on the IUCN Red List of Threatened Species.</w:t>
      </w:r>
    </w:p>
    <w:p>
      <w:pPr>
        <w:keepNext w:val="0"/>
        <w:spacing w:before="200" w:after="0" w:line="260" w:lineRule="atLeast"/>
        <w:ind w:left="0" w:right="0" w:firstLine="0"/>
        <w:jc w:val="both"/>
        <w:rPr>
          <w:rFonts w:ascii="times" w:eastAsia="times" w:hAnsi="times" w:cs="times"/>
          <w:sz w:val="20"/>
          <w:lang w:val="en-US" w:eastAsia="en-US" w:bidi="ar-SA"/>
        </w:rPr>
      </w:pPr>
      <w:r>
        <w:rPr>
          <w:rFonts w:ascii="times" w:eastAsia="times" w:hAnsi="times" w:cs="times"/>
          <w:color w:val="000000"/>
          <w:sz w:val="20"/>
          <w:lang w:val="en-US" w:eastAsia="en-US" w:bidi="ar-SA"/>
        </w:rPr>
        <w:t>The research was a joint effort by the University of Queensland and Townsville's Reef HQ Aquarium.</w:t>
      </w:r>
    </w:p>
    <w:p>
      <w:pPr>
        <w:keepNext w:val="0"/>
        <w:spacing w:before="240" w:after="0" w:line="260" w:lineRule="atLeast"/>
        <w:ind w:left="0" w:right="0" w:firstLine="0"/>
        <w:jc w:val="left"/>
        <w:rPr>
          <w:rFonts w:ascii="times" w:eastAsia="times" w:hAnsi="times" w:cs="times"/>
          <w:sz w:val="20"/>
          <w:lang w:val="en-US" w:eastAsia="en-US" w:bidi="ar-SA"/>
        </w:rPr>
      </w:pPr>
      <w:r>
        <w:rPr>
          <w:rFonts w:ascii="times" w:eastAsia="times" w:hAnsi="times" w:cs="times"/>
          <w:sz w:val="20"/>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rFonts w:ascii="times" w:eastAsia="times" w:hAnsi="times" w:cs="times"/>
          <w:sz w:val="20"/>
          <w:lang w:val="en-US" w:eastAsia="en-US" w:bidi="ar-SA"/>
        </w:rPr>
      </w:pPr>
    </w:p>
    <w:p>
      <w:pPr>
        <w:ind w:left="200"/>
        <w:rPr>
          <w:rFonts w:ascii="times" w:eastAsia="times" w:hAnsi="times" w:cs="times"/>
          <w:sz w:val="20"/>
          <w:lang w:val="en-US" w:eastAsia="en-US" w:bidi="ar-SA"/>
        </w:rPr>
        <w:sectPr>
          <w:type w:val="continuous"/>
          <w:pgMar w:top="840" w:right="1000" w:bottom="840" w:left="1000" w:header="400" w:footer="400"/>
          <w:pgNumType w:fmt="decimal"/>
          <w:cols w:space="720"/>
        </w:sectPr>
      </w:pPr>
      <w:r>
        <w:rPr>
          <w:rFonts w:ascii="times" w:eastAsia="times" w:hAnsi="times" w:cs="times"/>
          <w:sz w:val="20"/>
          <w:lang w:val="en-US" w:eastAsia="en-US" w:bidi="ar-SA"/>
        </w:rPr>
        <w:br/>
      </w:r>
      <w:r>
        <w:pict>
          <v:line id="_x0000_s1291" style="position:absolute;z-index:25183846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times" w:eastAsia="times" w:hAnsi="times" w:cs="times"/>
            <w:b/>
            <w:bCs/>
            <w:i/>
            <w:color w:val="0077CC"/>
            <w:kern w:val="32"/>
            <w:sz w:val="28"/>
            <w:szCs w:val="32"/>
            <w:u w:val="single"/>
            <w:shd w:val="clear" w:color="auto" w:fill="FFFFFF"/>
            <w:lang w:val="en-US" w:eastAsia="en-US" w:bidi="ar-SA"/>
          </w:rPr>
          <w:t xml:space="preserve">Mysterious </w:t>
        </w:r>
      </w:hyperlink>
      <w:hyperlink r:id="rId761"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61" w:history="1">
        <w:r>
          <w:rPr>
            <w:rFonts w:ascii="times" w:eastAsia="times" w:hAnsi="times" w:cs="times"/>
            <w:b/>
            <w:bCs/>
            <w:i/>
            <w:color w:val="0077CC"/>
            <w:kern w:val="32"/>
            <w:sz w:val="28"/>
            <w:szCs w:val="32"/>
            <w:u w:val="single"/>
            <w:shd w:val="clear" w:color="auto" w:fill="FFFFFF"/>
            <w:lang w:val="en-US" w:eastAsia="en-US" w:bidi="ar-SA"/>
          </w:rPr>
          <w:t xml:space="preserve"> deaths in San Francisco Bay may be linked to fungal blooms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18,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3" type="#_x0000_t75" style="width:134.98pt;height:45.74pt">
            <v:imagedata r:id="rId38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55" w:name="Body_76"/>
      <w:bookmarkEnd w:id="155"/>
      <w:r>
        <w:rPr>
          <w:rFonts w:ascii="times" w:eastAsia="times" w:hAnsi="times" w:cs="times"/>
          <w:b/>
          <w:color w:val="000000"/>
          <w:sz w:val="28"/>
          <w:lang w:val="en-US" w:eastAsia="en-US" w:bidi="ar-SA"/>
        </w:rPr>
        <w:t>Body</w:t>
      </w:r>
    </w:p>
    <w:p>
      <w:pPr>
        <w:spacing w:line="60" w:lineRule="exact"/>
        <w:rPr>
          <w:lang w:val="en-US" w:eastAsia="en-US" w:bidi="ar-SA"/>
        </w:rPr>
      </w:pPr>
      <w:r>
        <w:pict>
          <v:line id="_x0000_s1294"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Phoenix: Arizona AccuWeather has issued the following news release:  </w:t>
      </w:r>
    </w:p>
    <w:p>
      <w:pPr>
        <w:keepNext w:val="0"/>
        <w:spacing w:before="200" w:after="0" w:line="260" w:lineRule="atLeast"/>
        <w:ind w:left="0" w:right="0" w:firstLine="0"/>
        <w:jc w:val="both"/>
        <w:rPr>
          <w:lang w:val="en-US" w:eastAsia="en-US" w:bidi="ar-SA"/>
        </w:rPr>
      </w:pP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deaths in the San Francisco Bay have continued to increase over the past several months, marking the largest species die-off in the region since 2011, according to the California Department of Fish and Wildlife (CDFW).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estimate several hundred leopard sharks have died in 2017 and the number of sharks that died in 2011 was likely over a thousand," the department's deputy director of communications Jordan Traverso said in a written statement.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"This estimate comes from dozens of firsthand accounts, photos, and videos, discussions with Oakland East Bay Regional Parks officials and rangers, and by brief field surveys made in both 2011 and 2017."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Sharks, bat rays and fish have been found dead along the shorelines of Redwood City, Foster City, Alameda, Hayward, Berkeley, Oakland, San Francisco and Marin counties since mid-March, according to a report from the San Francisco Chronicle.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"One working hypothesis we are looking at involves mass exposure to leopard sharks that gather in large aggregations during spring months," Traverso said. Fungal blooms, which occur in stagnant marshes, lagoons and sloughs where leopard sharks are trapped, could kill the sharks.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Additional exposure could occur as sharks are exposed via "pulses" of fungi-laden water following rain events, he added. The spring and summer months mark the leopard sharks' mating and pupping seasons, which draws them into the shallower waters in large numbers.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Researchers believe that the sharks are getting trapped in the man-made lagoons in Foster City and Redwood City when the tide gates are closed, according to the San Francisco Chronicle.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2011 mass mortality event started inside the Redwood Shores Lagoon, which is adjacent to the Foster City Lagoon," Traverso said, stating the epicenter in 2017's outbreak is in Foster City Lagoon.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the moment, the estimates of how many sharks have died are conservative because only a small fraction of the total number dead are seen, he added.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shoreline along San Francisco Bay is extensive, with many miles that are inaccessible except by small boats, kayaks or canoes," he said.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addition, sharks do not have swim bladders or lungs and sink following death. During a shark or ray die-off, researchers only see the sharks and rays that strand in coastal zones easily accessible by the public.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vast majority of sharks that do not strand, die in deep water and are never seen, or die in mudflats and disappear into the mud," Traverso added.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case of any query regarding this article or other content needs please contact: </w:t>
      </w:r>
      <w:hyperlink r:id="rId762" w:history="1">
        <w:r>
          <w:rPr>
            <w:rFonts w:ascii="times" w:eastAsia="times" w:hAnsi="times" w:cs="times"/>
            <w:i/>
            <w:color w:val="0077CC"/>
            <w:sz w:val="20"/>
            <w:u w:val="single"/>
            <w:shd w:val="clear" w:color="auto" w:fill="FFFFFF"/>
            <w:lang w:val="en-US" w:eastAsia="en-US" w:bidi="ar-SA"/>
          </w:rPr>
          <w:t>editorial@plusmediasolutions.info</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3948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times" w:eastAsia="times" w:hAnsi="times" w:cs="times"/>
            <w:b/>
            <w:bCs/>
            <w:i/>
            <w:color w:val="0077CC"/>
            <w:kern w:val="32"/>
            <w:sz w:val="28"/>
            <w:szCs w:val="32"/>
            <w:u w:val="single"/>
            <w:shd w:val="clear" w:color="auto" w:fill="FFFFFF"/>
            <w:lang w:val="en-US" w:eastAsia="en-US" w:bidi="ar-SA"/>
          </w:rPr>
          <w:t xml:space="preserve">How a lonely female </w:t>
        </w:r>
      </w:hyperlink>
      <w:hyperlink r:id="rId769"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69" w:history="1">
        <w:r>
          <w:rPr>
            <w:rFonts w:ascii="times" w:eastAsia="times" w:hAnsi="times" w:cs="times"/>
            <w:b/>
            <w:bCs/>
            <w:i/>
            <w:color w:val="0077CC"/>
            <w:kern w:val="32"/>
            <w:sz w:val="28"/>
            <w:szCs w:val="32"/>
            <w:u w:val="single"/>
            <w:shd w:val="clear" w:color="auto" w:fill="FFFFFF"/>
            <w:lang w:val="en-US" w:eastAsia="en-US" w:bidi="ar-SA"/>
          </w:rPr>
          <w:t xml:space="preserve"> became pregnant without a mate; Leonie the </w:t>
        </w:r>
      </w:hyperlink>
      <w:hyperlink r:id="rId769"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69" w:history="1">
        <w:r>
          <w:rPr>
            <w:rFonts w:ascii="times" w:eastAsia="times" w:hAnsi="times" w:cs="times"/>
            <w:b/>
            <w:bCs/>
            <w:i/>
            <w:color w:val="0077CC"/>
            <w:kern w:val="32"/>
            <w:sz w:val="28"/>
            <w:szCs w:val="32"/>
            <w:u w:val="single"/>
            <w:shd w:val="clear" w:color="auto" w:fill="FFFFFF"/>
            <w:lang w:val="en-US" w:eastAsia="en-US" w:bidi="ar-SA"/>
          </w:rPr>
          <w:t xml:space="preserve"> has given birth to a litter of pups despite being separated from her partner for more than three years. The Independent spoke to the scientists investigating the world-first case to find out how it happened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5:34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Lea Legraien</w:t>
      </w:r>
    </w:p>
    <w:p>
      <w:pPr>
        <w:keepNext/>
        <w:spacing w:before="240" w:after="0" w:line="340" w:lineRule="atLeast"/>
        <w:ind w:left="0" w:right="0" w:firstLine="0"/>
        <w:jc w:val="left"/>
        <w:rPr>
          <w:lang w:val="en-US" w:eastAsia="en-US" w:bidi="ar-SA"/>
        </w:rPr>
      </w:pPr>
      <w:bookmarkStart w:id="157" w:name="Body_77"/>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29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shark has given birth in an Australian aquarium despite being separated from her long-term male partner, in what scientists say is the world's first documented case of virgin birth of its kind.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's parthenogenesis birth initially baffled her handlers, and has since made headlines around the world. Speaking to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Independent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the authors of a study into the case said she appears to have "adapted to her circumstances" - and that the process is one which could save her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a natural process of asexual reproduction that involves the development of embryos without fertilisation. It is relatively commonly found in plants and invertebrate organisms, but incredibly rare among vertebrate species. Most of the cases which have occurred involve animals who have never given birth previously through 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1999, Leonie was introduced to a captive mature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at the Reef HQAquarium in Townsville, Australia. The couple started to mate in 2006 and produced several litters of viable offspring each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2012, as part of a study on their juveniles, the male was removed from the aquarium. Leonie continued to produce unfertilised eggs, in the same way as chickens do in good conditions, and two years later, staff found embryos developing in some of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None of those embryos survived. But in early 2016, more seemingly fertilised eggs were discovered and three of these hatched.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first, researchers thought Leonie had been able to store sperm from her previous partner over the years, a method already observed in the carpet shark species and some vertebrates, such as the eastern diamond-backed rattlesnake (Crotalus adamanteus).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Dr Christine Dudgeon, who led the study for the University of Queensland's School of Biomedical Sciences, told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Independent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"We examined the DNA of the eggs from the offspring produced from the last mating season and following the removal of male and could see that the DNA signatures changed."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test showed that the pups only carried cells from Leonie, meaning that the trigger for the switch to asexual reproduction was the loss of the male.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"She adapted to the circumstances. It shows us how flexible the shark's reproductive system really is," she added.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Leonie's pups, sexually produced with its prior male partner and born in 2009, also hatched one egg in June 2016 without being exposed to any reproductively mature 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raises the prospect of Leonie's ability to give birth asexually being passed on through the generations. In their study, Dr Dudgeon's team speculate that parthenogenesis could have the evolutionary advantage of allowing a female strand of DNA to "hold on" until male partners become available.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moment, researchers don't know if this phenomenon could occur in the wild. The switch from sexual to asexual reproduction has only ever been documented three times in any vertebrate organism. The other instances were recorded in a captive eagle ray and a captive boa constrictor.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new case comes at a remarkable time, as the newly released IUCN Red List of Threatened Species included leopard sharks as "endangered". The animals have been impacted largely by overfishing.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said Dr Dudgeon.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and the team will now follow the pups until they reach maturity to see if asexually produced zebra sharks can reproduce with a male partner. This would itself be key to the species' longevity, as genetic diversity is reduced by generations of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research about Leonie and parthenogenesis was published in online journal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Scientific Reports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produced by the Nature Publishing Group.</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051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times" w:eastAsia="times" w:hAnsi="times" w:cs="times"/>
            <w:b/>
            <w:bCs/>
            <w:i/>
            <w:color w:val="0077CC"/>
            <w:kern w:val="32"/>
            <w:sz w:val="28"/>
            <w:szCs w:val="32"/>
            <w:u w:val="single"/>
            <w:shd w:val="clear" w:color="auto" w:fill="FFFFFF"/>
            <w:lang w:val="en-US" w:eastAsia="en-US" w:bidi="ar-SA"/>
          </w:rPr>
          <w:t xml:space="preserve">How a lonely female </w:t>
        </w:r>
      </w:hyperlink>
      <w:hyperlink r:id="rId776"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76" w:history="1">
        <w:r>
          <w:rPr>
            <w:rFonts w:ascii="times" w:eastAsia="times" w:hAnsi="times" w:cs="times"/>
            <w:b/>
            <w:bCs/>
            <w:i/>
            <w:color w:val="0077CC"/>
            <w:kern w:val="32"/>
            <w:sz w:val="28"/>
            <w:szCs w:val="32"/>
            <w:u w:val="single"/>
            <w:shd w:val="clear" w:color="auto" w:fill="FFFFFF"/>
            <w:lang w:val="en-US" w:eastAsia="en-US" w:bidi="ar-SA"/>
          </w:rPr>
          <w:t xml:space="preserve"> became pregnant without a mate; Leonie the </w:t>
        </w:r>
      </w:hyperlink>
      <w:hyperlink r:id="rId776"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776" w:history="1">
        <w:r>
          <w:rPr>
            <w:rFonts w:ascii="times" w:eastAsia="times" w:hAnsi="times" w:cs="times"/>
            <w:b/>
            <w:bCs/>
            <w:i/>
            <w:color w:val="0077CC"/>
            <w:kern w:val="32"/>
            <w:sz w:val="28"/>
            <w:szCs w:val="32"/>
            <w:u w:val="single"/>
            <w:shd w:val="clear" w:color="auto" w:fill="FFFFFF"/>
            <w:lang w:val="en-US" w:eastAsia="en-US" w:bidi="ar-SA"/>
          </w:rPr>
          <w:t xml:space="preserve"> has given birth to a litter of pups despite being separated from her partner for more than three years. The Independent spoke to the scientists investigating the world-first case to find out how it happened</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5:34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230.22pt;height:24.75pt">
            <v:imagedata r:id="rId635"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Lea Legraien</w:t>
      </w:r>
    </w:p>
    <w:p>
      <w:pPr>
        <w:keepNext/>
        <w:spacing w:before="240" w:after="0" w:line="340" w:lineRule="atLeast"/>
        <w:ind w:left="0" w:right="0" w:firstLine="0"/>
        <w:jc w:val="left"/>
        <w:rPr>
          <w:lang w:val="en-US" w:eastAsia="en-US" w:bidi="ar-SA"/>
        </w:rPr>
      </w:pPr>
      <w:bookmarkStart w:id="159" w:name="Body_78"/>
      <w:bookmarkEnd w:id="159"/>
      <w:r>
        <w:rPr>
          <w:rFonts w:ascii="times" w:eastAsia="times" w:hAnsi="times" w:cs="times"/>
          <w:b/>
          <w:color w:val="000000"/>
          <w:sz w:val="28"/>
          <w:lang w:val="en-US" w:eastAsia="en-US" w:bidi="ar-SA"/>
        </w:rPr>
        <w:t>Body</w:t>
      </w:r>
    </w:p>
    <w:p>
      <w:pPr>
        <w:spacing w:line="60" w:lineRule="exact"/>
        <w:rPr>
          <w:lang w:val="en-US" w:eastAsia="en-US" w:bidi="ar-SA"/>
        </w:rPr>
      </w:pPr>
      <w:r>
        <w:pict>
          <v:line id="_x0000_s1302"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shark has given birth in an Australian aquarium despite being separated from her long-term male partner, in what scientists say is the world's first documented case of virgin birth of its kind.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's parthenogenesis birth initially baffled her handlers, and has since made headlines around the world. Speaking to The Independent, the authors of a study into the case said she appears to have "adapted to her circumstances" - and that the process is one which could save her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Parthenogenesis is a natural process of asexual reproduction that involves the development of embryos without fertilisation. It is relatively commonly found in plants and invertebrate organisms, but incredibly rare among vertebrate species. Most of the cases which have occurred involve animals who have never given birth previously through 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1999, Leonie was introduced to a captive mature male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also known as zebra sharks, at the Reef HG Aquarium in Townsville, Australia. The couple started to mate in 2006 and produced several litters of viable offspring each year.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2012, as part of a study on their juveniles, the male was removed from the aquarium. Leonie continued to produce unfertilised eggs, in the same way as chickens do in good conditions, and two years later staff found embryos developing in some of them.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None of those embryos survived. But in early 2016, more seemingly fertilised eggs were discovered and three of these hatched.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first, researchers thought Leonie had been able to store sperm from her previous partner over the years, a method already observed in the carpet shark species and some vertebrates, such as the eastern diamond-backed rattlesnake (Crotalus adamanteus).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Christine Dudgeon, who led the study for the University of Queensland's School of Biomedical Sciences, told The Independent "We examined the DNA of the eggs from the offspring produced from the last mating season and following the removal of male and could see that the DNA signatures changed."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test showed that the pups only carried cells from Leonie, meaning that the trigger for the switch to asexual reproduction was the loss of the male.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"She adapted to the circumstances. It shows us how flexible the shark's reproductive system really is," she added.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Leonie's pups, sexually produced with its prior male partner and born in 2009, also hatched one egg in June 2016 without being exposed to any reproductively mature males.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raises the prospect of Leonie's ability to give birth asexually being passed on through the generations. In their study, Dr Dudgeon's team speculate that parthenogenesis could have the evolutionary advantage of allowing a female strand of DNA to "hold on" until male partners become available.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the moment, researchers don't know if this phenomenon could occur in the wild. The switch from sexual to asexual reproduction has only ever been documented three times in any vertebrate organism. The other instances were recorded in a captive eagle ray and a captive boa constrictor.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new case comes at a remarkable time, as the newly-released IUCN Red List of Threatened Species included leopard sharks as "endangered". The animals have been impacted largely by overfishing.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"Leonie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has made a switch that could save her species," said Dr Dudgeon.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and the team will now follow the pups until they reach maturity to see if asexually produced zebra sharks can reproduce with a male partner. This would itself be key to the species' longevity, as genetic diversity is reduced by generations of asexual reproduction.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research about Leonie and parthenogenesis was published in the online journal Scientific Reports, produced by the Nature Publishing Group.</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153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times" w:eastAsia="times" w:hAnsi="times" w:cs="times"/>
            <w:b/>
            <w:bCs/>
            <w:i/>
            <w:color w:val="0077CC"/>
            <w:kern w:val="32"/>
            <w:sz w:val="28"/>
            <w:szCs w:val="32"/>
            <w:u w:val="single"/>
            <w:shd w:val="clear" w:color="auto" w:fill="FFFFFF"/>
            <w:lang w:val="en-US" w:eastAsia="en-US" w:bidi="ar-SA"/>
          </w:rPr>
          <w:t>Fishing report, Sept. 8-14: Kings River plants spur on trout bite; Shaver kokanee derby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September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4468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61" w:name="Body_79"/>
      <w:bookmarkEnd w:id="161"/>
      <w:r>
        <w:rPr>
          <w:rFonts w:ascii="times" w:eastAsia="times" w:hAnsi="times" w:cs="times"/>
          <w:b/>
          <w:color w:val="000000"/>
          <w:sz w:val="28"/>
          <w:lang w:val="en-US" w:eastAsia="en-US" w:bidi="ar-SA"/>
        </w:rPr>
        <w:t>Body</w:t>
      </w:r>
    </w:p>
    <w:p>
      <w:pPr>
        <w:spacing w:line="60" w:lineRule="exact"/>
        <w:rPr>
          <w:lang w:val="en-US" w:eastAsia="en-US" w:bidi="ar-SA"/>
        </w:rPr>
      </w:pPr>
      <w:r>
        <w:pict>
          <v:line id="_x0000_s1305"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stripers and bass bites attracting anglers, Alan Fong said. Shaver Lake kokanee bite good, retiring guide Dick Nichols reported. Lower Kings River plants spur on trout bite, Dave Hurley said. Aqueduct pumping out striper numbers, Bill Sterling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Let's make fishing trips less stressful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may be more important than ever for anglers to strive to be good sportsmen and try to do the right thing for those around them. Why? Because It sure seems that folks' stress levels are at all-time highs.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had a guided trip this last year with two guests w ho wanted to catch some fish and have a good time. OK, but the minute they got in the boat, both of them were on their cellphones. The calls ranged from business problems, family and kid issues, exes, friends wanting to connect and even the dreaded truck warranty call. If there was a pause, their attention immediately shifted to Facebook or Instagram for the latest post.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one point we had a fish hit, ripping line out, and the guest who was supposed to be up wouldn't take the pole because there was a sudden issue that had popped up. The tyranny of urgency was clearly dominating any reason for a fishing trip. After the call, I watched him lay down on the floor, hyperventilating over the drama that had just played out. Yet, he never turned his phone off, and the barrage continued. The trip was designed to get away from stress, but they had brought their ringing nemesis along and given it top priority. They were both yelling at times. I had fun fishing alone.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 the water these days, you may encounter folks like that, too. Don't get in their way! They haven't decompressed yet, and may never, but we need to be the ones who don't react negatively or become easily offended. It's tough to do sometimes when someone is going out of their way to create a war.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common to be solely concerned, offended and touchy about individual rights and privileges. Shouldn't we be thinking about our obligations and responsibilities, instead? Serving others and consciously helping them may be the way we keep our sport as pure as possible. Keeping it the kind of sport that reflects doing the right thing, one that produces sportsmen we can be proud to associate with every time we fish, is a creed that many of our parents and grandparents embodied -- a legacy we could all aspire to and one we need to rekindle to bring some peace back into our contacts.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I've failed many times to be the kind of sportsman I need to be to lift up needy people and anglers who are struggling to "right their ship" -- but I'm trying. It's amazing how just a smile, some kindness and a few uplifting words can change someone's stressed-out 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 the hose, not the sponge!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Bill Sterling of the Sportsman's Warehouse in Fresno runs the Facebook group Striperz Gone Wild and they will be hosting their second annual Fall Classic Striped Bass Derby on the California Aqueduct on Oct. 9. Sterling said, "We had 166 anglers for our first tournament last year, and we expect over 200 fishermen this year with an increased emphasis on children. We have a division for adults and children, and we will be giving out plaques along with giveaways from the group as well as local sponsors." Fishermen need to register at the Volta Bridge southwest of Los Banos between 4 a.m. and 2 p.m. to be eligible for the prizes. Sterling said, "There are a number of bridges you can fish off of in the area, and the topwater bite has taken off as the linesides are boiling. In the main reservoir, the striper bite is strong for schoolies to 23 inches with anchovies or grass shrimp. The largest fish have been coming on the grass shrimp with the best action in the afternoons. I use a high-low rig with two baits as opposed to a single 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south aqueduct in Kern County, there haven' been many big striped bass coming in, and the average size has been around 3 pounds. The best action is in the early mornings or late afternoons with the high temperatures, and flukes or small swimbaits are the best option. Catfish are taken on cut baits such as anchovies, sardines, or mackerel. Blood worms have been hard to obtain with the storms on the East Coast.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Bluegill 2 Catfish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Not much change here, and there won't be any change until there is some rain to freshen up the increasingly stagnant water. Both Eastman and Hensley are primarily fed by rainfall. The lake is at 6% with dead fish starting to accumulate along the shorelines with the lack of oxygen in the low, warm lake. An algae bloom continues to form. Catfishing is the only game in town with chicken livers, cut baits, or nightcrawlers from the banks near the launch ramps.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Catfish 2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Similar to Eastman, very little change here with Hensley being plagued by low, stagnant water and forming algae blooms. The lake is at 8%. Catfishing with cut baits or chicken livers at night from the banks near the launch ramps or under lights at night in the murky water is the only reason to make the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"Bass fishing is decent with jigs or flutter spoons at depths from 20 to 40 feet in the main lake or along points with big rock along with random 45-degree banks." A night tournament on Saturday produced a winning limit at only 13 pounds with a big fish at 7 pounds. The next largest fish was 2.5 pounds. Kokanee fishing has been slower with the fish holding on the bottom. Rainbow trout are found near the shad schools with heavy spoons. The lake held at 53%, and a buoy line has been installed outside of Fleming Meadows towards Schoolhouse Point. The Blue Oaks launch ramp remained open over the Labor Day weekend, but it is expected to close soon. The Fleming Meadows and Moccasin will remain open throughout the summer. Anglers are requested to complete the kokanee survey at bit.ly/kokesandkings upon the completion of every trip to provide accurate information to the Department of Fish and Wildlife.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Bass fishing is fair with a topwater bite in the mornings or evenings around submerged wood with frogs, buzzbaits, or walking-style topwater lures. Plastics on the drop-shot at depths to 20 feet are another option. Catfish provide the most consistent action with Triple S Dip Bait, scented nightcrawlers, or frozen shad. Crappie are found on occasion around structure with minijigs. The smoke from the French Fire has been thick at times. The lake is very low at 10%, and The French Gulch Marina is only launch ramp with the low lake level. In the Kern River, the best action remains in the lower river for smallmouth and largemouth bass on plastics or live minnows. Fishing on the upper river is challenging, due not only to the low flows, but also the warm water which limits anglers to early morning 'Hoot Owl' hours to protect the fish from dying from release in the warm water. The French Fire has brought smoke into the area, but Kernville is currently out of danger.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Gary Wasson, president of the Xtreme Bass Club, reported a decent bite for smaller bass with plastics on the drop-shot, Senkos, jigs, or lipless crankbaits at depths from 5 to 25 feet. The lake held at 14%, and parts of the lake formerly under several feet of water are now exposed. The bass are holding on the available structure such as rockpiles. There are unmarked hazards throughout the shallow lake. The Kaweah River is running at only 8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Success, Wasson said, "The bass bite is hit or miss with the best action on plastics on the drop-shot, jigs, or crankbaits." The lake dropped to 11%, and the high daytime temperatures have affected the bite after the early mornings. In the Tule River, the river is low, and the trout are very spooky.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King salmon 0 Kokanee 0 Crappie 2 Catfish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"Little change on the bass front with a decent fluke or spinnerbait bite up the river arm along with a finesse bite with plastics, but the bass are a small grade with a big fish only reaching 2.5 pounds." Despite the recent trout plant, low and warm water have driven the planters to the bottom or up the river arm in search of the coolest remaining water. Bagby, Horseshoe Bend, and McClure Point North launch ramps are closed due to water levels. The lake dropped from 25 to 24%.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Camping and the Splash and Dash were the highlights of the Labor Day weekend as fishing has slowed considerably with the lack of recent plants. The best trout action is occurring from the banks in the evenings with Power Bait, nightcrawlers, or Kastmasters from the Brush Pile, Handicapped Docks, or peninsula near the Marina. The annual fall Merced Irrigation Trout Derby is scheduled for Oct. 2-3. Information and registration lakemcclure.com/annual-fall-trout-derby-returns-to-lake-mcswain.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rose to 46% with water releases from upstream Shaver and Huntington, and the recreational boat traffic was intense over the holiday weekend. Michael Crayne of Valley Rod and Gun in Clovis reported decent spotted bass action with crawdad patterns around rock or under the docks in Winchell Cove. The bass are found on the sand bars or rocky structure where the stained water meets clear water, and the rockwall at Winchell's is a good location with Z-Man's plastics in Molten Craw as the bass are loading up on the freshwater crustaceans." The San Joaquin River is running 262 cfs below Friant.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3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to 37%. John Liechty of Xperience Fishing Guide Service said, "The big variety of the largemouth and spotted bass have been absent. The best action is for numbers of smaller spotted bass with plastics on the drop-shot or Ned-rig for spots in the 1.5-pound range to the occasional 2.5 pounds." Monte Smith of Gold Country Sport Fishing said, "Rainbow trout are found at depths from 45 to 70 feet in the main lake with heavy spoons as the trout are focusing on the shad schools. There is a tremendous amount of bait in the lake, and kokanee are found below 70 feet, but these are 2nd-year fish schooling." Catfishing is good at night with chicken livers, cut baits with scent, or nightcrawlers from the banks.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balancing inflow with outflow, and it held at 20%. The bass bite remains very challenging with few anglers trying over the holiday weekend dominated by recreational boat traffic. The few bass fishermen are working the bottom with plastics on the drop-shot in the coolest water near Trimmer or Sycamore in the river arm near the submerged trees or rock. A trout plant occurred in the lower Kings last week, and with the lower flows, the action remains strong with spinners, Power Bait, salmon eggs, or nightcrawlers in the transition from fast to slow water. Fly fishermen are scoring in the catch-and-release zone at Cobbles Weir. The flows dropped from 132 to 122 cfs at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 Bass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San Luis Reservoir continues to drop toward an all-time low as it receded again this week from 15% to 13%, but bank fisherman are finding limits of school-sized striped bass on anchovies or similar cut baits. Pile worms have been difficult to come by with the hurricanes on the East Coast, but once the worms are available again, they will provide another option. The O'Neill Forebay is solid for numbers of undersized stripers while the California Aqueduct is improving for both striped bass and catfish.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Josh Mesa of Coyote Bait and Tackle in Morgan Hill confirmed the solid shoreline action for striped bass with anchovies on a Carolina-rig or sliding sinker for schoolies. He said, "Fishermen are parking along Highway 152 and making the long walk down to the shoreline or driving to the parking lots at the Basalt Recreation Area or Dinosaur Point. A 4WD tow vehicle is needed to launch at either the Dinosaur Point or Basalt with the dropping water levels."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that recent high winds and a cool front last week reduced the reaction bite for trollers down to a tough category." I guided two guests last Friday and the troll bite was slightly improved with 12 released schoolfish. The fish have been mostly inactive for reaction fishing, but I expect that bite to improve with high pressure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State park rangers are closing the lake at dusk now due to shore fishermen driving off of the road area around the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Labor Day weekend was dominated by heavy recreational boating, and with the closure of Northern California national forests until at least Sept. 17, the past weekend was a bust for fishermen as the lake was swarmed by recreational boaters and campers. The lake dropped to 65%.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Closures in the Sierra National Forest until Sept. 17 will limit access to the High Sierra lakes. Edison is very low at 9% with Florence at 32%. Mammoth Pool dropped to 47%.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will take a few days after the weekend for the lake to settle down from the intense boat traffic, but anglers will come from all over California, Oregon, and Nevada to pre-fish the water before the final Kokanee Power Derby of the season this Saturday, Sept. 11.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who will be taking his last scheduled guided trip of his 16-year career on the lake Friday, said, "It was another great week of pre-spawn kokanee. Many are turning red, but still the meat is still good. We are fishing the Point with quick limits every trip, and this week produced 2 to 4 limits per trip as needed. Friday's trip was with former Fresno Bee desk editor Mike Reddin of Fresno and his wife, Claudia, and the Reddins limited quickly with kokanee to 18 inches by 8:30 a.m. Orange remains the go-to color, and in our case, we are using Dick's Orange Tubes or hoochies behind 5.7-inch Dick's Mountain Dodgers tipped with corn scented by Tom Oliveira formula at depths from 80 to 82 feet near the Point. His formula has been a great attractant for these hunkered-down kokanee. As my 16-year career is winding down, I want to thank all of the folks who have fished with me all of the years along with the writers from Western Outdoor News who have helped us show the rest of California what a special place we have at Shaver Lake. I will miss this wonderful profession of serving folks who look for an enjoyable day on the water. I will still continue to supply Dick's brand tackle for our local Fresno-area shops."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Tyler Powell at the Shaver Lake Marina reported, "Southern California Edison is beginning to draw down the lake level, and the lake has dropped 6 feet in the past few weeks. It will stay level until Sept. 10, and it is expected to rise at least a foot as the release of Huntington is under way. After Sept. 10, the lake will drop quickly, and there will be a small window to disconnect the main dock from the Shaver Lake Marina building and the anchor in the middle of the cove or outside of the cove. Dock B will hopefully be connected to the building for as long as possible, but once the main dock is anchored in the middle of the cove, access will be very limited. The launch ramp is also nearing the end with trailers starting to go off of the end into the rocks. Boaters are advised to take out their boats from the Fresno County launch ramp near the dam. If you are not planning or using your boat in the coming weeks, we would recommend pulling it out sooner than later."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was on the lake on Sunday, and he said, "We were able to put together two limits in the morning despite the heavy boat traffic. There are some good-sized schools of kokanee forming, and we found them between 75 and 85 feet in front of the houses at the Point with pink or orange Radical Glow Tubes behind either a Rocky Mountain Tackle's Moonshine or Crushed Glow 5.5-inch dodger. The orange Cotton Candy squid by RMT has also been effective. It was a light bite overall with a number of short hitters. I will be back out by the end of the week, and we plan to have a send-off for Dick Nichols on his final day of guiding on Friday."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 The lake is at 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water releases have started, and the lake dropped significantly from 97% to 83%.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temporary closure of the Sierra National Forest until at least Sept. 17 has limited access to the High Sierra reservoirs.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White sea bass 1 Sand dabs 2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action hasn't changed to any degree over the past week out of Half Moon Bay with rockfish and the possibility of halibut being the top options as the salmon have vacated the San Mateo coastline. Rockfish limits have been the rule for every trip out of Half Moon Bay Sport Fishing, and this week was no exception as Captain Wallace Klughers of the Queen of Hearts said, "Just when you thought it can't get any better, we had another day of full limits of jumbo rockfish to 7 pounds for our group of 7 anglers on Sunday. I might sound like a broken record, but the fishing right now is truly amazing."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 was more of the same for the other party boats running out of the Pillar Point Harbor with the Riptide scoring 11 limits of rockfish and 4 lings while the Ankeny Street loaded up with 13 limits of rockfish, three ling cod to 14 pounds, and a bonus rocksole over the weekend.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boats are working the reefs south of the harbor from Martin's Beach in shallow water with deep water action over 200 feet at the Deep Reef. Sherry Ingles of Half Moon Bay Sport Fishing said, "The extra 10 fathoms to 50 fathoms or 300 feet has been a major enhancement to our fishery."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operating California Collaborative Fishing Research Program's trips out of Bodega Bay north to Stewart's Point over the past week, Captain Tom Mattusch of the Huli Cat is back in the harbor for the remainder of the rockfish season. He will be running trips south of the harbor towards the Deep Reef in the coming weeks as the salmon bite has slowed. He said, "I have a regular charter for albacore this week, but there really hasn't been any indication out there to make the long run to the warm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recreational crab season is scheduled for the first Saturday in November, and this is a big day out of this harbor. However, with the changes enacted by the Fish and Game Commission ceding power to the Director of Fish and Wildlife, the recreational crab season may be placed on hold depending upon the presence of endangered humpback whales in local waters.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fishing remains very slow as the Coastside Fishing Club net pen fish have yet to make their appearance known outside or inside of the harbor. The shorter acclimation period in the pens may be a factor in fewer numbers of the salmon showing up over the past two years.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Blue fin tuna - 2 Rockfish 3 Striper 2 White sea bass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Surfcasting Guide Service said, "This could be the start of something big. Bluefin tuna have been teasing Monterey Bay anglers for a few months now. Reports of bluefin schools, breezers, and boilers have cropped up a few times since June. The few reported caught since then lack documentation and may as well be rumors. These ephemeral reports mainly centered straight out from Monterey and the Carmel areas although bluefin were also reported seen near the "Fingers" area about 10 miles offshore from Davenport. This week, things are different.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 Saturday, Todd Fraser from Bayside Marine in Santa Cruz reported someone had "caught a bluefin" the day before. By Saturday afternoon the news was confirmed as tuna hunters converged on the area between Carmel and Monterey and witnessed big schools of tuna feeding along the canyon edges near Point Pinos. These fish are only five miles offshore. By Sunday, boats started hooking up. We received reports that the bluefin were biting for some experienced and lucky anglers. Fraser said, "There are anglers catching 80-pound bluefin near Monterey. The anglers are catching them with cedar plugs, Rapalas, Nomads, and live mackerel. The fish are close to shore near the Point of Monterey. The bluefin are in the 60-to 100-pound range."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JT Thomas from Go Fish Santa Cruz followed the news and confirmed on Sunday that a few fishermen from Santa Cruz had hooked up on bluefin in that area off Point Pinos. For these particular guys, the boat average was two hookups, with one fish landed. These are pretty good odds for bluefin in the 40-pound class caught in Northern California. With any luck, these bluefin schools will stick around for a while giving Monterey Bay anglers a shot at battling the big ones in our own backyard.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Rare as a Nor-Cal bluefin bite might be, just because they are here at the moment is no guarantee they can be caught. It takes diligence and dedication to chase these big tuna and dismay is more often the result than triumph. Fast trolling tuna lures can be productive, but during the last big bluefin bite in our area, success came more often on very slow- trolled mackerel. Thomas informed us Sunday that the southern part of Monterey Bay is getting flooded with an influx of mackerel right now, so there you go. We can assume the bluefin are following that favorite food source right into our laps. Let's hope the macks, and the tuna, stick around for a few weeks."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is hope for another wave of salmon heading down from north of Point Reyes, but the salmon bite off of the Marin coastline has been scratchy at best. The action has been 'hit or miss' throughout the season, but the quality has been some of the best in memory with a number of salmon over 30 pounds taken this summer. When the salmon from Bodega Bay head south, they will be on the move quickly since the waters along the Marin coastline are approaching 62 degrees, driving the fish to the bottom. Captain Jerad Davis of the Salty Lady out of Sausalito was the highliner for a couple of days at the end of the week with 10 big fish to 27 pounds for 15 anglers on Thursday, and 12 more quality salmon for 18 anglers on Friday. He said, "There aren't as many salmon, but these are big full-grown adult spawners that are just plastered on the bottom. The water temperature is the big factor as it has been keeping the salmon holding at the coldest water possible, and you literally have to scrape them off of the bottom. When the bonito show up, it is normally not a positive sign for salmon fishing, and you have to work hard for them. There are good reports coming out of Ten Mile Beach north of Point Reyes, and you know these fish are coming our way, but whether they are going to bite in the warm water is another question."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Trent Slate of Bite Me Charters out of Loch Lomond said, "When six-packs are trolling feathers for bonito, it tells you all you need to know about the salmon bite."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Ron Koyasako of Nautilus Excursions out of San Francisco found great salmon action on Friday with 9 big fish, but they went rockfishing north of Duxbury Buoy on two half-day trips on Saturday for limits of rockfish with some quality vermilions along with ling cod. He said, "The salmon bite really slowed down on Sunday with the high boat coming in with only 5 fish. The combination of warm water and jellyfish everywhere are not conducive to salmon action. We sta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q = quarter moon &gt;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256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times" w:eastAsia="times" w:hAnsi="times" w:cs="times"/>
            <w:b/>
            <w:bCs/>
            <w:i/>
            <w:color w:val="0077CC"/>
            <w:kern w:val="32"/>
            <w:sz w:val="28"/>
            <w:szCs w:val="32"/>
            <w:u w:val="single"/>
            <w:shd w:val="clear" w:color="auto" w:fill="FFFFFF"/>
            <w:lang w:val="en-US" w:eastAsia="en-US" w:bidi="ar-SA"/>
          </w:rPr>
          <w:t>ADVENTURE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Daily Telegraph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November 8, 2020 Sunday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EscapeNSW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ESCAPE; Pg. 23</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Tyson Mayr</w:t>
      </w:r>
    </w:p>
    <w:p>
      <w:pPr>
        <w:keepNext/>
        <w:spacing w:before="240" w:after="0" w:line="340" w:lineRule="atLeast"/>
        <w:ind w:left="0" w:right="0" w:firstLine="0"/>
        <w:jc w:val="left"/>
        <w:rPr>
          <w:lang w:val="en-US" w:eastAsia="en-US" w:bidi="ar-SA"/>
        </w:rPr>
      </w:pPr>
      <w:bookmarkStart w:id="163" w:name="Body_80"/>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308"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Byron Bay, NSW For many years, travellers have come from afar to take advantage of Byron Bay's relaxing and restorative powers. Surrounded by endless beaches, solid surf and an array of outdoor activities, this hipster hotspot is also known for its luxe accommodation, premium restaurants and eclectic mix of bars.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venture beyond the beach and plunge beneath the surface to discover an underwater paradise filled with rare and abundant marine wildlife you can only truly appreciate by diving.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About 2.5km off the coast of Byron Bay lies Julian Rocks, a group of islets also named Nguthungulli by their traditional landowners. This is where the bay's main reef is located,a colourful sea-floor canvas that attracts wildlife like a magnet, making it one of the best dive sites on the east coast of Australia.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Sea turtles, myriad fish, grey nurse sharks and manta rays are regulars, and humpback whales also pass by. But I was on a mission to swim with leopard sharks. Don't let the name scare you - even though these creatures grow to 2.5m and have a jaw designed to crush their crustacean prey,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is so docile it's known as the Labrador of the shark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After meeting the team from Sundive Byron Bay (sundive.com.au), I was on a five-minute boat ride to Julian Rocks. It's so close to the mainland that I would be back to shore by 10.30am, with enough time for a full day of activities after my dive session.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Plunging into the 26-degree water, it only took a few minutes until I was 8m deep and among glistening, spotted leopard sharks. They slowly swarmed around me, completely unfazed, showing only the slightest curiosity.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couldn't believe what I was seeing - I'd have had a smile from ear to ear if I hadn't been wearing a scuba mask. There's always something magical about spending time under water. You're transported into a new world and see things you never have before.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There's always an element of luck with what you see, but this nature reserve is well managed and restricted, which increases your chances of undisturbed animal experiences. Multiple times, a giant manta ray glided by me like an eagle soaring in the sky.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Even if it's only the colourful reef below that you get to admire, the adventure is truly calming. Diving allows you to empty your mind as you focus on nothing more than the hypnotic rhythm of the ocean and the sights.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Don't feel up to a plunge into the depths? No problem. Sundive Byron Bay also offers snorkelling around Julian Rocks. No matter what you do, Byron Bay has a plethora of underwater options that will take you headfirst into a serene but exciting world.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Read more of Tyson's adventures at escape. com.au/tyson-mayr</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358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times" w:eastAsia="times" w:hAnsi="times" w:cs="times"/>
            <w:b/>
            <w:bCs/>
            <w:i/>
            <w:color w:val="0077CC"/>
            <w:kern w:val="32"/>
            <w:sz w:val="28"/>
            <w:szCs w:val="32"/>
            <w:u w:val="single"/>
            <w:shd w:val="clear" w:color="auto" w:fill="FFFFFF"/>
            <w:lang w:val="en-US" w:eastAsia="en-US" w:bidi="ar-SA"/>
          </w:rPr>
          <w:t>POLICE LOOKING FOR 'LARGE APEX PREDATOR' FIND STUFFED TOY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Regional Press Releases: South East</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24, 2020 Friday 2:29 PM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157.48pt;height:62.24pt">
            <v:imagedata r:id="rId798"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PA Regional Newswire for English Regions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Drummond, PA</w:t>
      </w:r>
    </w:p>
    <w:p>
      <w:pPr>
        <w:keepNext/>
        <w:spacing w:before="240" w:after="0" w:line="340" w:lineRule="atLeast"/>
        <w:ind w:left="0" w:right="0" w:firstLine="0"/>
        <w:jc w:val="left"/>
        <w:rPr>
          <w:lang w:val="en-US" w:eastAsia="en-US" w:bidi="ar-SA"/>
        </w:rPr>
      </w:pPr>
      <w:bookmarkStart w:id="165" w:name="Body_81"/>
      <w:bookmarkEnd w:id="165"/>
      <w:r>
        <w:rPr>
          <w:rFonts w:ascii="times" w:eastAsia="times" w:hAnsi="times" w:cs="times"/>
          <w:b/>
          <w:color w:val="000000"/>
          <w:sz w:val="28"/>
          <w:lang w:val="en-US" w:eastAsia="en-US" w:bidi="ar-SA"/>
        </w:rPr>
        <w:t>Body</w:t>
      </w:r>
    </w:p>
    <w:p>
      <w:pPr>
        <w:spacing w:line="60" w:lineRule="exact"/>
        <w:rPr>
          <w:lang w:val="en-US" w:eastAsia="en-US" w:bidi="ar-SA"/>
        </w:rPr>
      </w:pPr>
      <w:r>
        <w:pict>
          <v:line id="_x0000_s1312"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Police responding to reports of a ``large apex predator'' on the loose in a small town were surprised when they turned out to be ``true''.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Officers near Steyning, West Sussex, arrived to find what looks at first glance like a black-furred big cat on a park bench.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Horsham Police said on Twitter early on Friday morning: ``Reports of a large apex predator in the Steyning area turned out to be true.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may be a stuffed toy, but the attending officers didn't necessarily know that at first.''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 ``apex predator'' is an animal considered to be at the top of a food chain - such as a tiger, lion,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or crocodile.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local police division - part of Sussex Police - posted a picture of the toy predator in the dark, lit by their vehicle's headlights.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Reported ``sightings'' of big cats in Britain that turn out to be stuffed toys are not uncommon.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year the RSPCA were called out to a report of a tiger being kept in a cramped cage in Exeter, Devon, but it too turned out to be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RSPCA inspector Marije Zwager said: ``They were persistent this is what they'd seen and I wasn't quite sure what to expect but soon realised that it wasn't a tiger at all, it was just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``He's called Tiddles the Tiger and shares his home with two male neutered rabbits called Horace and Boris, who have a fantastic home filled with all kinds of enrichment and entertainment to keep them happy and healthy.'' end</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460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times" w:eastAsia="times" w:hAnsi="times" w:cs="times"/>
            <w:b/>
            <w:bCs/>
            <w:i/>
            <w:color w:val="0077CC"/>
            <w:kern w:val="32"/>
            <w:sz w:val="28"/>
            <w:szCs w:val="32"/>
            <w:u w:val="single"/>
            <w:shd w:val="clear" w:color="auto" w:fill="FFFFFF"/>
            <w:lang w:val="en-US" w:eastAsia="en-US" w:bidi="ar-SA"/>
          </w:rPr>
          <w:t>POLICE LOOKING FOR 'LARGE APEX PREDATOR' FIND STUFFED TOY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Press Association Mediapoint</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24, 2020 Friday 2:29 PM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57.48pt;height:62.24pt">
            <v:imagedata r:id="rId798"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HOME NEWS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Drummond, PA</w:t>
      </w:r>
    </w:p>
    <w:p>
      <w:pPr>
        <w:keepNext/>
        <w:spacing w:before="240" w:after="0" w:line="340" w:lineRule="atLeast"/>
        <w:ind w:left="0" w:right="0" w:firstLine="0"/>
        <w:jc w:val="left"/>
        <w:rPr>
          <w:lang w:val="en-US" w:eastAsia="en-US" w:bidi="ar-SA"/>
        </w:rPr>
      </w:pPr>
      <w:bookmarkStart w:id="167" w:name="Body_82"/>
      <w:bookmarkEnd w:id="167"/>
      <w:r>
        <w:rPr>
          <w:rFonts w:ascii="times" w:eastAsia="times" w:hAnsi="times" w:cs="times"/>
          <w:b/>
          <w:color w:val="000000"/>
          <w:sz w:val="28"/>
          <w:lang w:val="en-US" w:eastAsia="en-US" w:bidi="ar-SA"/>
        </w:rPr>
        <w:t>Body</w:t>
      </w:r>
    </w:p>
    <w:p>
      <w:pPr>
        <w:spacing w:line="60" w:lineRule="exact"/>
        <w:rPr>
          <w:lang w:val="en-US" w:eastAsia="en-US" w:bidi="ar-SA"/>
        </w:rPr>
      </w:pPr>
      <w:r>
        <w:pict>
          <v:line id="_x0000_s131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Police responding to reports of a ``large apex predator'' on the loose in a small town were surprised when they turned out to be ``true''.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Officers near Steyning, West Sussex, arrived to find what looks at first glance like a black-furred big cat on a park bench.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Horsham Police said on Twitter early on Friday morning: ``Reports of a large apex predator in the Steyning area turned out to be true.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may be a stuffed toy, but the attending officers didn't necessarily know that at first.''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 ``apex predator'' is an animal considered to be at the top of a food chain - such as a tiger, lion,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or crocodile.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local police division - part of Sussex Police - posted a picture of the toy predator in the dark, lit by their vehicle's headlights.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Reported ``sightings'' of big cats in Britain that turn out to be stuffed toys are not uncommon.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year the RSPCA were called out to a report of a tiger being kept in a cramped cage in Exeter, Devon, but it too turned out to be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RSPCA inspector Marije Zwager said: ``They were persistent this is what they'd seen and I wasn't quite sure what to expect but soon realised that it wasn't a tiger at all, it was just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``He's called Tiddles the Tiger and shares his home with two male neutered rabbits called Horace and Boris, who have a fantastic home filled with all kinds of enrichment and entertainment to keep them happy and healthy.''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563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times" w:eastAsia="times" w:hAnsi="times" w:cs="times"/>
            <w:b/>
            <w:bCs/>
            <w:i/>
            <w:color w:val="0077CC"/>
            <w:kern w:val="32"/>
            <w:sz w:val="28"/>
            <w:szCs w:val="32"/>
            <w:u w:val="single"/>
            <w:shd w:val="clear" w:color="auto" w:fill="FFFFFF"/>
            <w:lang w:val="en-US" w:eastAsia="en-US" w:bidi="ar-SA"/>
          </w:rPr>
          <w:t>JANUARY 2021 CALIFORNIA DEPARTMENT OF FISH AND WILDLIFE CALENDAR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December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SACRAMENTO, CA </w:t>
      </w:r>
    </w:p>
    <w:p>
      <w:pPr>
        <w:keepNext/>
        <w:spacing w:before="240" w:after="0" w:line="340" w:lineRule="atLeast"/>
        <w:ind w:left="0" w:right="0" w:firstLine="0"/>
        <w:jc w:val="left"/>
        <w:rPr>
          <w:lang w:val="en-US" w:eastAsia="en-US" w:bidi="ar-SA"/>
        </w:rPr>
      </w:pPr>
      <w:bookmarkStart w:id="169" w:name="Body_83"/>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31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following information was released by the California Department of Fish and Game (DFG):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 calendar items are subject to change as we navigate the COVID-19 pandemic. Please continue to adhere to all safety protocols including physical distancing, wearing masks and frequent hand washing.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 areas, ecological reserves and other properties may be closed due to wildfire damage. Hunters and outdoor enthusiasts are strongly encouraged to check for closures before leaving on any recreational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Various Days Shared Habitat Alliance for Recreational Enhancement (SHARE) Access Permit Application Deadline for Multiple Hunting Opportunities. Wild pig, waterfowl, turkey and quail hunts are available through the SHARE program. A $12.14 non-refundable application fee is charged for each hunt choice. For more information, please visit wildlife.ca.gov/hunting/share.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 Recreational Groundfish Fishery for Boat-based Anglers Closed. Species include rockfish, cabezon, kelp and rock greenlings, lingcod,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soupfin shark and spiny dogfish, and other federally managed groundfish. For more information, please visit wildlife.ca.gov/fishing/ocean/regulations/groundfish-summary.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 White and White-fronted Goose Season Opens in the Northeastern California Zone. For more information, please visit wildlife.ca.gov/hunting/waterfowl.</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7 "Humbled: How California's Monterey Bay Escaped Industrial Ruin" Virtual Event, 5:30 to 7 p.m. In their book, "Humbled: How California's Monterey Bay Escaped Industrial Ruin," local authors Glenn Church and Kathryn McKenzie recount the story of a divided community, an emerging environmental movement and the twists and turns that eventually dismantled plans for a vast industrial complex. Hear from the authors and learn about this pivotal event in California's history of conservation. Hosted by the Elkhorn Slough Reserve, this event is free and available to stream live via Facebook and Zoom. For more information and to view the program, please visit </w:t>
      </w:r>
      <w:hyperlink r:id="rId813" w:history="1">
        <w:r>
          <w:rPr>
            <w:rFonts w:ascii="times" w:eastAsia="times" w:hAnsi="times" w:cs="times"/>
            <w:i/>
            <w:color w:val="0077CC"/>
            <w:sz w:val="20"/>
            <w:u w:val="single"/>
            <w:shd w:val="clear" w:color="auto" w:fill="FFFFFF"/>
            <w:lang w:val="en-US" w:eastAsia="en-US" w:bidi="ar-SA"/>
          </w:rPr>
          <w:t>www.facebook.com/events/801486314032275</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10 Canada Goose Season Closes in the Northeastern California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12 California Fish and Game Commission Meeting. The meeting is to be held via webinar/teleconference due to health and safety concerns related to COVID-19. For more information, please visit fgc.ca.gov/meetings/2021.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12California Fish and Game Wildlife Resources Committee Meeting. The meeting is to be held via webinar/teleconference due to health and safety concerns related to COVID-19. For more information, please visit fgc.ca.gov/meetings/2021.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13 Duck Season Closes in the Northeastern California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15 White Geese and White-fronted Goose Season Closes in the Northeastern California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Duck and Goose Season Closes in the Balance of State Zone. For more information, please visit wildlife.ca.gov/hunting/waterfowl.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31 Duck and Goose Season Closes in the Colorado River, Southern San Joaquin and Southern California Zones. For more information, please visit wildlife.ca.gov/hunting/waterfowl.</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31 Deer Tag Reporting Deadline. Deer tag holders must submit a harvest report for any 2020 deer tag by the Jan. 31, 2021 deadline. All tag holders must report even if they did not hunt, or they hunted unsuccessfully. Tag holders who do not report by this deadline will be charged a $21.60 non-reporting penalty fee when purchasing a 2021 deer tag drawing application or deer tag. To report your harvest online, please visit </w:t>
      </w:r>
      <w:hyperlink r:id="rId272" w:history="1">
        <w:r>
          <w:rPr>
            <w:rFonts w:ascii="times" w:eastAsia="times" w:hAnsi="times" w:cs="times"/>
            <w:i/>
            <w:color w:val="0077CC"/>
            <w:sz w:val="20"/>
            <w:u w:val="single"/>
            <w:shd w:val="clear" w:color="auto" w:fill="FFFFFF"/>
            <w:lang w:val="en-US" w:eastAsia="en-US" w:bidi="ar-SA"/>
          </w:rPr>
          <w:t>www.ca.wildlifelicense.com/internetsales/customersearch/begin</w:t>
        </w:r>
      </w:hyperlink>
      <w:r>
        <w:rPr>
          <w:rFonts w:ascii="times" w:eastAsia="times" w:hAnsi="times" w:cs="times"/>
          <w:color w:val="000000"/>
          <w:sz w:val="20"/>
          <w:lang w:val="en-US" w:eastAsia="en-US" w:bidi="ar-SA"/>
        </w:rPr>
        <w:t>. For more information, please visit wildlife.ca.gov/licensing/hunting#9941260-tag-reporting.</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4665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times" w:eastAsia="times" w:hAnsi="times" w:cs="times"/>
            <w:b/>
            <w:bCs/>
            <w:i/>
            <w:color w:val="0077CC"/>
            <w:kern w:val="32"/>
            <w:sz w:val="28"/>
            <w:szCs w:val="32"/>
            <w:u w:val="single"/>
            <w:shd w:val="clear" w:color="auto" w:fill="FFFFFF"/>
            <w:lang w:val="en-US" w:eastAsia="en-US" w:bidi="ar-SA"/>
          </w:rPr>
          <w:t>MAY 2021 CALIFORNIA DEPARTMENT OF FISH AND WILDLIFE CALENDAR</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April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1461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SACRAMENTO, CA </w:t>
      </w:r>
    </w:p>
    <w:p>
      <w:pPr>
        <w:keepNext/>
        <w:spacing w:before="240" w:after="0" w:line="340" w:lineRule="atLeast"/>
        <w:ind w:left="0" w:right="0" w:firstLine="0"/>
        <w:jc w:val="left"/>
        <w:rPr>
          <w:lang w:val="en-US" w:eastAsia="en-US" w:bidi="ar-SA"/>
        </w:rPr>
      </w:pPr>
      <w:bookmarkStart w:id="171" w:name="Body_84"/>
      <w:bookmarkEnd w:id="171"/>
      <w:r>
        <w:rPr>
          <w:rFonts w:ascii="times" w:eastAsia="times" w:hAnsi="times" w:cs="times"/>
          <w:b/>
          <w:color w:val="000000"/>
          <w:sz w:val="28"/>
          <w:lang w:val="en-US" w:eastAsia="en-US" w:bidi="ar-SA"/>
        </w:rPr>
        <w:t>Body</w:t>
      </w:r>
    </w:p>
    <w:p>
      <w:pPr>
        <w:spacing w:line="60" w:lineRule="exact"/>
        <w:rPr>
          <w:lang w:val="en-US" w:eastAsia="en-US" w:bidi="ar-SA"/>
        </w:rPr>
      </w:pPr>
      <w:r>
        <w:pict>
          <v:line id="_x0000_s1322"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following information was released by the California Department of Fish and Game (DFG):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 amandalmcdermott , posted in Bats, Calendar, Events, Fishing (Sport), Hunting, upland game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 calendar items are subject to change as we navigate the COVID-19 pandemic. Please continue to adhere to all safety protocols including physical distancing, wearing masks and frequent hand washing.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Wildlife areas, ecological reserves and other properties may be closed due to wildfire damage. Hunters and outdoor enthusiasts are strongly encouraged to check for closures before leaving on any recreational trip.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Various Days Nature Bowl 2021: Family Challenge Edition. Hosted by CDFW's North Central Region, the 2021 Nature Bowl has been reformatted into a virtual nature challenge to all California families with school-age students. Spring is here, and it's time for rejuvenation, emerging from winter hibernation and getting outside for a healthy dose of nature. Your challenge is to work together as a family to compete in five nature-themed activities and possibly win cool nature-related prizes. Nature Bowl runs through May 14, 2021. For more information and materials, please visit wildlife.ca.gov/regions/2/nature-bowl or contact Genelle Treaster at </w:t>
      </w:r>
      <w:hyperlink r:id="rId263" w:history="1">
        <w:r>
          <w:rPr>
            <w:rFonts w:ascii="times" w:eastAsia="times" w:hAnsi="times" w:cs="times"/>
            <w:i/>
            <w:color w:val="0077CC"/>
            <w:sz w:val="20"/>
            <w:u w:val="single"/>
            <w:shd w:val="clear" w:color="auto" w:fill="FFFFFF"/>
            <w:lang w:val="en-US" w:eastAsia="en-US" w:bidi="ar-SA"/>
          </w:rPr>
          <w:t>genelle.treaster@wildlife.ca.gov</w:t>
        </w:r>
      </w:hyperlink>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Various Days Nimbus Hatchery Virtual Tot Time, 10 to 10:30 a.m. May 3, 10, 17 and 24. The popular story time program hosted by Nimbus Hatchery is back in a virtual format! Join us for nature-themed stories, songs, dancing and more! These free events are designed for ages 3-5. To register, please visit us02web.zoom.us/webinar/register/WN_rXPHcz1nTe-h7R1PyeW1ag. For more information, please contact Stephanie Ambrosia at </w:t>
      </w:r>
      <w:hyperlink r:id="rId821" w:history="1">
        <w:r>
          <w:rPr>
            <w:rFonts w:ascii="times" w:eastAsia="times" w:hAnsi="times" w:cs="times"/>
            <w:i/>
            <w:color w:val="0077CC"/>
            <w:sz w:val="20"/>
            <w:u w:val="single"/>
            <w:shd w:val="clear" w:color="auto" w:fill="FFFFFF"/>
            <w:lang w:val="en-US" w:eastAsia="en-US" w:bidi="ar-SA"/>
          </w:rPr>
          <w:t>stephanie.ambrosia@wildlife.ca.gov</w:t>
        </w:r>
      </w:hyperlink>
      <w:r>
        <w:rPr>
          <w:rFonts w:ascii="times" w:eastAsia="times" w:hAnsi="times" w:cs="times"/>
          <w:color w:val="000000"/>
          <w:sz w:val="20"/>
          <w:lang w:val="en-US" w:eastAsia="en-US" w:bidi="ar-SA"/>
        </w:rPr>
        <w:t xml:space="preserve"> or (916) 597-7752.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Various Days Vernal Pool Virtual Tours, 9 to 10 a.m. May 8 and 6:30 to 7:30 p.m. May 19. Explore these crucial, incredible habitats with Yolo Basin Foundation staff and volunteers through a virtual experience at the vernal pools of Grasslands Regional Park. Discover how vernal pools are naturally created, how they can be restored and how they provide unique habitat. Zoom in more closely to view amazing wildflowers and small creatures that call the vernal pools home. For more information and to register for these free events, please visit yolobasin.org/virtualwetlandtours.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 Recreational Groundfish Season Opens for All Boat-based Anglers for the Northern and Mendocino Management Areas (Oregon-California State Line to Point Arena). Season opens for the following species: rockfish, cabezon, kelp and rock greenlings, lingcod, California scorpionfish (aka sculpin),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soupfin shark and spiny dogfish, and other federally managed groundfish. For more information, please visit wildlife.ca.gov/fishing/ocean/regulations/groundfish-summary.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 Recreational Pacific Halibut Fishery Opens (until Nov. 15 or until the quota is reached, whichever is earlier). For more information, please visit wildlife.ca.gov/conservation/marine/pacific-halibut.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 Virtual Tour of the Davis Wetlands, 10 to 11 a.m. Join Yolo Basin Foundation staff and docents to explore and learn about this managed, native California wetland ecosystem. Observe wildlife up close with our virtual spotting scope view! Registration is required to receive the Zoom event link. To register for this free event, please visit yolobasin.org/virtualwetlandtours.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3 Archery Only Spring Wild Turkey and Additional Junior Spring Turkey Seasons Open (extending through May 16). For more information on upland game bird seasons and limits, please visit wildlife.ca.gov/hunting/upland-game-birds.</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5 Deadline for California Invasive Species Action Week Youth Art Contest. Students in grades 2-12 are invited to submit artwork on the theme, "Be an Invasive Species Detective!" All types of media are encouraged! Submit entries electronically by May 5, 2021. Find complete information at wildlife.ca.gov/conservation/invasives/action-week/poster-contest. Winners will be announced during California Invasive Species Action Week in June. Please send any questions to </w:t>
      </w:r>
      <w:hyperlink r:id="rId822" w:history="1">
        <w:r>
          <w:rPr>
            <w:rFonts w:ascii="times" w:eastAsia="times" w:hAnsi="times" w:cs="times"/>
            <w:i/>
            <w:color w:val="0077CC"/>
            <w:sz w:val="20"/>
            <w:u w:val="single"/>
            <w:shd w:val="clear" w:color="auto" w:fill="FFFFFF"/>
            <w:lang w:val="en-US" w:eastAsia="en-US" w:bidi="ar-SA"/>
          </w:rPr>
          <w:t>invasives@wildlife.ca.gov</w:t>
        </w:r>
      </w:hyperlink>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5-9 World Migratory Bird Week at the Elkhorn Slough Reserve, 1700 Elkhorn Road, Watsonville (95076). Celebrate the diversity of birds migrating through Elkhorn Slough Reserve with an independent avian scavenger hunt, do-it-yourself crafts and an outdoor exhibit of bird artifacts. To find out more, please visit the event calendar at </w:t>
      </w:r>
      <w:hyperlink r:id="rId823" w:history="1">
        <w:r>
          <w:rPr>
            <w:rFonts w:ascii="times" w:eastAsia="times" w:hAnsi="times" w:cs="times"/>
            <w:i/>
            <w:color w:val="0077CC"/>
            <w:sz w:val="20"/>
            <w:u w:val="single"/>
            <w:shd w:val="clear" w:color="auto" w:fill="FFFFFF"/>
            <w:lang w:val="en-US" w:eastAsia="en-US" w:bidi="ar-SA"/>
          </w:rPr>
          <w:t>www.elkhornslough.org</w:t>
        </w:r>
      </w:hyperlink>
      <w:r>
        <w:rPr>
          <w:rFonts w:ascii="times" w:eastAsia="times" w:hAnsi="times" w:cs="time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7 International Migratory Bird Day Webinar, 10 to 10:45 a.m. What is the Pacific Flyway, and why is it key to the diversity of birds in California? Learn which migratory birds use the Pacific Flyway and how they move across the world in this free Zoom webinar hosted by Nimbus Hatchery Visitor Center naturalists. To register, please visit us02web.zoom.us/webinar/register/WN_8a2Mx7v4TSmf8J2x68m9vg. For more information, please contact Stephanie Ambrosia at </w:t>
      </w:r>
      <w:hyperlink r:id="rId821" w:history="1">
        <w:r>
          <w:rPr>
            <w:rFonts w:ascii="times" w:eastAsia="times" w:hAnsi="times" w:cs="times"/>
            <w:i/>
            <w:color w:val="0077CC"/>
            <w:sz w:val="20"/>
            <w:u w:val="single"/>
            <w:shd w:val="clear" w:color="auto" w:fill="FFFFFF"/>
            <w:lang w:val="en-US" w:eastAsia="en-US" w:bidi="ar-SA"/>
          </w:rPr>
          <w:t>stephanie.ambrosia@wildlife.ca.gov</w:t>
        </w:r>
      </w:hyperlink>
      <w:r>
        <w:rPr>
          <w:rFonts w:ascii="times" w:eastAsia="times" w:hAnsi="times" w:cs="times"/>
          <w:color w:val="000000"/>
          <w:sz w:val="20"/>
          <w:lang w:val="en-US" w:eastAsia="en-US" w:bidi="ar-SA"/>
        </w:rPr>
        <w:t xml:space="preserve"> or (916) 597-7752.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8 Yolo Bypass Wildlife Area Tour, 8 to 11 a.m., 45211 County Road 32 B, Davis (95618). Yolo Basin Foundation offers monthly tours of the Yolo Bypass Wildlife Area, October to June. These tours are appropriate for all levels of outdoor enthusiasts and birders! Due to current guidelines, tours are limited to 20 people. Every individual must be registered to participate. For more information and to register, please visit yolobasin.org/wetlands-tours. There is a suggested donation of $10 per adult for tours. Donations support our wetlands education programs.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11 California Fish and Game Commission Meeting, time to be determined. The meeting is to be held via webinar/teleconference due to health and safety concerns related to COVID-19. For more information, please visit fgc.ca.gov.</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11 California Fish and Game Commission Wildlife Resources Committee Meeting, time to be determined. The meeting is to be held via webinar/teleconference due to health and safety concerns related to COVID-19. For more information, please visit fgc.ca.gov.</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11 Vernal Pool Speaker Series: Plants of the Vernal Pools, 7 p.m. Take a closer look at the beautiful and unique plant species that call vernal pools home! Many of the gorgeous flowers that encircle vernal pools are fully protected and a rare treat to see. Carol Witham, botanist and vernal pool expert, will discuss the biology of these plants, why they grow in vernal pools and how to protect and safely view them. To register for this free event, please visit yolobasin.org/grpspeakerseries.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14 California Wildlife Conservation Board Lower American River Conservancy Program Proposal Solicitation Notice Closes. Applications must be received by 5 p.m. Pacific Daylight Time. For more information, please visit wcb.ca.gov/programs/lower-american-river.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15 Bat Talk and Walk Tickets On Sale. Did you know that an estimated 250,000 bats live under the Yolo Causeway during the summer? Yolo Basin Foundation hosts popular Bat Talk and Walk events where you can learn all about these amazing and beneficial animals and watch the "flyout" of the largest urban colony of Mexican free-tailed bats in California! This summer, the talk portion will be held via Zoom and the walk portion will be an in-person event to view the flyout. As in past years, there will be a few special nights for CDFW employees and their families. More information and registration links will be available at yolobasin.org/bats2021.</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15-16 and 19 Teachers on the Estuary Workshop, Elkhorn Slough Reserve, 1700 Elkhorn Road, Watsonville (95076). This free hands-on estuarine science workshop focuses on developing inquiry-based lessons for middle and high school teachers. The 2021 TOTE Workshop focus will be climate change and blue carbon, and it will be held as two online learning sessions and one in-person field day at the Elkhorn Slough Reserve. During the field day, all state COVID protection protocols will be practiced, including mask wearing, physical distancing and a capacity on group size. To learn more and to register, please visit </w:t>
      </w:r>
      <w:hyperlink r:id="rId824" w:history="1">
        <w:r>
          <w:rPr>
            <w:rFonts w:ascii="times" w:eastAsia="times" w:hAnsi="times" w:cs="times"/>
            <w:i/>
            <w:color w:val="0077CC"/>
            <w:sz w:val="20"/>
            <w:u w:val="single"/>
            <w:shd w:val="clear" w:color="auto" w:fill="FFFFFF"/>
            <w:lang w:val="en-US" w:eastAsia="en-US" w:bidi="ar-SA"/>
          </w:rPr>
          <w:t>www.elkhornslough.org/events/teachers-on-the-estuary-workshop-2</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20 California Wildlife Conservation Board Meeting, 1 p.m., via Zoom or teleconference. Public comment will be accepted per the agenda. For more information, please visit wcb.ca.gov.</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21 Endangered Species Day Webinar, 10 to 10:45 a.m. Find out which endangered species call California home and what their future may look like in this free Zoom webinar presented by Nimbus Hatchery Visitor Center naturalists. Learn about our native bees and discover what you can do to help them thrive! To register, please visit us02web.zoom.us/webinar/register/WN_RvlH50RnQXqfmoQCCyeS4A. For more information, please contact Stephanie Ambrosia at </w:t>
      </w:r>
      <w:hyperlink r:id="rId821" w:history="1">
        <w:r>
          <w:rPr>
            <w:rFonts w:ascii="times" w:eastAsia="times" w:hAnsi="times" w:cs="times"/>
            <w:i/>
            <w:color w:val="0077CC"/>
            <w:sz w:val="20"/>
            <w:u w:val="single"/>
            <w:shd w:val="clear" w:color="auto" w:fill="FFFFFF"/>
            <w:lang w:val="en-US" w:eastAsia="en-US" w:bidi="ar-SA"/>
          </w:rPr>
          <w:t>stephanie.ambrosia@wildlife.ca.gov</w:t>
        </w:r>
      </w:hyperlink>
      <w:r>
        <w:rPr>
          <w:rFonts w:ascii="times" w:eastAsia="times" w:hAnsi="times" w:cs="times"/>
          <w:color w:val="000000"/>
          <w:sz w:val="20"/>
          <w:lang w:val="en-US" w:eastAsia="en-US" w:bidi="ar-SA"/>
        </w:rPr>
        <w:t xml:space="preserve"> or (916) 597-7752.</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4768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times" w:eastAsia="times" w:hAnsi="times" w:cs="times"/>
            <w:b/>
            <w:bCs/>
            <w:i/>
            <w:color w:val="0077CC"/>
            <w:kern w:val="32"/>
            <w:sz w:val="28"/>
            <w:szCs w:val="32"/>
            <w:u w:val="single"/>
            <w:shd w:val="clear" w:color="auto" w:fill="FFFFFF"/>
            <w:lang w:val="en-US" w:eastAsia="en-US" w:bidi="ar-SA"/>
          </w:rPr>
          <w:t>Natural Wonders to Appreciate Before They're Gone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Cheapism Blog</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August 18, 2021 Wednesday 9:07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4461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Charlene Fang</w:t>
      </w:r>
    </w:p>
    <w:p>
      <w:pPr>
        <w:keepNext/>
        <w:spacing w:before="240" w:after="0" w:line="340" w:lineRule="atLeast"/>
        <w:ind w:left="0" w:right="0" w:firstLine="0"/>
        <w:jc w:val="left"/>
        <w:rPr>
          <w:lang w:val="en-US" w:eastAsia="en-US" w:bidi="ar-SA"/>
        </w:rPr>
      </w:pPr>
      <w:bookmarkStart w:id="173" w:name="Body_85"/>
      <w:bookmarkEnd w:id="173"/>
      <w:r>
        <w:rPr>
          <w:rFonts w:ascii="times" w:eastAsia="times" w:hAnsi="times" w:cs="times"/>
          <w:b/>
          <w:color w:val="000000"/>
          <w:sz w:val="28"/>
          <w:lang w:val="en-US" w:eastAsia="en-US" w:bidi="ar-SA"/>
        </w:rPr>
        <w:t>Body</w:t>
      </w:r>
    </w:p>
    <w:p>
      <w:pPr>
        <w:spacing w:line="60" w:lineRule="exact"/>
        <w:rPr>
          <w:lang w:val="en-US" w:eastAsia="en-US" w:bidi="ar-SA"/>
        </w:rPr>
      </w:pPr>
      <w:r>
        <w:pict>
          <v:line id="_x0000_s1325"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Aug 18, 2021( Cheapism Blog: </w:t>
      </w:r>
      <w:hyperlink r:id="rId832" w:history="1">
        <w:r>
          <w:rPr>
            <w:rFonts w:ascii="times" w:eastAsia="times" w:hAnsi="times" w:cs="times"/>
            <w:i/>
            <w:color w:val="0077CC"/>
            <w:sz w:val="20"/>
            <w:u w:val="single"/>
            <w:shd w:val="clear" w:color="auto" w:fill="FFFFFF"/>
            <w:lang w:val="en-US" w:eastAsia="en-US" w:bidi="ar-SA"/>
          </w:rPr>
          <w:t>https://blog.cheapism.com</w:t>
        </w:r>
      </w:hyperlink>
      <w:r>
        <w:rPr>
          <w:rFonts w:ascii="times" w:eastAsia="times" w:hAnsi="times" w:cs="times"/>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mike_matas/istockphoto Glaciers are melting, the climate is warming, sea levels rising, and so many endangered species remain under threat. Our most ecologically sensitive areas continue to be vulnerable, and the latest Intergovernmental Panel on Climate Change[1] report on climate change science confirms what we've known for a while: It's time to actively change our consumption habits[2] and reduce the emissions of greenhouse gases if we want to enjoy our planet a little longer — and hopefully we'll get the chance to visit a few of these stunning spots of natural beauty and wonder. Here are some of the world's most imperiled natural wonders to appreciate while we can.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Related:The Most-Visited Tourist Destinations of the Past Decade[3]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Michael Conlin/istockphoto Belize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 surprise that the second-largest coral reef in the world is a natural wonder under threat. In 1998, it already suffered a severe bleaching incident with a loss of 50 percent of its coral in many areas, and losing its distinctive staghorn coral. 'I worry about the Belize Barrier Reef. The 300-kilometer reef with its abundant biodiversity of marine animals makes this one of the most unique diving locations — the legendary Blue Hole is located there — in the world. It is said that over 90 percent of species living there remain unidentified, but unfortunately many are at risk due to man-made pollution, especially plastic,' says Torben Lonne of Divein.com[4]. 'The good news is Belize has progressed in its environmental conservation efforts, and last year on Earth Day, April 22, they committed to eliminating the use of non-reusable plastics such as straws, cutlery, and bags. The government has also stalled any off-shore drilling for oil in an effort to preserve the ecosystems around the reef. More than 1,000 differentspecies of marine life are at risk, but the outlook is good for the futureif the recent developments hold true.'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Related:18 Things You Must Do While Traveling Central America[5]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GeoJGomez/istockphoto Spain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Few travelers realize that Europe's largest wetland is found in Spain. At Doñana National Park in Huelva, Southern Spain, millions of migratory birds stop at this rich biodiverse wetland en route between Europe and Africa. Home to different ecosystems including marshland, moving dunes, and 19 miles of unspoiled white beaches, it's also a refuge for threatened species such as the Iberian Lynx and Spanish imperial eagle. 'Despite its high degree of protection and rich biodiversity, the park has been threatened for decades by industrial projects, land use, invasive species, and climate change,' shares Roco Haro of Alandis Travel[6]. In 2016, following a global campaign by the World Wildlife Fund, the Spanish government announced a ban on the dredging of the biodiversity-rich wetlands of Guadalquivir River, removing (for now) the most immediate threat to Doñana National Park.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Insider Tip: Learn more about what the El Acebuche breeding center at the Doñana National Park[7] is doing to move the Iberian Lynx off the endangered species list. In 2021, 11 of 23 new cub[8]s have been born there. Currently, there are just 1,111 lynx in Spain and Portugal.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more great travel guides and vacation tips,please sign up for our free newsletters[9].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guenterguni/istockphoto Uganda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This range of mountains in eastern equatorial Africa between Uganda and the Democratic Republic of the Congo is another victim of climate change. 'The Rwenzori Mountains is one of just three places in Africa where you can find permanent glaciers. [However] In 2020, conservationist Klaus Thymann's expedition confirmed that Mount Baker and Mount Speke no longer have glaciers,' says Marc Christensen of the travel company Brilliant Africa[10]. 'Thymann used comparative images to prove that two of Africa's five glaciated peaks have been lost. Tragically, the present moment is your last chance to see Africa's glaciers before they vanish forever. Mount Stanley's glacier is the only remaining glacier in the Rwenzoris, and studies suggest that it may vanish by 2025.'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Related:World's Most Beautiful Glaciers to See Before They're Gone[11]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KeithSzafranski/istockphoto The beauty of Antarctica's icy conditions is a sight to behold but soon, it may look (and feel) rather different. Antarctic ice shelves[12] have lost nearly 4 trillion metric tons of ice since the mid-1990s, and it's not getting better. As a result, the wildlife has also been severely impacted. Research recently published in the journal Global Change Biology found that by 2100, 98 percent of emperor penguin colonies may be pushed to the brink of extinction. As their life cycle is tied to having stable sea ice, the steady loss of sea ice may see 70 percent of the population in danger by 2050. Less sea ice also affects krill, which creates a knock-on effect that impacts the populations of whales, sea lions, orcas, and seals. So, if one of your bucket-list travel wishes is to see emperor penguins doing dance-like movements in person, start making plans soon.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Related:21 Places to Safely See Wild Animals Up Close[13]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Konstik/istockphoto Republic of Maldives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Twenty to 50 years, that's the time frame scientists are predicting for The Maldives to disappear. Situated in the middle of the Indian Ocean, the collection of 200 small islands and atolls may be famous for white sand beaches, rich coral reefs, and celebrity clientele, but it also has the lowest terrain of any country in the world, standing less than 1 meter above sea level. 'Many scientists are predicting that climate change will cause flooding [to The Maldives] and that by 2100 the sea levels will render the islands there completely inhabitable,' says Randall "Mr. Beach" Kaplan, founder and CEO of the beach-information site Sandee[14]. With the global sea level rising 3 to 4 millimeters per year, some of the lower-lying islands could become uninhabitable by 2050, according to NASA[15], which would impact endangered species like 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the giant Napoleon wrasse fish.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Related:15 Bucket-List Destinations Below the Equator[16]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mbrand85/istockphoto South Pacific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Somewhere between Australia and Hawaii lies the small country of Tuvalu. Made up of nine islands that are just 10 square miles in size, this untouched paradise with stunning lagoons and coral reefs attracts only the most intrepid of travelers with approximately just 1,000 tourists visiting its sparkling azure waters each year. Climate change and rising sea levels — the highest point is only a few meters above sea level — are slowly but surely threatening its inhabitants. Two of Tuvalu's nine islands[17] are already on the verge of going under, and​​ scientists are predicting Tuvalu could become uninhabitable in as little as 50 years[18]. If this happens, the people of Tuvalu could become the first documented climate change refugees in the world.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Insider Tip: Learn more about the Kōtui campaign[19] to support people in Tuvalu (and other countries like Solomon Islands, Papua New Guinea, Timor-Leste) where Oxfam will be raising $2.7 million through public donations.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Robert DelVecchio - OcuDrone/istockphoto Florida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This national treasure is worth going down South for, but you better do it quickly because it's shrinking. While there's been a 30-year restoration effort since 2000, this 'River of Grass'' is not yet out of the woods. While it's roughly the size of New Jersey, its 1.5 million acre mass is half of what it used to be. The result of human interference impacting its water quality and ongoing climate change, this birder's paradise is also home to the manatee, elusive Florida panther and American crocodile, nine distinct climates (sawgrass, mangroves, pine savannas), and most recently, the Pine Rockland Trapdoor Spider was spotted, a rare sighting since it was last seen in the 1920s[20].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Related:Best National Parks to Visit in Winter[21]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Dean_Fikar /istockphoto Montana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rugged wilderness of Glacier National Park may be glacier-free by 2030 due to warmer summer weather and changes in snowfall. While it's not news that the active glaciers have been decreasing, in 1900 there were 150 glaciers in the park, now there are just 25. In November 2019, the U.S. Fish and Wildlife Service added the western glacier stonefly (Zapada glacier) and the meltwater lednian stonefly (Lednia tumana) to the Endangered Species List, according to an article by the Natural Resources Defense Council[22]. If you've always had plans to see the park's glaciers and explore the Going-to-the-Sun Road or raft down the Flathead River, doing it sooner versus later would seem to be the right move.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Related:Breathtaking Roads That Are Only Open Part of the Year[23]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Matt Palmer/istockphoto New Zealand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Here today, possibly gone tomorrow. New Zealand's marine glaciers are noticeably changing their mass year to year and have been on the decline for the past two decades. According to an article by The Guardian,[24] the Franz Josef glacier 'has been retreating rapidly and lost a massive 1.56km in length, at the fastest rate ever recorded.' Fox Glacier is facing the same fate, and since 2019, its access road was closed due to repeated flooding and a massive landslide and is now only accessible by helicopter. 'Having hiked Fox glacier in 2006, it was a phenomenal piece of natural New Zealand landscape. They are now saying the glacier has been receding for the past 13 years. Having lost 900 meters in just the past decade,' says Joel Speyers of Prep4Travel[25].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Insider Tip: Watch a time-lapse video of the Franz Josef glacier retreating here[26].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asmithers/istockphoto United Kingdom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Pretty as a picture, the iconic white cliffs of Dover aren't just an iconic sight to behold; for the English, it represents where home begins and ends. Made of white chalk formed from the shells of a rare species of algae, the cliffs have always been vulnerable, but bad weather, storm waves, reduced sediment supply, and beach erosion has culminated into it eroding 10 times faster in the last 150 years than they did over the previous 7,000 years according to a 2016 report[27]. Need further proof that it is disappearing? In February 2021, this viral video[28] captured a chunk of it falling into the water.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vvvita / istockphoto Israel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If you've got your heart set on snapping that photo perfectly buoyant in the Dead Sea, best to get a move on it. The dense, mineral-rich waters are, for now, still around, but it is disappearing thanks to excessive mineral mining (Dead Sea mud mask anyone?) and water scarcity issues. A new report estimates that the water level is sinking about 1 meter per year, while the land is sinking about 15 centimeters per year. This has resulted in numerous sinkholes, some resorts having to shut and experts estimate that it may not be around by 2050. While there's the proposed solution of the Red Dead Canal where water will be channeled from the Red Sea, this move could trigger seismic activity in the region, which could add another layer of stress to an already vulnerable environment.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S.Rohrlach/istockphoto Australia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Sorry TikTok influencers but you're no longer going to be able to film yourself busting out handstands at the edge of Wedding Cake Rock. Located an hour from Bundeena in New South Wales, the rock's unusual pale hue is caused by iron leaching and has been fenced off in recent years to prevent anyone standing on or along the cliff edges. Its sandstone layers have been deemed 'dangerously soft' and are at risk of collapsing, evident by its vertical fractures. While you can admire it only from a distance, the coastal walk around the Royal National Park is still a scenic one dotted with other spectacular rock formations and the odd whale sighting.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Insider Tip: Walk further from Wedding Cake Rock for a stunning view of Marley Beach and Little Marley Beach, and bring your bathing suit, it's worth a dip on a warm sunny day.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Related:20 Fascinating Places Where Tourists Aren't Welcome[29]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mantaphoto/istockphoto Japan If there's one sight you must see when visiting Japan, it has to be Mount Fuji. However, this view of its white-capped peak may not be the case for much longer. 'Unfortunately Fuji's snowfall has been decreasing the past 8-10 years. The iconic snow-covered volcano will soon enough be a regular-looking volcano with no snow-capped peak,' says Joel Speyers of Prep4Travel. According to NASA[30], the Normalized Difference Snow Index (NDSI) observations from the Terra satellite indicate that December 2020 snow cover on Mount Fuji was among the lowest in the satellite's 20-year record, and its iconic snow cap was much smaller, or even absent in 2020.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Insider Tip: You don't need to hike Mount Fuji to admire its exceptionally symmetrical cone. The peak can be seen from multiple viewpoints: from a Shinkansen bullet-train seat traveling from Tokyo to Osaka, the viewing deck of Tokyo Tower, or even when seated and flying over Japan.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Related:The World's Most Beautiful Volcanoes[31]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PB57photos/istockphoto Hawaii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This famed stretch of beach on the Windward Coast of Oahu is no stranger to accolades. Named the best beach in the world many times over, it's an honor that may soon become a forgotten memory. The ongoing issue of manmade seawalls and sandbag walls is significantly contributing to Oahu's overall coastal erosion[32], and a study done by ProPublica[33] shows the south half of the beach is no longer walkable and much of the remaining shoreline eroded. Overall, it's estimated that Oahu has lost about one-quarter of its beaches[34] to shoreline hardening, and scientists warn that figure could rise to 40 percent by 2050.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Related:The Best of Hawaii on a Budget[35]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USO/istockphoto Africa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Climate change isn't the only threat to the green treasure that is the Congo Basin. The world's second-largest rainforest is also feeling the effects of the growing demand for timber[36], which has resulted in the forests of Gabon and Cameroon being intensely logged. This, and ongoing issues surrounding illegal oil drilling and deforestation, could see up to two-thirds of the forest and its unique plants (it contains over 10,000 tropical plant species) and wildlife (bonobos, mountain gorillas, forest elephants) lost by 2040 unless impactful steps are taken to protect it now. Globally, the loss of the Congo Basin also plays a crucial role in the absorption of carbon dioxide — its trees soak up some 1.2 billion metric tons of carbon dioxide[37] each year — and the production of oxygen, which would only serve to accelerate the rate of climate change.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HomoCosmicos/istockphoto Madagascar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Located in eastern Madagascar, this World Heritage Site consistently tops many traveler's must-visit lists. And no wonder, the six national parks located along the nearly 1,000-mile length of eastern Madagascar are home to many rare species like 25 different lemurs, 50 species of reptiles, and 100 endemic species of freshwater fish, many of which are severely threatened. 'Such a rich, biodiverse landmass has attracted negative attention which has endangered its natural environment,' says Aman Saxena of Trip101[38]. 'Unfortunately, poaching and illegal logging in the area caused the Rainforests of Atsinanana to be placed on the UNESCO 'in danger' list last 2010. Other factors such as agricultural encroachment, livestock grazing, mining, quarrying, infrastructure development, and the dreadful climate change have also helped to maintain the rainforests' spot in the [not preferred] list.'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Suprabhat Dutta/istockphoto India and Bangladesh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Stretching 3,800 square miles across India and Bangladesh, this cluster of low-lying islands in the Bay of Bengal is famous for its unique mangrove forest. One of the largest in the world, it's home to the rare Bengal tigers, saltwater crocodiles, chital deer, and Ganges river dolphins. Unfortunately, ongoing pollution, deforestation, and overfishing are causing its coastlines to erode and killing off its mangroves. UNESCO estimates that if there is a 45-centimeter (17.7-inch) rise in sea level, 75 percent of the Sundarbans mangroves will be lost, and with it the many animal, plant, and human lives that depend on it.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Insider Tip: Visiting the Sundarbans National Park can only be accessed by boat, and permits are required. Don't go expecting to spot a Bengal tiger (they're usually roaming within the park's tiger reserve which is not open to tourists) but to appreciate its raw, pristine beauty, and very likely some crocodile sightings.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mevans/istockphoto Australia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For now, the legendary 1,200-mile Great Barrier Reef has sidestepped being designated as an 'in danger' site by UNESCO, however, there's little doubt that it is under threat. Home to more than 1,625 species of fish, 133 varieties of sharks and rays, and 600 species of soft and hard corals, rising ocean temperatures have severely impacted the reef, which the Australian government deemed in 'very poor' condition in 2019. 'The effects of climate change on well-known reefs and snorkeling spots have been devastating and are escalating at an alarming speed. The most well-known is the Great Barrier Reef on the northern coast of Australia. Its reef system is huge and includes nearly 3,000 individual reefs that stretch over 900 islands, and it's been dying at a very rapid pace as a result of climate-induced factors. In recent years, it's suffered a nearly 90 percent decrease in new coral,' says Kaplan, founder and CEO of Sandee.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1001slide/istockphoto Tanzania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This legendary peak may be a mountaineer's ultimate dream challenge, but thanks to warming temperatures, its ice cap has slowly melted, making it impossible to scale. In 2020, the world-famous ice climber Will Gadd decided not to attempt a planned ascent of Mount Kilimanjaro due to the extensive shrinking of its glaciers. Instead, he ended up making a 45-minute adventure documentary, "The Last Ascent," about what's causing the big melt. While Kilimanjaro's World Heritage status is still classified as 'Good With Some Concerns,' it is expected that the glaciers will disappear altogether from Kilimanjaro within a couple of decades.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gustavofrazao/istockphoto Brazil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In 2019, the world was shocked by images of the Amazon Rainforest on fire where approximately 3,800 square miles of forest burned. Sadly, in 2020, it burned again, and this time, according to an analysis of satellite data from NASA's Amazon dashboard[39], the fires were more severe. Even after decades of conservation, the largest tropical rainforest on Earth that spreads from Brazil to Peru to Ecuador and Venezuela is estimated to disappear in 50 years thanks to unrelenting demands for beef, soybean and timber. As a producer of 20 percent of the world's oxygen and home to roughly 20 percent of the world's bird species and a wide array of fish and animals, unfortunately, its place in the world as a carbon sink has also now reversed — it is now emitting more carbon dioxide than it can absorb.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manx_in_the_world/istockphoto China Taking a river cruise down Asia's biggest river might be the best way to explore it. The third-longest river in the world (3,915 miles) is also one of the most fertile and supports half of China's wild animal and plant species. Home to giant pandas, Siberian cranes, and porpoises, sadly, the combination of a densely populated area and heavily industrialized cities is causing irreparable flooding and habitat destruction to the area, polluting its waters and affecting the water supply of millions. However, with a new law passed pledging China's efforts to meet its commitment under the Paris Agreement, the country is now amping up greening and decarbonizing economic activity to reach peak carbon by 2030 and carbon neutrality by 2060.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Related:Everything You Need to Know About Taking a Cruise Right Now[40] SeppFriedhuber/istockphoto If your only encounter with a polar bear has been behind plexiglass in a zoo setting, this might become a permanent reality. Like the Antarctic, worsening climate conditions are posing a threat to the delicate ecosystem of the Arctic, and one added victim of the melting ice is the polar bear. 'Scientists say that climate change threatens many animals in the Arctic with complete extinction. Polar bears are in the greatest danger since when the area of sea ice decreases, they are forced to move to the coast, to smaller food supply,' world-famous explorer Fyodor Konyukhov told The Siberian Times[41].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DanielPrudek/istockphoto India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There's no fudging it, global warming is causing the Himalayan glaciers to melt at a rate that has doubled[42] since the start of the 21st century. According to a report by the BBC[43], 'the retreating glaciers in the Himalayas are not only dangerously filling up glacial lakes but they are also causing other hazards that are not being monitored.' With the loss of over a vertical foot and half of the ice each year, this is threatening the water supply of millions and destroying the habitat for endangered species like the snow leopard. Until the conditions around this natural wonder are vastly improved, a virtual travel experience might be the best way to experience it.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KiskaMedia/istockphoto California What would Joshua Tree National Park look like without its distinctive, unusual-shaped Joshua trees? If climate change continues, this iconic tree that has graced the Mojave Desert for 2.5 million years may be on its way out. On September 22, 2020, the California Fish and Game Commission[44] unanimously voted to grant the western Joshua trees Temporary Endangered Species Protection, making it illegal to cut down, damage, or remove a Joshua tree without a permit or special permission for a year or so. While this will buy some time to help the younger trees become established, ultimately, the Joshua Tree remains at the mercy of hotter, drier weather conditions and an ongoing development boom.  </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Related:Stunning Photos of Every National Park in America[45]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gionnixxx/istockphoto The Philippines  </w:t>
      </w: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Size matters, and even though Taal Volcano is one of the world's smallest volcanoes at 1,020 feet, it has erupted 34 times in the past 450 years, the most recent being in January 2020. While this popular tourist spot currently remains closed off to tourism due to emissions of high levels of sulfur dioxide also known as 'vog[46].' The Philippines' second-most-active volcano has always been a popular tourism spot for its picturesque setting in the middle of Taal Lake and proximity to Manila and the beaches of Batangas but it's likely to be off limits for a while. 'Recent volcanic eruptions in Taal Volcano caused not only the loss of several lives but also the destruction of Taal's flora and fauna [like the Taal Lake snake (Hydrophis semperi) and Tawilis fish] and their natural habitats. The eruptions severely damaged the surrounding agricultural lands and contaminated the waters of the lake, making this natural wonder in danger of disappearing,' says Aman Saxena of Trip101.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[ 1]: </w:t>
      </w:r>
      <w:hyperlink r:id="rId833" w:history="1">
        <w:r>
          <w:rPr>
            <w:rFonts w:ascii="times" w:eastAsia="times" w:hAnsi="times" w:cs="times"/>
            <w:i/>
            <w:color w:val="0077CC"/>
            <w:sz w:val="20"/>
            <w:u w:val="single"/>
            <w:shd w:val="clear" w:color="auto" w:fill="FFFFFF"/>
            <w:lang w:val="en-US" w:eastAsia="en-US" w:bidi="ar-SA"/>
          </w:rPr>
          <w:t>https://www.ipcc.ch</w:t>
        </w:r>
      </w:hyperlink>
      <w:r>
        <w:rPr>
          <w:rFonts w:ascii="times" w:eastAsia="times" w:hAnsi="times" w:cs="times"/>
          <w:color w:val="000000"/>
          <w:sz w:val="20"/>
          <w:lang w:val="en-US" w:eastAsia="en-US" w:bidi="ar-SA"/>
        </w:rPr>
        <w:t xml:space="preserve">/ [ 2]: </w:t>
      </w:r>
      <w:hyperlink r:id="rId834" w:history="1">
        <w:r>
          <w:rPr>
            <w:rFonts w:ascii="times" w:eastAsia="times" w:hAnsi="times" w:cs="times"/>
            <w:i/>
            <w:color w:val="0077CC"/>
            <w:sz w:val="20"/>
            <w:u w:val="single"/>
            <w:shd w:val="clear" w:color="auto" w:fill="FFFFFF"/>
            <w:lang w:val="en-US" w:eastAsia="en-US" w:bidi="ar-SA"/>
          </w:rPr>
          <w:t>https://blog.cheapism.com/reducing-plastic-waste</w:t>
        </w:r>
      </w:hyperlink>
      <w:r>
        <w:rPr>
          <w:rFonts w:ascii="times" w:eastAsia="times" w:hAnsi="times" w:cs="times"/>
          <w:color w:val="000000"/>
          <w:sz w:val="20"/>
          <w:lang w:val="en-US" w:eastAsia="en-US" w:bidi="ar-SA"/>
        </w:rPr>
        <w:t xml:space="preserve">/ [ 3]: </w:t>
      </w:r>
      <w:hyperlink r:id="rId835" w:history="1">
        <w:r>
          <w:rPr>
            <w:rFonts w:ascii="times" w:eastAsia="times" w:hAnsi="times" w:cs="times"/>
            <w:i/>
            <w:color w:val="0077CC"/>
            <w:sz w:val="20"/>
            <w:u w:val="single"/>
            <w:shd w:val="clear" w:color="auto" w:fill="FFFFFF"/>
            <w:lang w:val="en-US" w:eastAsia="en-US" w:bidi="ar-SA"/>
          </w:rPr>
          <w:t>https://blog.cheapism.com/most-visited-tourist-places</w:t>
        </w:r>
      </w:hyperlink>
      <w:r>
        <w:rPr>
          <w:rFonts w:ascii="times" w:eastAsia="times" w:hAnsi="times" w:cs="times"/>
          <w:color w:val="000000"/>
          <w:sz w:val="20"/>
          <w:lang w:val="en-US" w:eastAsia="en-US" w:bidi="ar-SA"/>
        </w:rPr>
        <w:t xml:space="preserve">/ [ 4]: </w:t>
      </w:r>
      <w:hyperlink r:id="rId836" w:history="1">
        <w:r>
          <w:rPr>
            <w:rFonts w:ascii="times" w:eastAsia="times" w:hAnsi="times" w:cs="times"/>
            <w:i/>
            <w:color w:val="0077CC"/>
            <w:sz w:val="20"/>
            <w:u w:val="single"/>
            <w:shd w:val="clear" w:color="auto" w:fill="FFFFFF"/>
            <w:lang w:val="en-US" w:eastAsia="en-US" w:bidi="ar-SA"/>
          </w:rPr>
          <w:t>https://www.divein.com</w:t>
        </w:r>
      </w:hyperlink>
      <w:r>
        <w:rPr>
          <w:rFonts w:ascii="times" w:eastAsia="times" w:hAnsi="times" w:cs="times"/>
          <w:color w:val="000000"/>
          <w:sz w:val="20"/>
          <w:lang w:val="en-US" w:eastAsia="en-US" w:bidi="ar-SA"/>
        </w:rPr>
        <w:t xml:space="preserve"> [ 5]: </w:t>
      </w:r>
      <w:hyperlink r:id="rId837" w:history="1">
        <w:r>
          <w:rPr>
            <w:rFonts w:ascii="times" w:eastAsia="times" w:hAnsi="times" w:cs="times"/>
            <w:i/>
            <w:color w:val="0077CC"/>
            <w:sz w:val="20"/>
            <w:u w:val="single"/>
            <w:shd w:val="clear" w:color="auto" w:fill="FFFFFF"/>
            <w:lang w:val="en-US" w:eastAsia="en-US" w:bidi="ar-SA"/>
          </w:rPr>
          <w:t>https://blog.cheapism.com/things-to-do-in-central-america</w:t>
        </w:r>
      </w:hyperlink>
      <w:r>
        <w:rPr>
          <w:rFonts w:ascii="times" w:eastAsia="times" w:hAnsi="times" w:cs="times"/>
          <w:color w:val="000000"/>
          <w:sz w:val="20"/>
          <w:lang w:val="en-US" w:eastAsia="en-US" w:bidi="ar-SA"/>
        </w:rPr>
        <w:t xml:space="preserve">/ [ 6]: </w:t>
      </w:r>
      <w:hyperlink r:id="rId838" w:history="1">
        <w:r>
          <w:rPr>
            <w:rFonts w:ascii="times" w:eastAsia="times" w:hAnsi="times" w:cs="times"/>
            <w:i/>
            <w:color w:val="0077CC"/>
            <w:sz w:val="20"/>
            <w:u w:val="single"/>
            <w:shd w:val="clear" w:color="auto" w:fill="FFFFFF"/>
            <w:lang w:val="en-US" w:eastAsia="en-US" w:bidi="ar-SA"/>
          </w:rPr>
          <w:t>http://www.alandistravel.com</w:t>
        </w:r>
      </w:hyperlink>
      <w:r>
        <w:rPr>
          <w:rFonts w:ascii="times" w:eastAsia="times" w:hAnsi="times" w:cs="times"/>
          <w:color w:val="000000"/>
          <w:sz w:val="20"/>
          <w:lang w:val="en-US" w:eastAsia="en-US" w:bidi="ar-SA"/>
        </w:rPr>
        <w:t xml:space="preserve"> [ 7]: </w:t>
      </w:r>
      <w:hyperlink r:id="rId839" w:history="1">
        <w:r>
          <w:rPr>
            <w:rFonts w:ascii="times" w:eastAsia="times" w:hAnsi="times" w:cs="times"/>
            <w:i/>
            <w:color w:val="0077CC"/>
            <w:sz w:val="20"/>
            <w:u w:val="single"/>
            <w:shd w:val="clear" w:color="auto" w:fill="FFFFFF"/>
            <w:lang w:val="en-US" w:eastAsia="en-US" w:bidi="ar-SA"/>
          </w:rPr>
          <w:t>https://www.spain.info/en/nature/donana-national-park/</w:t>
        </w:r>
      </w:hyperlink>
      <w:r>
        <w:rPr>
          <w:rFonts w:ascii="times" w:eastAsia="times" w:hAnsi="times" w:cs="times"/>
          <w:color w:val="000000"/>
          <w:sz w:val="20"/>
          <w:lang w:val="en-US" w:eastAsia="en-US" w:bidi="ar-SA"/>
        </w:rPr>
        <w:t xml:space="preserve"> [ 8]: </w:t>
      </w:r>
      <w:hyperlink r:id="rId840" w:history="1">
        <w:r>
          <w:rPr>
            <w:rFonts w:ascii="times" w:eastAsia="times" w:hAnsi="times" w:cs="times"/>
            <w:i/>
            <w:color w:val="0077CC"/>
            <w:sz w:val="20"/>
            <w:u w:val="single"/>
            <w:shd w:val="clear" w:color="auto" w:fill="FFFFFF"/>
            <w:lang w:val="en-US" w:eastAsia="en-US" w:bidi="ar-SA"/>
          </w:rPr>
          <w:t>https://www.lamoncloa.gob.es/lang/en/gobierno/news/Paginas/2021/20210602iberian-lynx.aspx?qfr=131</w:t>
        </w:r>
      </w:hyperlink>
      <w:r>
        <w:rPr>
          <w:rFonts w:ascii="times" w:eastAsia="times" w:hAnsi="times" w:cs="times"/>
          <w:color w:val="000000"/>
          <w:sz w:val="20"/>
          <w:lang w:val="en-US" w:eastAsia="en-US" w:bidi="ar-SA"/>
        </w:rPr>
        <w:t xml:space="preserve"> [ 9]: </w:t>
      </w:r>
      <w:hyperlink r:id="rId841" w:history="1">
        <w:r>
          <w:rPr>
            <w:rFonts w:ascii="times" w:eastAsia="times" w:hAnsi="times" w:cs="times"/>
            <w:i/>
            <w:color w:val="0077CC"/>
            <w:sz w:val="20"/>
            <w:u w:val="single"/>
            <w:shd w:val="clear" w:color="auto" w:fill="FFFFFF"/>
            <w:lang w:val="en-US" w:eastAsia="en-US" w:bidi="ar-SA"/>
          </w:rPr>
          <w:t>http://cheapism.us14.list-manage.com/subscribe?u=de966e79b38e1d833d5781074&amp;#38;id=c14db36dd0</w:t>
        </w:r>
      </w:hyperlink>
      <w:r>
        <w:rPr>
          <w:rFonts w:ascii="times" w:eastAsia="times" w:hAnsi="times" w:cs="times"/>
          <w:color w:val="000000"/>
          <w:sz w:val="20"/>
          <w:lang w:val="en-US" w:eastAsia="en-US" w:bidi="ar-SA"/>
        </w:rPr>
        <w:t xml:space="preserve"> [ 10]: </w:t>
      </w:r>
      <w:hyperlink r:id="rId842" w:history="1">
        <w:r>
          <w:rPr>
            <w:rFonts w:ascii="times" w:eastAsia="times" w:hAnsi="times" w:cs="times"/>
            <w:i/>
            <w:color w:val="0077CC"/>
            <w:sz w:val="20"/>
            <w:u w:val="single"/>
            <w:shd w:val="clear" w:color="auto" w:fill="FFFFFF"/>
            <w:lang w:val="en-US" w:eastAsia="en-US" w:bidi="ar-SA"/>
          </w:rPr>
          <w:t>https://www.brilliant-africa.com</w:t>
        </w:r>
      </w:hyperlink>
      <w:r>
        <w:rPr>
          <w:rFonts w:ascii="times" w:eastAsia="times" w:hAnsi="times" w:cs="times"/>
          <w:color w:val="000000"/>
          <w:sz w:val="20"/>
          <w:lang w:val="en-US" w:eastAsia="en-US" w:bidi="ar-SA"/>
        </w:rPr>
        <w:t xml:space="preserve">/ [ 11]: </w:t>
      </w:r>
      <w:hyperlink r:id="rId843" w:history="1">
        <w:r>
          <w:rPr>
            <w:rFonts w:ascii="times" w:eastAsia="times" w:hAnsi="times" w:cs="times"/>
            <w:i/>
            <w:color w:val="0077CC"/>
            <w:sz w:val="20"/>
            <w:u w:val="single"/>
            <w:shd w:val="clear" w:color="auto" w:fill="FFFFFF"/>
            <w:lang w:val="en-US" w:eastAsia="en-US" w:bidi="ar-SA"/>
          </w:rPr>
          <w:t>https://blog.cheapism.com/where-to-see-glaciers</w:t>
        </w:r>
      </w:hyperlink>
      <w:r>
        <w:rPr>
          <w:rFonts w:ascii="times" w:eastAsia="times" w:hAnsi="times" w:cs="times"/>
          <w:color w:val="000000"/>
          <w:sz w:val="20"/>
          <w:lang w:val="en-US" w:eastAsia="en-US" w:bidi="ar-SA"/>
        </w:rPr>
        <w:t xml:space="preserve">/ [ 12]: </w:t>
      </w:r>
      <w:hyperlink r:id="rId844" w:history="1">
        <w:r>
          <w:rPr>
            <w:rFonts w:ascii="times" w:eastAsia="times" w:hAnsi="times" w:cs="times"/>
            <w:i/>
            <w:color w:val="0077CC"/>
            <w:sz w:val="20"/>
            <w:u w:val="single"/>
            <w:shd w:val="clear" w:color="auto" w:fill="FFFFFF"/>
            <w:lang w:val="en-US" w:eastAsia="en-US" w:bidi="ar-SA"/>
          </w:rPr>
          <w:t>https://www.scientificamerican.com/article/antarcticas-ice-shelves-have-lost-millions-of-metric-tons-of-ice/</w:t>
        </w:r>
      </w:hyperlink>
      <w:r>
        <w:rPr>
          <w:rFonts w:ascii="times" w:eastAsia="times" w:hAnsi="times" w:cs="times"/>
          <w:color w:val="000000"/>
          <w:sz w:val="20"/>
          <w:lang w:val="en-US" w:eastAsia="en-US" w:bidi="ar-SA"/>
        </w:rPr>
        <w:t xml:space="preserve"> [ 13]: </w:t>
      </w:r>
      <w:hyperlink r:id="rId845" w:history="1">
        <w:r>
          <w:rPr>
            <w:rFonts w:ascii="times" w:eastAsia="times" w:hAnsi="times" w:cs="times"/>
            <w:i/>
            <w:color w:val="0077CC"/>
            <w:sz w:val="20"/>
            <w:u w:val="single"/>
            <w:shd w:val="clear" w:color="auto" w:fill="FFFFFF"/>
            <w:lang w:val="en-US" w:eastAsia="en-US" w:bidi="ar-SA"/>
          </w:rPr>
          <w:t>https://blog.cheapism.com/wild-animal-parks</w:t>
        </w:r>
      </w:hyperlink>
      <w:r>
        <w:rPr>
          <w:rFonts w:ascii="times" w:eastAsia="times" w:hAnsi="times" w:cs="times"/>
          <w:color w:val="000000"/>
          <w:sz w:val="20"/>
          <w:lang w:val="en-US" w:eastAsia="en-US" w:bidi="ar-SA"/>
        </w:rPr>
        <w:t xml:space="preserve">/ [ 14]: </w:t>
      </w:r>
      <w:hyperlink r:id="rId846" w:history="1">
        <w:r>
          <w:rPr>
            <w:rFonts w:ascii="times" w:eastAsia="times" w:hAnsi="times" w:cs="times"/>
            <w:i/>
            <w:color w:val="0077CC"/>
            <w:sz w:val="20"/>
            <w:u w:val="single"/>
            <w:shd w:val="clear" w:color="auto" w:fill="FFFFFF"/>
            <w:lang w:val="en-US" w:eastAsia="en-US" w:bidi="ar-SA"/>
          </w:rPr>
          <w:t>http://www.sand.ee</w:t>
        </w:r>
      </w:hyperlink>
      <w:r>
        <w:rPr>
          <w:rFonts w:ascii="times" w:eastAsia="times" w:hAnsi="times" w:cs="times"/>
          <w:color w:val="000000"/>
          <w:sz w:val="20"/>
          <w:lang w:val="en-US" w:eastAsia="en-US" w:bidi="ar-SA"/>
        </w:rPr>
        <w:t xml:space="preserve">/ [ 15]: </w:t>
      </w:r>
      <w:hyperlink r:id="rId847" w:history="1">
        <w:r>
          <w:rPr>
            <w:rFonts w:ascii="times" w:eastAsia="times" w:hAnsi="times" w:cs="times"/>
            <w:i/>
            <w:color w:val="0077CC"/>
            <w:sz w:val="20"/>
            <w:u w:val="single"/>
            <w:shd w:val="clear" w:color="auto" w:fill="FFFFFF"/>
            <w:lang w:val="en-US" w:eastAsia="en-US" w:bidi="ar-SA"/>
          </w:rPr>
          <w:t>https://earthobservatory.nasa.gov/images/148158/preparing-for-rising-seas-in-the-maldives</w:t>
        </w:r>
      </w:hyperlink>
      <w:r>
        <w:rPr>
          <w:rFonts w:ascii="times" w:eastAsia="times" w:hAnsi="times" w:cs="times"/>
          <w:color w:val="000000"/>
          <w:sz w:val="20"/>
          <w:lang w:val="en-US" w:eastAsia="en-US" w:bidi="ar-SA"/>
        </w:rPr>
        <w:t xml:space="preserve"> [ 16]: </w:t>
      </w:r>
      <w:hyperlink r:id="rId848" w:history="1">
        <w:r>
          <w:rPr>
            <w:rFonts w:ascii="times" w:eastAsia="times" w:hAnsi="times" w:cs="times"/>
            <w:i/>
            <w:color w:val="0077CC"/>
            <w:sz w:val="20"/>
            <w:u w:val="single"/>
            <w:shd w:val="clear" w:color="auto" w:fill="FFFFFF"/>
            <w:lang w:val="en-US" w:eastAsia="en-US" w:bidi="ar-SA"/>
          </w:rPr>
          <w:t>https://blog.cheapism.com/travel-destinations-southern-hemisphere111518</w:t>
        </w:r>
      </w:hyperlink>
      <w:r>
        <w:rPr>
          <w:rFonts w:ascii="times" w:eastAsia="times" w:hAnsi="times" w:cs="times"/>
          <w:color w:val="000000"/>
          <w:sz w:val="20"/>
          <w:lang w:val="en-US" w:eastAsia="en-US" w:bidi="ar-SA"/>
        </w:rPr>
        <w:t xml:space="preserve">/ [ 17]: </w:t>
      </w:r>
      <w:hyperlink r:id="rId849" w:history="1">
        <w:r>
          <w:rPr>
            <w:rFonts w:ascii="times" w:eastAsia="times" w:hAnsi="times" w:cs="times"/>
            <w:i/>
            <w:color w:val="0077CC"/>
            <w:sz w:val="20"/>
            <w:u w:val="single"/>
            <w:shd w:val="clear" w:color="auto" w:fill="FFFFFF"/>
            <w:lang w:val="en-US" w:eastAsia="en-US" w:bidi="ar-SA"/>
          </w:rPr>
          <w:t>https://www.theguardian.com/global-development/2019/may/16/one-day-disappear-tuvalu-sinking-islands-rising-seas-climate-change</w:t>
        </w:r>
      </w:hyperlink>
      <w:r>
        <w:rPr>
          <w:rFonts w:ascii="times" w:eastAsia="times" w:hAnsi="times" w:cs="times"/>
          <w:color w:val="000000"/>
          <w:sz w:val="20"/>
          <w:lang w:val="en-US" w:eastAsia="en-US" w:bidi="ar-SA"/>
        </w:rPr>
        <w:t xml:space="preserve"> [ 18]: </w:t>
      </w:r>
      <w:hyperlink r:id="rId850" w:history="1">
        <w:r>
          <w:rPr>
            <w:rFonts w:ascii="times" w:eastAsia="times" w:hAnsi="times" w:cs="times"/>
            <w:i/>
            <w:color w:val="0077CC"/>
            <w:sz w:val="20"/>
            <w:u w:val="single"/>
            <w:shd w:val="clear" w:color="auto" w:fill="FFFFFF"/>
            <w:lang w:val="en-US" w:eastAsia="en-US" w:bidi="ar-SA"/>
          </w:rPr>
          <w:t>https://www.ilo.org/dyn/migpractice/docs/261/Pacific.pdf</w:t>
        </w:r>
      </w:hyperlink>
      <w:r>
        <w:rPr>
          <w:rFonts w:ascii="times" w:eastAsia="times" w:hAnsi="times" w:cs="times"/>
          <w:color w:val="000000"/>
          <w:sz w:val="20"/>
          <w:lang w:val="en-US" w:eastAsia="en-US" w:bidi="ar-SA"/>
        </w:rPr>
        <w:t xml:space="preserve"> [ 19]: </w:t>
      </w:r>
      <w:hyperlink r:id="rId851" w:history="1">
        <w:r>
          <w:rPr>
            <w:rFonts w:ascii="times" w:eastAsia="times" w:hAnsi="times" w:cs="times"/>
            <w:i/>
            <w:color w:val="0077CC"/>
            <w:sz w:val="20"/>
            <w:u w:val="single"/>
            <w:shd w:val="clear" w:color="auto" w:fill="FFFFFF"/>
            <w:lang w:val="en-US" w:eastAsia="en-US" w:bidi="ar-SA"/>
          </w:rPr>
          <w:t>https://www.oxfam.org.nz/news-media/oxfam-aotearoa-and-ministry-of-foreign-affairs-trade-announce-partnership/</w:t>
        </w:r>
      </w:hyperlink>
      <w:r>
        <w:rPr>
          <w:rFonts w:ascii="times" w:eastAsia="times" w:hAnsi="times" w:cs="times"/>
          <w:color w:val="000000"/>
          <w:sz w:val="20"/>
          <w:lang w:val="en-US" w:eastAsia="en-US" w:bidi="ar-SA"/>
        </w:rPr>
        <w:t xml:space="preserve"> [ 20]: </w:t>
      </w:r>
      <w:hyperlink r:id="rId852" w:history="1">
        <w:r>
          <w:rPr>
            <w:rFonts w:ascii="times" w:eastAsia="times" w:hAnsi="times" w:cs="times"/>
            <w:i/>
            <w:color w:val="0077CC"/>
            <w:sz w:val="20"/>
            <w:u w:val="single"/>
            <w:shd w:val="clear" w:color="auto" w:fill="FFFFFF"/>
            <w:lang w:val="en-US" w:eastAsia="en-US" w:bidi="ar-SA"/>
          </w:rPr>
          <w:t>https://www.cnn.com/2021/05/03/us/new-spider-species-florida-trnd-scn/index.html</w:t>
        </w:r>
      </w:hyperlink>
      <w:r>
        <w:rPr>
          <w:rFonts w:ascii="times" w:eastAsia="times" w:hAnsi="times" w:cs="times"/>
          <w:color w:val="000000"/>
          <w:sz w:val="20"/>
          <w:lang w:val="en-US" w:eastAsia="en-US" w:bidi="ar-SA"/>
        </w:rPr>
        <w:t xml:space="preserve"> [ 21]: </w:t>
      </w:r>
      <w:hyperlink r:id="rId853" w:history="1">
        <w:r>
          <w:rPr>
            <w:rFonts w:ascii="times" w:eastAsia="times" w:hAnsi="times" w:cs="times"/>
            <w:i/>
            <w:color w:val="0077CC"/>
            <w:sz w:val="20"/>
            <w:u w:val="single"/>
            <w:shd w:val="clear" w:color="auto" w:fill="FFFFFF"/>
            <w:lang w:val="en-US" w:eastAsia="en-US" w:bidi="ar-SA"/>
          </w:rPr>
          <w:t>https://blog.cheapism.com/winter-national-park-trips</w:t>
        </w:r>
      </w:hyperlink>
      <w:r>
        <w:rPr>
          <w:rFonts w:ascii="times" w:eastAsia="times" w:hAnsi="times" w:cs="times"/>
          <w:color w:val="000000"/>
          <w:sz w:val="20"/>
          <w:lang w:val="en-US" w:eastAsia="en-US" w:bidi="ar-SA"/>
        </w:rPr>
        <w:t xml:space="preserve">/ [ 22]: </w:t>
      </w:r>
      <w:hyperlink r:id="rId854" w:history="1">
        <w:r>
          <w:rPr>
            <w:rFonts w:ascii="times" w:eastAsia="times" w:hAnsi="times" w:cs="times"/>
            <w:i/>
            <w:color w:val="0077CC"/>
            <w:sz w:val="20"/>
            <w:u w:val="single"/>
            <w:shd w:val="clear" w:color="auto" w:fill="FFFFFF"/>
            <w:lang w:val="en-US" w:eastAsia="en-US" w:bidi="ar-SA"/>
          </w:rPr>
          <w:t>https://www.nrdc.org/onearth/glacier-national-park-ice-isnt-only-thing-thats-disappearing</w:t>
        </w:r>
      </w:hyperlink>
      <w:r>
        <w:rPr>
          <w:rFonts w:ascii="times" w:eastAsia="times" w:hAnsi="times" w:cs="times"/>
          <w:color w:val="000000"/>
          <w:sz w:val="20"/>
          <w:lang w:val="en-US" w:eastAsia="en-US" w:bidi="ar-SA"/>
        </w:rPr>
        <w:t xml:space="preserve"> [ 23]: </w:t>
      </w:r>
      <w:hyperlink r:id="rId855" w:history="1">
        <w:r>
          <w:rPr>
            <w:rFonts w:ascii="times" w:eastAsia="times" w:hAnsi="times" w:cs="times"/>
            <w:i/>
            <w:color w:val="0077CC"/>
            <w:sz w:val="20"/>
            <w:u w:val="single"/>
            <w:shd w:val="clear" w:color="auto" w:fill="FFFFFF"/>
            <w:lang w:val="en-US" w:eastAsia="en-US" w:bidi="ar-SA"/>
          </w:rPr>
          <w:t>https://blog.cheapism.com/best-scenic-drives-16955</w:t>
        </w:r>
      </w:hyperlink>
      <w:r>
        <w:rPr>
          <w:rFonts w:ascii="times" w:eastAsia="times" w:hAnsi="times" w:cs="times"/>
          <w:color w:val="000000"/>
          <w:sz w:val="20"/>
          <w:lang w:val="en-US" w:eastAsia="en-US" w:bidi="ar-SA"/>
        </w:rPr>
        <w:t xml:space="preserve">/ [ 24]: </w:t>
      </w:r>
      <w:hyperlink r:id="rId856" w:history="1">
        <w:r>
          <w:rPr>
            <w:rFonts w:ascii="times" w:eastAsia="times" w:hAnsi="times" w:cs="times"/>
            <w:i/>
            <w:color w:val="0077CC"/>
            <w:sz w:val="20"/>
            <w:u w:val="single"/>
            <w:shd w:val="clear" w:color="auto" w:fill="FFFFFF"/>
            <w:lang w:val="en-US" w:eastAsia="en-US" w:bidi="ar-SA"/>
          </w:rPr>
          <w:t>https://www.theguardian.com/environment/ng-interactive/2021/apr/29/end-of-the-ice-new-zealands-vanishing-glaciers</w:t>
        </w:r>
      </w:hyperlink>
      <w:r>
        <w:rPr>
          <w:rFonts w:ascii="times" w:eastAsia="times" w:hAnsi="times" w:cs="times"/>
          <w:color w:val="000000"/>
          <w:sz w:val="20"/>
          <w:lang w:val="en-US" w:eastAsia="en-US" w:bidi="ar-SA"/>
        </w:rPr>
        <w:t xml:space="preserve"> [ 25]: </w:t>
      </w:r>
      <w:hyperlink r:id="rId857" w:history="1">
        <w:r>
          <w:rPr>
            <w:rFonts w:ascii="times" w:eastAsia="times" w:hAnsi="times" w:cs="times"/>
            <w:i/>
            <w:color w:val="0077CC"/>
            <w:sz w:val="20"/>
            <w:u w:val="single"/>
            <w:shd w:val="clear" w:color="auto" w:fill="FFFFFF"/>
            <w:lang w:val="en-US" w:eastAsia="en-US" w:bidi="ar-SA"/>
          </w:rPr>
          <w:t>http://www.prep4travel.com</w:t>
        </w:r>
      </w:hyperlink>
      <w:r>
        <w:rPr>
          <w:rFonts w:ascii="times" w:eastAsia="times" w:hAnsi="times" w:cs="times"/>
          <w:color w:val="000000"/>
          <w:sz w:val="20"/>
          <w:lang w:val="en-US" w:eastAsia="en-US" w:bidi="ar-SA"/>
        </w:rPr>
        <w:t xml:space="preserve"> [ 26]: </w:t>
      </w:r>
      <w:hyperlink r:id="rId858" w:history="1">
        <w:r>
          <w:rPr>
            <w:rFonts w:ascii="times" w:eastAsia="times" w:hAnsi="times" w:cs="times"/>
            <w:i/>
            <w:color w:val="0077CC"/>
            <w:sz w:val="20"/>
            <w:u w:val="single"/>
            <w:shd w:val="clear" w:color="auto" w:fill="FFFFFF"/>
            <w:lang w:val="en-US" w:eastAsia="en-US" w:bidi="ar-SA"/>
          </w:rPr>
          <w:t>https://www.nzherald.co.nz/nz/ice-age-franz-josef-glacier-loses-1km-within-10-years/GNGX4MRLMKSMV4OCNDWDF5KPNA/</w:t>
        </w:r>
      </w:hyperlink>
      <w:r>
        <w:rPr>
          <w:rFonts w:ascii="times" w:eastAsia="times" w:hAnsi="times" w:cs="times"/>
          <w:color w:val="000000"/>
          <w:sz w:val="20"/>
          <w:lang w:val="en-US" w:eastAsia="en-US" w:bidi="ar-SA"/>
        </w:rPr>
        <w:t xml:space="preserve"> [ 27]: </w:t>
      </w:r>
      <w:hyperlink r:id="rId859" w:history="1">
        <w:r>
          <w:rPr>
            <w:rFonts w:ascii="times" w:eastAsia="times" w:hAnsi="times" w:cs="times"/>
            <w:i/>
            <w:color w:val="0077CC"/>
            <w:sz w:val="20"/>
            <w:u w:val="single"/>
            <w:shd w:val="clear" w:color="auto" w:fill="FFFFFF"/>
            <w:lang w:val="en-US" w:eastAsia="en-US" w:bidi="ar-SA"/>
          </w:rPr>
          <w:t>https://www.pnas.org/content/113/47/13336</w:t>
        </w:r>
      </w:hyperlink>
      <w:r>
        <w:rPr>
          <w:rFonts w:ascii="times" w:eastAsia="times" w:hAnsi="times" w:cs="times"/>
          <w:color w:val="000000"/>
          <w:sz w:val="20"/>
          <w:lang w:val="en-US" w:eastAsia="en-US" w:bidi="ar-SA"/>
        </w:rPr>
        <w:t xml:space="preserve"> [ 28]: </w:t>
      </w:r>
      <w:hyperlink r:id="rId860" w:history="1">
        <w:r>
          <w:rPr>
            <w:rFonts w:ascii="times" w:eastAsia="times" w:hAnsi="times" w:cs="times"/>
            <w:i/>
            <w:color w:val="0077CC"/>
            <w:sz w:val="20"/>
            <w:u w:val="single"/>
            <w:shd w:val="clear" w:color="auto" w:fill="FFFFFF"/>
            <w:lang w:val="en-US" w:eastAsia="en-US" w:bidi="ar-SA"/>
          </w:rPr>
          <w:t>https://www.nbcnews.com/video/chunks-of-the-white-cliffs-of-dover-collapse-into-the-sea-100571205528</w:t>
        </w:r>
      </w:hyperlink>
      <w:r>
        <w:rPr>
          <w:rFonts w:ascii="times" w:eastAsia="times" w:hAnsi="times" w:cs="times"/>
          <w:color w:val="000000"/>
          <w:sz w:val="20"/>
          <w:lang w:val="en-US" w:eastAsia="en-US" w:bidi="ar-SA"/>
        </w:rPr>
        <w:t xml:space="preserve"> [ 29]: </w:t>
      </w:r>
      <w:hyperlink r:id="rId861" w:history="1">
        <w:r>
          <w:rPr>
            <w:rFonts w:ascii="times" w:eastAsia="times" w:hAnsi="times" w:cs="times"/>
            <w:i/>
            <w:color w:val="0077CC"/>
            <w:sz w:val="20"/>
            <w:u w:val="single"/>
            <w:shd w:val="clear" w:color="auto" w:fill="FFFFFF"/>
            <w:lang w:val="en-US" w:eastAsia="en-US" w:bidi="ar-SA"/>
          </w:rPr>
          <w:t>https://blog.cheapism.com/amazing-places-tourists-cant-go</w:t>
        </w:r>
      </w:hyperlink>
      <w:r>
        <w:rPr>
          <w:rFonts w:ascii="times" w:eastAsia="times" w:hAnsi="times" w:cs="times"/>
          <w:color w:val="000000"/>
          <w:sz w:val="20"/>
          <w:lang w:val="en-US" w:eastAsia="en-US" w:bidi="ar-SA"/>
        </w:rPr>
        <w:t xml:space="preserve">/ [ 30]: </w:t>
      </w:r>
      <w:hyperlink r:id="rId862" w:history="1">
        <w:r>
          <w:rPr>
            <w:rFonts w:ascii="times" w:eastAsia="times" w:hAnsi="times" w:cs="times"/>
            <w:i/>
            <w:color w:val="0077CC"/>
            <w:sz w:val="20"/>
            <w:u w:val="single"/>
            <w:shd w:val="clear" w:color="auto" w:fill="FFFFFF"/>
            <w:lang w:val="en-US" w:eastAsia="en-US" w:bidi="ar-SA"/>
          </w:rPr>
          <w:t>https://www.earth.com/image/mount-fuji-is-missing-much-of-its-snow-cap-this-year/</w:t>
        </w:r>
      </w:hyperlink>
      <w:r>
        <w:rPr>
          <w:rFonts w:ascii="times" w:eastAsia="times" w:hAnsi="times" w:cs="times"/>
          <w:color w:val="000000"/>
          <w:sz w:val="20"/>
          <w:lang w:val="en-US" w:eastAsia="en-US" w:bidi="ar-SA"/>
        </w:rPr>
        <w:t xml:space="preserve"> [ 31]: </w:t>
      </w:r>
      <w:hyperlink r:id="rId863" w:history="1">
        <w:r>
          <w:rPr>
            <w:rFonts w:ascii="times" w:eastAsia="times" w:hAnsi="times" w:cs="times"/>
            <w:i/>
            <w:color w:val="0077CC"/>
            <w:sz w:val="20"/>
            <w:u w:val="single"/>
            <w:shd w:val="clear" w:color="auto" w:fill="FFFFFF"/>
            <w:lang w:val="en-US" w:eastAsia="en-US" w:bidi="ar-SA"/>
          </w:rPr>
          <w:t>https://blog.cheapism.com/beautiful-volcanoes</w:t>
        </w:r>
      </w:hyperlink>
      <w:r>
        <w:rPr>
          <w:rFonts w:ascii="times" w:eastAsia="times" w:hAnsi="times" w:cs="times"/>
          <w:color w:val="000000"/>
          <w:sz w:val="20"/>
          <w:lang w:val="en-US" w:eastAsia="en-US" w:bidi="ar-SA"/>
        </w:rPr>
        <w:t xml:space="preserve">/ [ 32]: </w:t>
      </w:r>
      <w:hyperlink r:id="rId864" w:history="1">
        <w:r>
          <w:rPr>
            <w:rFonts w:ascii="times" w:eastAsia="times" w:hAnsi="times" w:cs="times"/>
            <w:i/>
            <w:color w:val="0077CC"/>
            <w:sz w:val="20"/>
            <w:u w:val="single"/>
            <w:shd w:val="clear" w:color="auto" w:fill="FFFFFF"/>
            <w:lang w:val="en-US" w:eastAsia="en-US" w:bidi="ar-SA"/>
          </w:rPr>
          <w:t>https://www.usnews.com/news/best-states/hawaii/articles/2021-02-09/hawaii-beach-erosion-bills-would-regulate-property-defenses</w:t>
        </w:r>
      </w:hyperlink>
      <w:r>
        <w:rPr>
          <w:rFonts w:ascii="times" w:eastAsia="times" w:hAnsi="times" w:cs="times"/>
          <w:color w:val="000000"/>
          <w:sz w:val="20"/>
          <w:lang w:val="en-US" w:eastAsia="en-US" w:bidi="ar-SA"/>
        </w:rPr>
        <w:t xml:space="preserve"> [ 33]: </w:t>
      </w:r>
      <w:hyperlink r:id="rId865" w:history="1">
        <w:r>
          <w:rPr>
            <w:rFonts w:ascii="times" w:eastAsia="times" w:hAnsi="times" w:cs="times"/>
            <w:i/>
            <w:color w:val="0077CC"/>
            <w:sz w:val="20"/>
            <w:u w:val="single"/>
            <w:shd w:val="clear" w:color="auto" w:fill="FFFFFF"/>
            <w:lang w:val="en-US" w:eastAsia="en-US" w:bidi="ar-SA"/>
          </w:rPr>
          <w:t>https://projects.propublica.org/hawaii-beach-loss</w:t>
        </w:r>
      </w:hyperlink>
      <w:r>
        <w:rPr>
          <w:rFonts w:ascii="times" w:eastAsia="times" w:hAnsi="times" w:cs="times"/>
          <w:color w:val="000000"/>
          <w:sz w:val="20"/>
          <w:lang w:val="en-US" w:eastAsia="en-US" w:bidi="ar-SA"/>
        </w:rPr>
        <w:t xml:space="preserve">/ [ 34]: </w:t>
      </w:r>
      <w:hyperlink r:id="rId866" w:history="1">
        <w:r>
          <w:rPr>
            <w:rFonts w:ascii="times" w:eastAsia="times" w:hAnsi="times" w:cs="times"/>
            <w:i/>
            <w:color w:val="0077CC"/>
            <w:sz w:val="20"/>
            <w:u w:val="single"/>
            <w:shd w:val="clear" w:color="auto" w:fill="FFFFFF"/>
            <w:lang w:val="en-US" w:eastAsia="en-US" w:bidi="ar-SA"/>
          </w:rPr>
          <w:t>https://www.staradvertiser.com/2021/01/22/hawaii-news/homeowners-face-stiff-fines-for-illegal-seawalls/</w:t>
        </w:r>
      </w:hyperlink>
      <w:r>
        <w:rPr>
          <w:rFonts w:ascii="times" w:eastAsia="times" w:hAnsi="times" w:cs="times"/>
          <w:color w:val="000000"/>
          <w:sz w:val="20"/>
          <w:lang w:val="en-US" w:eastAsia="en-US" w:bidi="ar-SA"/>
        </w:rPr>
        <w:t xml:space="preserve"> [ 35]: </w:t>
      </w:r>
      <w:hyperlink r:id="rId867" w:history="1">
        <w:r>
          <w:rPr>
            <w:rFonts w:ascii="times" w:eastAsia="times" w:hAnsi="times" w:cs="times"/>
            <w:i/>
            <w:color w:val="0077CC"/>
            <w:sz w:val="20"/>
            <w:u w:val="single"/>
            <w:shd w:val="clear" w:color="auto" w:fill="FFFFFF"/>
            <w:lang w:val="en-US" w:eastAsia="en-US" w:bidi="ar-SA"/>
          </w:rPr>
          <w:t>https://blog.cheapism.com/best-of-hawaii-on-a-budget-18560</w:t>
        </w:r>
      </w:hyperlink>
      <w:r>
        <w:rPr>
          <w:rFonts w:ascii="times" w:eastAsia="times" w:hAnsi="times" w:cs="times"/>
          <w:color w:val="000000"/>
          <w:sz w:val="20"/>
          <w:lang w:val="en-US" w:eastAsia="en-US" w:bidi="ar-SA"/>
        </w:rPr>
        <w:t xml:space="preserve">/ [ 36]: </w:t>
      </w:r>
      <w:hyperlink r:id="rId868" w:history="1">
        <w:r>
          <w:rPr>
            <w:rFonts w:ascii="times" w:eastAsia="times" w:hAnsi="times" w:cs="times"/>
            <w:i/>
            <w:color w:val="0077CC"/>
            <w:sz w:val="20"/>
            <w:u w:val="single"/>
            <w:shd w:val="clear" w:color="auto" w:fill="FFFFFF"/>
            <w:lang w:val="en-US" w:eastAsia="en-US" w:bidi="ar-SA"/>
          </w:rPr>
          <w:t>https://wwf.panda.org/discover/knowledge_hub/where_we_work/congo_basin_forests/problems/</w:t>
        </w:r>
      </w:hyperlink>
      <w:r>
        <w:rPr>
          <w:rFonts w:ascii="times" w:eastAsia="times" w:hAnsi="times" w:cs="times"/>
          <w:color w:val="000000"/>
          <w:sz w:val="20"/>
          <w:lang w:val="en-US" w:eastAsia="en-US" w:bidi="ar-SA"/>
        </w:rPr>
        <w:t xml:space="preserve"> [ 37]: </w:t>
      </w:r>
      <w:hyperlink r:id="rId869" w:history="1">
        <w:r>
          <w:rPr>
            <w:rFonts w:ascii="times" w:eastAsia="times" w:hAnsi="times" w:cs="times"/>
            <w:i/>
            <w:color w:val="0077CC"/>
            <w:sz w:val="20"/>
            <w:u w:val="single"/>
            <w:shd w:val="clear" w:color="auto" w:fill="FFFFFF"/>
            <w:lang w:val="en-US" w:eastAsia="en-US" w:bidi="ar-SA"/>
          </w:rPr>
          <w:t>https://www.bbc.com/future/article/20210107-congo-basin-a-bold-plan-to-save-africas-largest-rainforest</w:t>
        </w:r>
      </w:hyperlink>
      <w:r>
        <w:rPr>
          <w:rFonts w:ascii="times" w:eastAsia="times" w:hAnsi="times" w:cs="times"/>
          <w:color w:val="000000"/>
          <w:sz w:val="20"/>
          <w:lang w:val="en-US" w:eastAsia="en-US" w:bidi="ar-SA"/>
        </w:rPr>
        <w:t xml:space="preserve"> [ 38]: </w:t>
      </w:r>
      <w:hyperlink r:id="rId870" w:history="1">
        <w:r>
          <w:rPr>
            <w:rFonts w:ascii="times" w:eastAsia="times" w:hAnsi="times" w:cs="times"/>
            <w:i/>
            <w:color w:val="0077CC"/>
            <w:sz w:val="20"/>
            <w:u w:val="single"/>
            <w:shd w:val="clear" w:color="auto" w:fill="FFFFFF"/>
            <w:lang w:val="en-US" w:eastAsia="en-US" w:bidi="ar-SA"/>
          </w:rPr>
          <w:t>https://trip101.com</w:t>
        </w:r>
      </w:hyperlink>
      <w:r>
        <w:rPr>
          <w:rFonts w:ascii="times" w:eastAsia="times" w:hAnsi="times" w:cs="times"/>
          <w:color w:val="000000"/>
          <w:sz w:val="20"/>
          <w:lang w:val="en-US" w:eastAsia="en-US" w:bidi="ar-SA"/>
        </w:rPr>
        <w:t xml:space="preserve">/ [ 39]: </w:t>
      </w:r>
      <w:hyperlink r:id="rId871" w:history="1">
        <w:r>
          <w:rPr>
            <w:rFonts w:ascii="times" w:eastAsia="times" w:hAnsi="times" w:cs="times"/>
            <w:i/>
            <w:color w:val="0077CC"/>
            <w:sz w:val="20"/>
            <w:u w:val="single"/>
            <w:shd w:val="clear" w:color="auto" w:fill="FFFFFF"/>
            <w:lang w:val="en-US" w:eastAsia="en-US" w:bidi="ar-SA"/>
          </w:rPr>
          <w:t>https://globalfiredata.org/pages/amazon-dashboard/</w:t>
        </w:r>
      </w:hyperlink>
      <w:r>
        <w:rPr>
          <w:rFonts w:ascii="times" w:eastAsia="times" w:hAnsi="times" w:cs="times"/>
          <w:color w:val="000000"/>
          <w:sz w:val="20"/>
          <w:lang w:val="en-US" w:eastAsia="en-US" w:bidi="ar-SA"/>
        </w:rPr>
        <w:t xml:space="preserve"> [ 40]: </w:t>
      </w:r>
      <w:hyperlink r:id="rId872" w:history="1">
        <w:r>
          <w:rPr>
            <w:rFonts w:ascii="times" w:eastAsia="times" w:hAnsi="times" w:cs="times"/>
            <w:i/>
            <w:color w:val="0077CC"/>
            <w:sz w:val="20"/>
            <w:u w:val="single"/>
            <w:shd w:val="clear" w:color="auto" w:fill="FFFFFF"/>
            <w:lang w:val="en-US" w:eastAsia="en-US" w:bidi="ar-SA"/>
          </w:rPr>
          <w:t>https://blog.cheapism.com/everything-you-need-know-about-taking-cruise-right-now</w:t>
        </w:r>
      </w:hyperlink>
      <w:r>
        <w:rPr>
          <w:rFonts w:ascii="times" w:eastAsia="times" w:hAnsi="times" w:cs="times"/>
          <w:color w:val="000000"/>
          <w:sz w:val="20"/>
          <w:lang w:val="en-US" w:eastAsia="en-US" w:bidi="ar-SA"/>
        </w:rPr>
        <w:t xml:space="preserve"> [ 41]: </w:t>
      </w:r>
      <w:hyperlink r:id="rId873" w:history="1">
        <w:r>
          <w:rPr>
            <w:rFonts w:ascii="times" w:eastAsia="times" w:hAnsi="times" w:cs="times"/>
            <w:i/>
            <w:color w:val="0077CC"/>
            <w:sz w:val="20"/>
            <w:u w:val="single"/>
            <w:shd w:val="clear" w:color="auto" w:fill="FFFFFF"/>
            <w:lang w:val="en-US" w:eastAsia="en-US" w:bidi="ar-SA"/>
          </w:rPr>
          <w:t>https://siberiantimes.com/other/others/news/vanishing-ice-and-threat-of-extinction-to-polar-bears-dire-arctic-forecast-from-explorer-fyodor-konyukhov/</w:t>
        </w:r>
      </w:hyperlink>
      <w:r>
        <w:rPr>
          <w:rFonts w:ascii="times" w:eastAsia="times" w:hAnsi="times" w:cs="times"/>
          <w:color w:val="000000"/>
          <w:sz w:val="20"/>
          <w:lang w:val="en-US" w:eastAsia="en-US" w:bidi="ar-SA"/>
        </w:rPr>
        <w:t xml:space="preserve"> [ 42]: </w:t>
      </w:r>
      <w:hyperlink r:id="rId874" w:history="1">
        <w:r>
          <w:rPr>
            <w:rFonts w:ascii="times" w:eastAsia="times" w:hAnsi="times" w:cs="times"/>
            <w:i/>
            <w:color w:val="0077CC"/>
            <w:sz w:val="20"/>
            <w:u w:val="single"/>
            <w:shd w:val="clear" w:color="auto" w:fill="FFFFFF"/>
            <w:lang w:val="en-US" w:eastAsia="en-US" w:bidi="ar-SA"/>
          </w:rPr>
          <w:t>https://economictimes.indiatimes.com/news/international/world-news/himalayan-glaciers-melting-twice-as-fast/millions-at-risk/slideshow/80853448.cms</w:t>
        </w:r>
      </w:hyperlink>
      <w:r>
        <w:rPr>
          <w:rFonts w:ascii="times" w:eastAsia="times" w:hAnsi="times" w:cs="times"/>
          <w:color w:val="000000"/>
          <w:sz w:val="20"/>
          <w:lang w:val="en-US" w:eastAsia="en-US" w:bidi="ar-SA"/>
        </w:rPr>
        <w:t xml:space="preserve"> [ 43]: </w:t>
      </w:r>
      <w:hyperlink r:id="rId875" w:history="1">
        <w:r>
          <w:rPr>
            <w:rFonts w:ascii="times" w:eastAsia="times" w:hAnsi="times" w:cs="times"/>
            <w:i/>
            <w:color w:val="0077CC"/>
            <w:sz w:val="20"/>
            <w:u w:val="single"/>
            <w:shd w:val="clear" w:color="auto" w:fill="FFFFFF"/>
            <w:lang w:val="en-US" w:eastAsia="en-US" w:bidi="ar-SA"/>
          </w:rPr>
          <w:t>https://www.bbc.com/news/world-asia-india-56247945</w:t>
        </w:r>
      </w:hyperlink>
      <w:r>
        <w:rPr>
          <w:rFonts w:ascii="times" w:eastAsia="times" w:hAnsi="times" w:cs="times"/>
          <w:color w:val="000000"/>
          <w:sz w:val="20"/>
          <w:lang w:val="en-US" w:eastAsia="en-US" w:bidi="ar-SA"/>
        </w:rPr>
        <w:t xml:space="preserve"> [ 44]: </w:t>
      </w:r>
      <w:hyperlink r:id="rId876" w:history="1">
        <w:r>
          <w:rPr>
            <w:rFonts w:ascii="times" w:eastAsia="times" w:hAnsi="times" w:cs="times"/>
            <w:i/>
            <w:color w:val="0077CC"/>
            <w:sz w:val="20"/>
            <w:u w:val="single"/>
            <w:shd w:val="clear" w:color="auto" w:fill="FFFFFF"/>
            <w:lang w:val="en-US" w:eastAsia="en-US" w:bidi="ar-SA"/>
          </w:rPr>
          <w:t>https://biologicaldiversity.org/w/news/press-releases/court-upholds-protection-for-californias-western-joshua-trees-2021-02-22/</w:t>
        </w:r>
      </w:hyperlink>
      <w:r>
        <w:rPr>
          <w:rFonts w:ascii="times" w:eastAsia="times" w:hAnsi="times" w:cs="times"/>
          <w:color w:val="000000"/>
          <w:sz w:val="20"/>
          <w:lang w:val="en-US" w:eastAsia="en-US" w:bidi="ar-SA"/>
        </w:rPr>
        <w:t xml:space="preserve"> [ 45]: </w:t>
      </w:r>
      <w:hyperlink r:id="rId877" w:history="1">
        <w:r>
          <w:rPr>
            <w:rFonts w:ascii="times" w:eastAsia="times" w:hAnsi="times" w:cs="times"/>
            <w:i/>
            <w:color w:val="0077CC"/>
            <w:sz w:val="20"/>
            <w:u w:val="single"/>
            <w:shd w:val="clear" w:color="auto" w:fill="FFFFFF"/>
            <w:lang w:val="en-US" w:eastAsia="en-US" w:bidi="ar-SA"/>
          </w:rPr>
          <w:t>https://blog.cheapism.com/national-parks-photos</w:t>
        </w:r>
      </w:hyperlink>
      <w:r>
        <w:rPr>
          <w:rFonts w:ascii="times" w:eastAsia="times" w:hAnsi="times" w:cs="times"/>
          <w:color w:val="000000"/>
          <w:sz w:val="20"/>
          <w:lang w:val="en-US" w:eastAsia="en-US" w:bidi="ar-SA"/>
        </w:rPr>
        <w:t xml:space="preserve">/ [ 46]: </w:t>
      </w:r>
      <w:hyperlink r:id="rId878" w:history="1">
        <w:r>
          <w:rPr>
            <w:rFonts w:ascii="times" w:eastAsia="times" w:hAnsi="times" w:cs="times"/>
            <w:i/>
            <w:color w:val="0077CC"/>
            <w:sz w:val="20"/>
            <w:u w:val="single"/>
            <w:shd w:val="clear" w:color="auto" w:fill="FFFFFF"/>
            <w:lang w:val="en-US" w:eastAsia="en-US" w:bidi="ar-SA"/>
          </w:rPr>
          <w:t>https://mb.com.ph/2021/08/15/hazardous-smog-continues-to-blanket-taal-volcano/</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4870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5" w:history="1">
        <w:r>
          <w:rPr>
            <w:rFonts w:ascii="times" w:eastAsia="times" w:hAnsi="times" w:cs="times"/>
            <w:b/>
            <w:bCs/>
            <w:i/>
            <w:color w:val="0077CC"/>
            <w:kern w:val="32"/>
            <w:sz w:val="28"/>
            <w:szCs w:val="32"/>
            <w:u w:val="single"/>
            <w:shd w:val="clear" w:color="auto" w:fill="FFFFFF"/>
            <w:lang w:val="en-US" w:eastAsia="en-US" w:bidi="ar-SA"/>
          </w:rPr>
          <w:t xml:space="preserve">Townsville aquarium's </w:t>
        </w:r>
      </w:hyperlink>
      <w:hyperlink r:id="rId885"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885" w:history="1">
        <w:r>
          <w:rPr>
            <w:rFonts w:ascii="times" w:eastAsia="times" w:hAnsi="times" w:cs="times"/>
            <w:b/>
            <w:bCs/>
            <w:i/>
            <w:color w:val="0077CC"/>
            <w:kern w:val="32"/>
            <w:sz w:val="28"/>
            <w:szCs w:val="32"/>
            <w:u w:val="single"/>
            <w:shd w:val="clear" w:color="auto" w:fill="FFFFFF"/>
            <w:lang w:val="en-US" w:eastAsia="en-US" w:bidi="ar-SA"/>
          </w:rPr>
          <w:t xml:space="preserve"> switches to asexual reproduction in extreme form of inbreeding</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16, 2017 Monday 9:02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8" type="#_x0000_t75" style="width:156.77pt;height:44.26pt">
            <v:imagedata r:id="rId886"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Casey Briggs</w:t>
      </w:r>
    </w:p>
    <w:p>
      <w:pPr>
        <w:keepNext/>
        <w:spacing w:before="240" w:after="0" w:line="340" w:lineRule="atLeast"/>
        <w:ind w:left="0" w:right="0" w:firstLine="0"/>
        <w:jc w:val="left"/>
        <w:rPr>
          <w:lang w:val="en-US" w:eastAsia="en-US" w:bidi="ar-SA"/>
        </w:rPr>
      </w:pPr>
      <w:bookmarkStart w:id="175" w:name="Body_86"/>
      <w:bookmarkEnd w:id="175"/>
      <w:r>
        <w:rPr>
          <w:rFonts w:ascii="times" w:eastAsia="times" w:hAnsi="times" w:cs="times"/>
          <w:b/>
          <w:color w:val="000000"/>
          <w:sz w:val="28"/>
          <w:lang w:val="en-US" w:eastAsia="en-US" w:bidi="ar-SA"/>
        </w:rPr>
        <w:t>Body</w:t>
      </w:r>
    </w:p>
    <w:p>
      <w:pPr>
        <w:spacing w:line="60" w:lineRule="exact"/>
        <w:rPr>
          <w:lang w:val="en-US" w:eastAsia="en-US" w:bidi="ar-SA"/>
        </w:rPr>
      </w:pPr>
      <w:r>
        <w:pict>
          <v:line id="_x0000_s1329"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 Queensland aquarium has shocked scientistsby being the first in the world to give birth without a male, after previously mating in the usual 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shark at Townsville's Reef HQ aquarium, named Leonie, hatched three eggs in April last year, despite being kept apart from male sharks since 2013.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breakthrough research, now published in Scientific Reports, confirms that no male sperm was involved in the eggs' fertilisation.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process is called parthenogenesis, which in Greek means virgin creation.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Asexual reproduction in sharks is extremely rare, with only around seven cases recorded.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Leonie is the first that has ever been observed switching to parthenogenesis after having pups the usual way.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 other known cases are those in which the animals have started reproducing asexually from the onset of maturity, without exposure to males during their reproductive lifetimes.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pups are not clones of their mother, and only have half of her genetic diversity.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Reef HQ senior aquarist Hamish Tristram said Leonie had been separated from the male breeding shark in the aquarium because she was having more offspring than they could manage.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are absolutely stunned that it happened and so excited by the whole process," Mr Tristram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"People are amazed when we tell them we have leopard sharks that don't need males, a lot of the males get a bit frightened because they think 'oh no, we're becoming obsolete!'"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Asexuality useful strategy to keep population going: researcher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University of Queensland researchers will work with Reef HQ to study the pups until they reach maturity in about six years, to see if they are able to reproduce sexually themselves.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University of Queensland's Christine Dudgeon said the discovery came as a great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is an extreme form of inbreeding, and the fact that these animals can survive, at least for short periods of time, with this highly reduced genetic diversity really challenges the way that we think about reproduction," Dr Dudgeon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the most part we are taught that having sex is incredibly important because it increases our genetic diversity, which we need to be healthy, to combat different pathogens and different environmental conditions, so it's a great surprise."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 Dudgeon said switching to asexual reproduction could be a useful strategy to allow a population to hold on in extreme isolation.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"These animals are able to essentially extend the life of that egg, and give these animals a chance to find a mate to reproduce,"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it's unlikely to be a very good long-term strategy, because eventually they need to mix up that gene pool and increase that genetic diversity to adapt to new and ever-changing conditions."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Leopard sharks have recently been listed as an endangered species, and the researchers hope this could lead to clues to help rebuild their population.</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4972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3" w:history="1">
        <w:r>
          <w:rPr>
            <w:rFonts w:ascii="times" w:eastAsia="times" w:hAnsi="times" w:cs="times"/>
            <w:b/>
            <w:bCs/>
            <w:i/>
            <w:color w:val="0077CC"/>
            <w:kern w:val="32"/>
            <w:sz w:val="28"/>
            <w:szCs w:val="32"/>
            <w:u w:val="single"/>
            <w:shd w:val="clear" w:color="auto" w:fill="FFFFFF"/>
            <w:lang w:val="en-US" w:eastAsia="en-US" w:bidi="ar-SA"/>
          </w:rPr>
          <w:t>Fishing report, Aug. 18-24: Pine Flat showing signs of life with spotted bass, trout</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August 17,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4232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77" w:name="Body_87"/>
      <w:bookmarkEnd w:id="177"/>
      <w:r>
        <w:rPr>
          <w:rFonts w:ascii="times" w:eastAsia="times" w:hAnsi="times" w:cs="times"/>
          <w:b/>
          <w:color w:val="000000"/>
          <w:sz w:val="28"/>
          <w:lang w:val="en-US" w:eastAsia="en-US" w:bidi="ar-SA"/>
        </w:rPr>
        <w:t>Body</w:t>
      </w:r>
    </w:p>
    <w:p>
      <w:pPr>
        <w:spacing w:line="60" w:lineRule="exact"/>
        <w:rPr>
          <w:lang w:val="en-US" w:eastAsia="en-US" w:bidi="ar-SA"/>
        </w:rPr>
      </w:pPr>
      <w:r>
        <w:pict>
          <v:line id="_x0000_s133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and striper action heats up, Alan Fong said.. McSwain trout plants leading to limits, Dave Hurley reported. Shaver kokanee limits the rule, Dick Nichols said. Wishon and Courtright rainbows hitting, Kelly Brewer reported. McClure bass active, Ryan Cook said. San Francisco producing big salmon, Trent Slate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Stripers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triple-digit temperatures in the Valley are a major deterrent to fishing any of the water conveyance systems, and even with the low water levels, most striped bass anglers are heading for the main San Luis Reservoir.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 aqueduct in Kern County, Pete Cormier of Bob's Bait in Bakersfield reported slow striped bass fishing as the stretches of the aqueduct are either very clear or loaded with grass. Catfishing is the best thing going with Triple S Dip Bait along with green crawlers, or regular night crawlers.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Bluegill 2 Catfish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Very little change here with Eastman being plagued by low, stagnant water and forming algae blooms. Dead fish have been observed on the shorelines at Eastman. Eastman is now at 6%, and catfishing is the only game in town with cut baits or chicken livers at night from the banks near the launch ramps or under lights at night in the murky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Catfish 2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Similar to Eastman, very little change here with Hensley being plagued by low, stagnant water and forming algae blooms. The lake is at 8%. Catfishing with cut baits or chicken livers at night from the banks near the launch ramps or under lights at night in the murky water is the one reason to make the trip.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kokanee have gone deep, and guides are now focusing on rainbow trout. Monte Smith of Gold Country Sport Fishing said, "The kokanee are still around, but I didn't fish for them this week opting for rainbow trout at 45 to 70 feet with heavy spoons on a fast-troll."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has also been heading over to Don Pedro to chase rainbows and the occasional king salmon as the kokanee at Melones are holding tight to structure at depths over 100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Don Pedro, Ryan Cook of Ryan Cook's Fishing said, "The bass bite has been tough, but there is a jig bite in the morning with G-Money jigs along with topwater lures around offshore wood such as standing timber. Weightless wacky-rigged Senkos in green pumpkin are an option along with ripbaits over the top of submerged wood."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to 55%, and a buoy line has been installed outside of Fleming Meadows with the intent of moving the houseboats into deeper water. Some of the moorings are submerged. The Blue Oaks launch ramp is expected to close on Aug. 30, but Fleming Meadows and Moccasin will remain open.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to 10%, and it is expected to remain at this level for the remainder of the year. The French Gulch Marina is only launch ramp with the low lake level. Pete Cormier of Bob's Bait in Bakersfield reported a decent bass bite with topwater lures in the early mornings before working the shallows with crankbaits or dropping to the bottom with big worms such as a Berkley 10-inch Power Worm. Catfishing remains solid with Triple S Dip bait, frozen shad, clams, or nightcrawlers. Crappie is fair, at best. Trout fishing has come to a standstill with the low and warm water despite the Lake Isabella Kern Valley Chamber of Commerce Trout Derby continuing through September 6th. Information is available at </w:t>
      </w:r>
      <w:hyperlink r:id="rId894" w:history="1">
        <w:r>
          <w:rPr>
            <w:rFonts w:ascii="times" w:eastAsia="times" w:hAnsi="times" w:cs="times"/>
            <w:i/>
            <w:color w:val="0077CC"/>
            <w:sz w:val="20"/>
            <w:u w:val="single"/>
            <w:shd w:val="clear" w:color="auto" w:fill="FFFFFF"/>
            <w:lang w:val="en-US" w:eastAsia="en-US" w:bidi="ar-SA"/>
          </w:rPr>
          <w:t>https://www.kernrivervalley.com/2020-isabella-lake-fishing-derby</w:t>
        </w:r>
      </w:hyperlink>
      <w:r>
        <w:rPr>
          <w:rFonts w:ascii="times" w:eastAsia="times" w:hAnsi="times" w:cs="times"/>
          <w:color w:val="000000"/>
          <w:sz w:val="20"/>
          <w:lang w:val="en-US" w:eastAsia="en-US" w:bidi="ar-SA"/>
        </w:rPr>
        <w:t xml:space="preserve">. Buena Vista is kicking out a few bass on plastics near structure, and the crappie bite is best at night under lights with minijigs. Catfishing remains slow. The lower Kern River continues to be the top location in the region for smallmouth and largemouth bass with live minnows. A few anglers are heading up to the upper river, but it is pool-to-pool fishing at best. The upper Kern River dropped from 106 to 95 cfs at Kernville, and the upper stretch of the river is even lower. Chuck Stokke of the Sequoia Fishing Company said, "I fished the Kern above Isabella this weekend, and the flow is very low and the water is very warm. There are lots of campers on the river."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held at 16%, and parts of the lake usually under several feet of water are now exposed. There are unmarked hazards throughout the shallow lake. There is a window for topwater in the early mornings before finesse techniques with Senkos or plastic work best. The bass have moved out into open water, holding on the available structure such as rockpiles. Recreational boating continues to be heavy despite low lake levels. The Kaweah River is running at only 9 cfs at Three Rivers.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the Sequoia Fishing Company said, "Bass fishing has been tough with the best action in the very early mornings or late evenings with a slow finesse presentation as the bass are unwilling to chase in the hot water." The lake keeps dropping, and it is currently at 14%.. In the Tule River, Stokke said, "The river is fishing well with terrestrial, but anglers need to find the isolated stretches of the river to land the natives. Fishing should pick up this week with the temperatures dropping."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said, "I fished with two youngsters this week, and we ended up with 30 bass by the end of the day working bridge pillars with 4.5-inch Roboworm's Hologram Shad on a drop-shot or similar patterns of tubes at 10 to 20 feet. The bass were on the small side. We also found a decent topwater bite up in the river with Whopper Ploppers 90 as the fish would hit anything larger. There are suspended bass in open water, and you can use a drop-shot to locate them." A recent trout plant of 1000 pounds could bring out the big swimbait bite for quality largemouth and spotted bass. Bagby, Horseshoe Bend, and McClure Point North launch ramps are closed due to water levels. The lake dropped from 29% to 28%.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With the recent trout plants from Calaveras Trout Farm and the Department of Fish and Wildlife, bank fishing is solid in the early morning and late afternoons with Power Bait, nightcrawlers, or Kastmasters are working best from the Brush Pile, Handicapped Docks, or peninsula near the Marina in the early mornings while trollers are working blade/'crawler combinations, Wedding Rings, or Rapalas up the river arm. The holdover rainbows have migrated into the river arm in search of cooler water. The annual fall Merced Irrigation Trout Derby is scheduled for Oct. 2-3.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steady at 43%, and the boat traffic remains high even in the evening hours with the triple-digit temperatures in the valley. Michael Crayne of Valley Rod and Gun in Clovis said, "The bass bite is slow with a few small spotted bass taken on plastics on a Texas-rig, jerkbaits, or jigs. The bass are eating crawdads, and crawdad-patterned crankbaits or large orange jigs are working best along small rocks in the main lake. Bluegill are thick around the shorelines."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Dropping water levels in the low-elevation reservoirs in the Mother Lode have led to an inconsistent bass bite, but there are quality largemouth and spotted bass to be had. New Melones continues to be the top location for quality, followed by Don Pedro and Lake McClure.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New Melones, John Liechty of Xperience Bass Fishing Guide Service was on the lake on Sunday, and he said, "We ended up with 19 bass with a number in the 2-to 3-pound range, but the topwater bite has been inconsistent. We found most of our action on the bottom with plastics on the drop-shot. The bass might be in one location one day, but they will be gone the next. There are islands that are under the water at the start of the week, but by the end of the week, they are out of the water. Topwater has also been inconsistent as we landed close to a dozen bass on Friday on walking baits, but it was much tougher over the weekend. The bass will be boiling more consistently during the week as the lack of boat traffic will allow the plankton to lift towards the surface and start the food chain where the fry will be feeding on the plankton, the small bass on the fry, and the larger bass on the smaller bass. If you are able to properly work a walking bait, you have a much better chance of hooking up. Whopper Ploppers have been working, but you have to make accurate casts between rock and wood and work the lure. We have had some quality bass at 6 and 4 pounds on topwater lures in the past week, and we had a 7-pound largemouth hooked on a swimbait."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from 41% to 40%, and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showing some signs of life, and the team of Gary Wasson and Joe Baeza grinded out a 12.71-pound winning limit during Saturday's Xtreme Bass Club tournament. Small spotted bass are the rule with plastics on the drop-shot or jerkbaits. Finesse presentations in deep water near the dam is the best bet for the spots. A trout plant occurred in the lower Kings River last week, but few fishermen have been seen along the shorelines. Pine Flat is at 20%, and water releases are expected to stop. The lake continues to release water, and it dropped from 21% to 20% this week. The river dropped from 216 cfs to 185 cfs near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1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 George Guide Service said, "The lake has dropped from 18% to 16%, and the Dinosaur #3 ramp is the only one in play with the Basalt Recreational Area ramp under construction. The water will continue to fall over the next few weeks until minimum pool is reached. Trolling and reaction bites are slow with the stripers continuing to remain inactive and suspended due to the falling water. It's possible to catch a limit trolling Rapalas, YoZuri, Lucky Crafts and Smithwick minnow lures off Downriggers at 50 feet, but boaters need to pay attention to the submerged islands popping up throughout the lake. Wind continues to be a daily problem with the main lake becoming more exposed due to the shrinking coves that have all but disappeared. The bait bite is attracting shore anglers and seems to be better than normal. Shore fishing is best off of Dinosaur Point with pile worms, grass shrimp, or whole anchovies." In the forebay, Mickey Clements of Coyote Bait and Tackle in Morgan Hill said, "The grass is choking shore access throughout the reservoir with the exception of the channels near the Highway 152 Bridge or Highway 33. Shallow-trolling Rat-L-Traps are producing small striped bass in the early mornings near the Twin Islands. Pile worms or grass shrimp from the shorelines have been the top baits. You will need waders to get past the grass and "cheese" from the shorelines.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San Luis, there are three wind warning and lake closure lights near the Basalt Entrance Station, Quien Sabe Point, and the Romero Visitor Center. At the O'Neill Forebay, the lights are located near the old Medeiros boat ramp and above the South Beach Area. Amber lights signify caution conditions for winds or other concerns while red lights indicate the lake is closed to boating and all vessels must immediately vacate the lake. The lake has dropped to 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Most trollers have given up with the heavy boat pressure, but with the start of local schools, recreational boating should slow down during the week. Trollers are picking up the occasional quality kokanee to 18 inches along with a limited number of holdover rainbows before 8 a.m. in the protected area between the Buoy Line and the dam. The lake dropped slightly to 67%.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road to Edison and Florence is open, but Edison is very low at 14% with Florence at 46%. Mammoth Pool dropped to 65%. Trout plants took place at Ward Lake, Portal Forebay, and Mono Creek two weeks ago.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annual Kokanee Power Derby is only a few weeks away, and there is anticipation for a solid showing of big kokanee during this year's event. However, the kokanee are showing some signs of starting to turn toward spawning colors as Shaver has been one of the few lakes in which the landlocked salmon have successfully spawned.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said, "It's time to bring an extra down rigger ball and harness, as the water has receded more and the kokanee are hunkering down near the bottom. With exception of Thursday, we limited out all week. At the beginning of the week, we were trolling at 68 feet, but the last two days of the week we were down to 72 feet deep. The area I have been fishing makes the depth we are fishing more complex with the uneven bottom and receding water level. For example, we were fishing in 80 feet of water and suddenly went to 53 and then back to 80 as there has to be a big rock popping out of the bottom. The fish are expected to drop again in the next two weeks causing more hardships to the trollers. This was birthday week. Earlier in the week Ernie Palomar of Kingsburg took his dad, Jess, also of Kingsburg, fishing for his birthday and both limited out fairly early. On Friday. Carol Parks of Clovis celebrated her birthday by limiting out with her best friend Heather Mann, also of Clovis, by 7:15 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"Dick's Mountain Hoochies in orange, or orange white along with Mountain orange tubes, all tipped with scented corn, behind 5.7-inch Dick's Mountain Dodgers in orange foil or rainbow was our best tackle. We trolled at 68 to 72 feet deep by Friday."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said, "The larger kokanee are scattered and are in transition. The big ones haven't laid down on the bottom just yet, but I expect that we will see schools of them hunkered down on structure by the end of the week. The bite window was smaller on Sunday morning as we put in eight nice ones in the morning within 15 to 30 minutes, but we had to scratch to pick up the remaining two fish for limits. White has been the color in the early morning, but Radical Glow Tubes in orange, chartreuse, or pink are working behind a 5.5-inch Rocky Mountain Tackle's Crushed Glow Moonshine dodger or an orange Dick's Mountain dodger. We have all landed kokanee over 19 inches in the past few weeks, and Jordan Otani of Dinuba came through with kokanee at 18.5 and 19 inches."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are requested to complete the kokanee survey at bit.ly/kokesandkings upon the completion of every trip to provide accurate information to the Department of Fish and Wildlife.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last week's trout plant spurred on action for bank anglers near the mouth of Rancheria Creek with Power Bait, nightcrawlers, or spinners. The lake held at 97%, and trollers are launching easily to pick up small planted rainbows along with kokanee at depths from 20 to 40 feet with Wedding Rings or spoons. A trout plant is scheduled for this week, and this will help the shoreline action near the mouth of Rancheria Creek with Power Bait, nightcrawlers, or spinners.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Kelly Brewer of the Wishon Village RV Park and Store said, "Both lakes are still fishing good, and trollers are scoring with Wedding Rings tipped with a nightcrawler behind a flasher or blade/'crawler combinations at depths to 40 feet while bank fishermen are picking up limits of trout with an assortment of Power Bait or nightcrawlers near the launch ramps or the dam. Michael Crayne of Valley Rod and Gun in Clovis found good action for rainbows and browns on crankbaits or spinners at the river inlet at Wishon. The water level at Wishon has dropped, and boats have to launch from the dirt. Courtright remains on the concrete ramp. Trout plants at both lakes are scheduled for the week of Aug. 15.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Halibut 3 White seabass 2 Sand dabs 2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salmon from the Coast Side Fishing Club net pens have yet to arrive in force, and you have to take a ride north from the Half Moon Bay harbor to find a decent salmon bite. Rockfish limits remain the rule along the local reefs while the promise of a bonus halibut lies amongst the beaches south of the harbor. Ling cod have been scarce overall with the best action further from the harbor.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Riptide out of Half Moon Bay Sport Fishing posted 9 limits of rockfish along with a ling cod on Saturday. The Huli Cat went rockfishing off of San Gregorio in 150 feet of water on Sunday for 6 limits of rockfish with Michael Lee of Cupertino landing an 8-pound ling on a hitchhiker. Earlier in the week, Captain Tom Mattusch was south in slightly-deeper water at 160 feet below San Gregorio for 17 limits of rockfish and 6 lings. The Ankeny Street has also been focusing on rockfish south of the harbor, and they boated 15 limits of rockfish and a pair of ling cod.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Dennis Baxter of the New Captain Pete reported continued good halibut fishing along the beaches with fresh-dead squid along with the occasional salmon off of Pacifica. If you want to put up a score, you have to travel north to the Channel Buoys. The interesting point is that Half Moon Bay is 18 miles from the Channel Buoys while Emeryville is 16 miles, but most of us have it our mind that Half Moon Bay is a much longer ride to the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Huli Cat will be taking a second series of rockfish research trips for the California Collaborative Fisheries Research Program in the closed zones along the San Mateo and Santa Cruz County coasts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White seabass 2 Sand dabs 2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and Surfcasting Guide Service said, "Monterey took top billing this week for sport fishing action. As Chris Arcoleo from Chris' Fishing Trips recounted, "Well, we had a white seabass bite on Monday. A whole bunch of them, but just the one day. One guy caught six, but then they disappeared. The skippers on our party boats actually saw schools of them. These were the tankers, too, averaging 40 to 60 pounds. Sea bass is my favorite fish! We were ready to go after them, but and nobody caught a fish the next day. One of my friends, a super-experienced guy said 'don't come there's nothing here.'"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Nevertheless, Chris's Fishing and Whale Watching reports showed another totally productive week. "Rockfishing has been excellent," Arcoleo said. "We're fishing local and using live squid the clients jig up themselves. Fishing's excellent using live squid. The limit-style fishing included five halibut one day and a few petrale sole as well, thanks to the live squid bait. Chris's boats continue to make the run down to Big Sur on Saturday and Sundays. The long trip doesn't allow time to stop and jig squid, but fishing is so fast and furious down in the Sur area, live bait is not really needed. Big reds and coppers are biting near the bottom, if you can make it through the clouds of schoolie yellows and calico on your drop. Moss Landing's Kahuna continues to fish the Point Pinos to Pescadore Point area off of Carmel for big returns of rockfish. On Sunday, the Kahuna posted and another excellent bottom fishing foray that included nine copper rockfish, eight lingcod up to 21 pounds, 119 (assorted) rockfish and 16 vermilion. The Kahuna participated in three rockfish research trips to the closed zones near Point Lobos this past week for a plethora of blue, olive, and yellow rockfish as the fish were so thick that it was difficult to get to the bottom. Just south of Moss Landing, near the Soldier's Club at Fort Ord and Mulligan's Hill, there is still somewhat of a salmon bite available. The Soquel Hole also produced a few limits this week. The fish are deep, mostly on the bottom in 140-250 feet of water. There are big schools of anchovies in the middle of the bay and an increasing number of 'chovy schools getting pushed up toward the shoreline. You'd think that the bounteous bait situation on the beach would spark a striper bite, but so far, fishing for the linesiders remains very slow. Only occasional striper landings have been reported from Monterey Bay beaches this summer, with only one spot showing any kind of sustained action. Water temperatures are as high as 64 degrees at the surf line on the bay which bodes well for the halibut bite which has been consistently good all summer. The persistent red tide that plagued many fishermen for the past few weeks has all but disappeared. Hopes are that will promote the perch (and hopefully striper) bite along the beaches. Depending on what beach you go to, perching can be a zero/hero affair. Surfcasters have reported complete skunks this week from beaches that usually produce fairly well. Others are reporting plenty of bites and catches of smaller fish in the 6 to 10-inch range. One angler fishing near Aptos got lucky and caught a 16.5-inch barred surf perch on Thursday while throwing a Lucky Craft 110 lure."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3 Halibut 2 Striper 2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Quality remains the story on the salmon front out of the Golden Gate harbors as a number of fish in the 30-pound range have been landed within the past few weeks. This week was no exception as the grade of salmon continues to be large while anglers are struggling to hold on to their prey. Big fish have a will to live, and as they say, "The didn't get big by coming in easy." The salmon bite broke out on Monday with party boats scoring up to 15 limits with most boats coming in with at least 1.5-fish per rod. The weather is going to be rough for the next few days, but there is a good weather window coming by the end of the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Most boats continue to troll from the Channel Buoys north to above Duxbury Buoy, but an increasing number of six-packs are finding out that drifting, or mooching, for salmon is an excellent way to put your clients onto an enjoyable method for hooking and fighting a salmon without the drag of a moving boat.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Trent Slate of Bite Me Charters out of Loch Lomond has been mooching for weeks for quality salmon, and his success has led to others imitating his technique. On Sunday, Slate said, "We came in with 8 big 'Megahawgs' over 20 pounds for 5 anglers, and the fish were so large that they were overflowing in the tote. We had a triple in the early morning, landing all of the fish, and we didn't drop a single salmon throughout the day. The bites come in spurts, but when they stop biting, they stop biting. Jack Kuykendall of Laytonville made the trip down from north, and he wa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 = full moon&gt;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075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times" w:eastAsia="times" w:hAnsi="times" w:cs="times"/>
            <w:b/>
            <w:bCs/>
            <w:i/>
            <w:color w:val="0077CC"/>
            <w:kern w:val="32"/>
            <w:sz w:val="28"/>
            <w:szCs w:val="32"/>
            <w:u w:val="single"/>
            <w:shd w:val="clear" w:color="auto" w:fill="FFFFFF"/>
            <w:lang w:val="en-US" w:eastAsia="en-US" w:bidi="ar-SA"/>
          </w:rPr>
          <w:t>Fishing report, Aug. 11-17: 'Shaver kokanee still gulping lures' among best bets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August 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79" w:name="Body_88"/>
      <w:bookmarkEnd w:id="179"/>
      <w:r>
        <w:rPr>
          <w:rFonts w:ascii="times" w:eastAsia="times" w:hAnsi="times" w:cs="times"/>
          <w:b/>
          <w:color w:val="000000"/>
          <w:sz w:val="28"/>
          <w:lang w:val="en-US" w:eastAsia="en-US" w:bidi="ar-SA"/>
        </w:rPr>
        <w:t>Body</w:t>
      </w:r>
    </w:p>
    <w:p>
      <w:pPr>
        <w:spacing w:line="60" w:lineRule="exact"/>
        <w:rPr>
          <w:lang w:val="en-US" w:eastAsia="en-US" w:bidi="ar-SA"/>
        </w:rPr>
      </w:pPr>
      <w:r>
        <w:pict>
          <v:line id="_x0000_s1335"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Don Pedro trout hitting, Kyle Wise reported. Tule River trout bite good, and McSwain rainbow plants working for limits, Dave Hurley said. Shaver kokanee still gulping lures, Dick Nichols reported. Wishon and Courtright continue pumping out trout, Kelly Brewer said. Delta bass and striper action good, Alan Fong reported.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Hot daytime temperatures and heavy smoke over the weekend continue to limit anglers at the California Aqueduct, but Mickey Clements of Coyote Bait and Tackle in Morgan Hill reported fishermen are still casting Magnum Flukes on a ½- or 3/4-ounce jig head and dragging them through the bottom of the channel.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southern section of the aqueduct in Kern County, Bob's Bait and Bakersfield said, "The water hasn't been moving, and the striped bass bite has slowed. I haven't heard of a striper caught for some time, but anglers are focusing on catfish with Triple S Dip bait or mackerel or largemouth bass with nightcrawlers or plastics on the drop-shot."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Very little change here with Eastman being plagued by low, stagnant water and forming algae blooms. Eastman is now at 6%, and catfishing is the only game in town with cut baits or chicken livers at night from the banks near the launch ramps or under lights at night in the murky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Catfish 2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Similar to Eastman, very little change here with Hensley being plagued by low, stagnant water and forming algae blooms. The lake is currently at 8%. Catfishing is the only game in town with cut baits or chicken livers at night from the banks near the launch ramps or under lights at night in the murky water. A few bass are taken on plastics.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3 Kokanee 2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said, "The kokanee are sitting on humps in the river channel, and you have to get down to them as they have really scattered. We see them on groups of 2 or 3 on the graph, and we can call our shot when we find them because they will hit soon after. We put in 8 kokanee on our last trip in addition to rainbows and a 3-pound king. We have been either rolling shad for the rainbows or kings with the Pro-Troll Kokanee Killers or UV Apex lures at depths closer to 100 feet for the kokanee. Kyle Wise of Head Hunter Guide Service found easy rainbow action for quality trout running UV Apex lures, and they also boxed a 7-pound king. The kokanee and kings are deep while the rainbows are taken on similar gear higher in the water column. Good electronics are a must at this time of year. Bass fishing remains decent with jigs, plastics on the drop-shot, or topwater lures such as the Berkley Choppo 130 or DM Custom double buzzbait over wind-blown banks or coves along with in submerged wood. The lake dropped to 56%, and a buoy line has been installed outside of Fleming Meadows with the intent of moving the houseboats into deeper water. Some of the moorings are submerged, and boats have already destroyed their lower units by striking the submerged buoys. The lake dropped to 56%.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Kokanee fishermen are requested to diligently complete the kokanee/king salmon survey every trip at </w:t>
      </w:r>
      <w:hyperlink r:id="rId902" w:history="1">
        <w:r>
          <w:rPr>
            <w:rFonts w:ascii="times" w:eastAsia="times" w:hAnsi="times" w:cs="times"/>
            <w:i/>
            <w:color w:val="0077CC"/>
            <w:sz w:val="20"/>
            <w:u w:val="single"/>
            <w:shd w:val="clear" w:color="auto" w:fill="FFFFFF"/>
            <w:lang w:val="en-US" w:eastAsia="en-US" w:bidi="ar-SA"/>
          </w:rPr>
          <w:t>https://bit.ly/kokesandkings</w:t>
        </w:r>
      </w:hyperlink>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dropped to 10%, and the French Gulch Marina is only launch ramp with the low lake level. Bass fishing is still decent with topwater lures such as Spooks or Whopper Ploppers in the shallows to 15 feet of water. The water temperature is in the 80-degree range, and it is stained. Bass fishing is best around trees or boulders. Bluegill, catfish, and largemouth bass are providing the best action. No trout have been reported despite the Lake Isabella Kern Valley Chamber of Commerce Trout Derby continuing through September 6th. Information is available at </w:t>
      </w:r>
      <w:hyperlink r:id="rId894" w:history="1">
        <w:r>
          <w:rPr>
            <w:rFonts w:ascii="times" w:eastAsia="times" w:hAnsi="times" w:cs="times"/>
            <w:i/>
            <w:color w:val="0077CC"/>
            <w:sz w:val="20"/>
            <w:u w:val="single"/>
            <w:shd w:val="clear" w:color="auto" w:fill="FFFFFF"/>
            <w:lang w:val="en-US" w:eastAsia="en-US" w:bidi="ar-SA"/>
          </w:rPr>
          <w:t>https://www.kernrivervalley.com/2020-isabella-lake-fishing-derby</w:t>
        </w:r>
      </w:hyperlink>
      <w:r>
        <w:rPr>
          <w:rFonts w:ascii="times" w:eastAsia="times" w:hAnsi="times" w:cs="times"/>
          <w:color w:val="000000"/>
          <w:sz w:val="20"/>
          <w:lang w:val="en-US" w:eastAsia="en-US" w:bidi="ar-SA"/>
        </w:rPr>
        <w:t xml:space="preserve">. Buena Vista is kicking out crappie under lights at night with minijigs. Catfishing is slow, but bass can be taken on plastics on the drop-shot around structure. Pete Cormier of Bob's Bait in Bakersfield touted the lower Kern River as the top option in the region with largemouth and smallmouth bass along with catfish. The upper Kern River dropped from 162 to 106 cfs at Kernville, and the upper stretch of the river is even lower. It is as low as most long-time residents of the area have witnessed. The rainbows are holding in the pools, and you have to work stealthily from pool-to-pool with Power Bait, nightcrawlers, or salmon eggs fished with as light a weight as possible.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change has been the level of the lake as water releases have dropped the lake from 17% to 16% this week, and parts of the lake under several feet of water are now exposed. There are unmarked hazards throughout the shallow lake. Pete Cormier of Bob's Bait reported bluegill and crappie are possibilities along with spotted and largemouth bass. is a window for topwater in the early mornings before finesse techniques with Senkos or plastic work best. The bass have moved out into open water, holding on the available structure such as rockpiles. Recreational boating continues to be heavy despite low lake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1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keeps dropping, and it is currently at 15%. Bass fishing is up and down with a morning and evening topwater bite near structure before dropping to the bottom with plastics on a drop-shot or Texas-rig. In the Tule River, trout fishing remains excellent with dry flies, particularly terrestrials. Spin casting with nightcrawlers, spinners, spoons, or Power Bait has been excellent with the previous trout plants at upper and lower Balch Park.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bite remains tough for both numbers, but there have been some quality largemouth and spotted bass taken on the Berkley Choppo 130 topwater lure along steep banks with wood. A recent trout plant of 1000 pounds could bring out the big swimbait bite for quality largemouth and spotted bass. After first light, dropping to the bottom with finesse presentations of plastics or G-Money Jigs is best. Boat traffic remains very heavy, particularly on the weekends. Bagby, Horseshoe Bend, and McClure Point North launch ramps are closed due to water levels. The lake dropped from 31 to 29%.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Department of Fish and Wildlife trout plant of 2,000 pounds occurred two weeks ago and along with a Calaveras Trout Farm plant of 1,800 pounds, bank fishing is solid in the early morning and late afternoons with Power Bait, nightcrawlers, or Kastmasters working best from the Brush Pile, Handicapped Docks, or peninsula near the Marina in the early mornings while trollers are working blade/'crawler combinations, Wedding Rings, or Rapalas up the river arm. The holdover rainbows have migrated into the river arm in search of cooler water. Omega Nguyen of Mega Bait and Tackle in Lathrop reported anglers are drifting live minnows around structure for crappie. The annual fall Merced Irrigation Trout Derby is scheduled for Oct. 2-3.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3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steady at 43%, and the spotted bass are loading up on crawdads with crawdad-patterned crankbaits or large orange jigs working best along small rocks in the main lake. Recreational boating continues to dominate the lake, but it will cease in the coming weeks. Bluegill are thick around the shorelines. A few striped bass on the small side are found below Friant in the river.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kokanee are holding tight to structure, and it takes experience to entice the big fish to bite. Big Apex lures in UV or similar large lures at depths from 100 to 110 feet are producing the occasional large kokanee in the south end of the lake. Big rainbow trout to over 6 pounds are taken on the troll or at night under lights with nightcrawler/Power Bait combinations at 50 to 70 feet. Bass fishing is all about timing with the colder nights creating a better window for topwater with Spooks, Whopper Ploppers, or Poppers as the bass are starting to feed on shad. Wind in shady pockets is a key to finding a solid topwater bite. Finesse presentation of Senkos or plastics on the drop-shot are also effective during the day. The lake dropped from 43 to 41%, and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release water, and it dropped from 21 to 20% this week. Fishing action has been extremely quiet at the lake with bass holding in the deepest water near the dam or what is left of the river arm. Finesse presentations in deep water near the dam is the best bet for the spots. Trout trolling is slow with most boats heading to the high country for more consistent action. A trout plant is scheduled in the lower Kings River this week, but the water releases have created dangerous conditions with fast-moving water. The harvest zone is between the dam and Alta (Cobbles) Weir, and between Alta Weir and Highway 180 is a catch-and-release zone with a zero limit.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river dropped from 307 to 216 cfs near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Striper 2 Catfish 2 Bass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San Luis Reservoir continues to drop rapidly due to heavy water releases down the California Aqueduct, and it receded from 21% to 18% this week. The Dinosaur Point Launch ramp is the only place to put in a boat for the next few weeks until repairs are completed at the Basalt Recreation Area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Bill Sterling of the Sportsmen's Warehouse is a striped bass afficionado with his social media page, Striperz Gone Wild, and he was excited about the big stripers taken from the banks at Dinosaur Point or the Basalt Area with live grass shrimp in the afternoons towards the evenings. The linesides are loading up on the grass shrimp that make into the big lake and the aqueducts through increasingly salty conditions in the Delta.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Coyote Bait and Tackle in Morgan Hill said, "With the lake levels so low in the main lake, trollers are picking up quality stripers with P-Line Predators, Lucky Craft Pointer 100s, or Duo Realis 120s as the fish are concentrated. In the forebay, most anglers are working under the Highway 152 Bridge as the grass is thick throughout the lake. If you don't have waders, it is hard to find anyplace to cast without being in the grass. The California Aqueduct seems to have slowed down for stripers with most fishermen now targeting largemouth bass, but there is still action for those tossing swimbaits on a ½- or 3/4th -ounce jig head and dragging it along the bottom."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 George of Roger's Guide Service said, "The Basalt ramp #2 is still closed as the Park evaluates the road out to the launch, and hopefully it can be reopened in the next week or so. Boaters will need to launch at the west side Dinosaur Point launch #2 for now, but it may be moved again in a couple days to the final #3 launch ramp. The lake is expected to reach the low point capacity level fairly soon - where no more releases can be made. Overall, Fishing has been very tough for boaters, trolling or throwing reaction baits as the fish remain fairly inactive in response to the dropping water. Shore anglers using bait or shrimp are probably doing the best right now for school-sized fish. I had a guest cancellation this week due to the heat, but once again I decided to go scouting alone. I covered the whole lake for nine hours and only caught six fish with one of them going 40 inches and 20.3 pounds at about 60 feet. I released it in great shape on the Seaqualizer tool. Everyone's trolling numbers are down and finding fish seems to be the issue. Much of the lake is only 60 feet deep, and the fish can be anywhere out in the middle. The algae is heavy in some parts of the lake, and finding active fish is the key!"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San Luis, there are three wind warning and lake closure lights near the Basalt Entrance Station, Quien Sabe Point, and the Romero Visitor Center. At the O'Neill Forebay, the lights are located near the old Medeiros boat ramp and above the South Beach Area. Amber lights signify caution conditions for winds or other concerns while red lights indicate the lake is closed to boating and all vessels must immediately vacate the lake. The lake has dropped to 21%.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Fishermen have to get out on the water very early as boat traffic ramps up after 8 a.m. The recreational boat traffic will start to slow down with local schools starting back in session in the next few weeks. Holdover kokanee and rainbow trout are found in limited numbers by trollers from 5:30 to 7 a.m. behind the protection of the Buoy Line near the dam. Interest in fishing has diminished with the heavy boat traffic affecting the lake. The Sheriff's Motor Fee remains in effect. The lake dropped slightly to 67%.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road to Edison and Florence is open, but Edison is very low at 16% with Florence at 49%. Mammoth Pool dropped to 68%. Trout plants took place at Ward Lake, Portal Forebay, and Mono Creek last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said, "Shaver continues to be the place to go for kokanee. The water level continues to slowly recede causing trollers to be a little on their toes as the depths have changed somewhat. We have been picking up multiple limits still using Dick's Mountain Hoochies in orange and orange Mountain Tubes all tipped with corn behind a 5.7-inch Mountain Dodger in gold and orange foil and rainbow, with a setback of 30 to 40 feet. Last week we were at 55 to 60 down, this week we have dropped to a solid 62 feet deep. On Monday, we found them at 68 feet with a great bite. The week started out with a bang as the Giubbini Brothers, Bob, Rick and Mike, from Paso Robles, picked up their limits. It continued with multiple limits all week. The largest we had was a 19-inch koke caught by 9-year old Vivian Kerr of Los Angeles. Many of the kokanee are now in a pre-spawn mode. Trophy trout have been picked up near the dam along with catchables. The trout bite for shore fishermen has improved."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Michael Crayne of Valley Rod and Gun reported smallmouth bass to 18 inches taken near the rocks on finesse hair jigs near Road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has dropped from 70% to 68%.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Todd Wittwer of Kokanee.net Guide Service had 13-year old Jordan Otani of Dinuba over the weekend, and he said, "He is quite an accomplished fishermen who loves fishing and handles a rod with ease. He landed some quality kokanee on the boat."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Anglers are requested to complete the kokanee survey at </w:t>
      </w:r>
      <w:hyperlink r:id="rId902" w:history="1">
        <w:r>
          <w:rPr>
            <w:rFonts w:ascii="times" w:eastAsia="times" w:hAnsi="times" w:cs="times"/>
            <w:i/>
            <w:color w:val="0077CC"/>
            <w:sz w:val="20"/>
            <w:u w:val="single"/>
            <w:shd w:val="clear" w:color="auto" w:fill="FFFFFF"/>
            <w:lang w:val="en-US" w:eastAsia="en-US" w:bidi="ar-SA"/>
          </w:rPr>
          <w:t>https://bit.ly/kokesandkings</w:t>
        </w:r>
      </w:hyperlink>
      <w:r>
        <w:rPr>
          <w:rFonts w:ascii="times" w:eastAsia="times" w:hAnsi="times" w:cs="times"/>
          <w:color w:val="000000"/>
          <w:sz w:val="20"/>
          <w:lang w:val="en-US" w:eastAsia="en-US" w:bidi="ar-SA"/>
        </w:rPr>
        <w:t xml:space="preserve"> upon the completion of every trip to provide accurate information to the Department of Fish and Wildlife.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a trout plant is scheduled for this week, and this will help the shoreline action near the mouth of Rancheria Creek with Power Bait, nightcrawlers, or spinners. The lake is close to full at 97%, but water releases have started. Trollers are scoring planted rainbow trout with orange, silver/pink, or copper/orange spoons at depths to 20 feet with the kokanee holding as deep as 40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Kelly Brewer of the Wishon Village RV Park and Store said, "Both lakes are still fishing good, and trollers are scoring with Wedding Rings tipped with a nightcrawler behind a flasher or blade/'crawler combinations at depths to 40 feet while bank fishermen are picking up limits of trout with an assortment of Power Bait or nightcrawlers near the launch ramps or the dam." Michael Crayne of Valley Rod and Gun in Clovis found good action for rainbows and browns on crankbaits or spinners at the river inlet at Wishon. The water level at Wishon has dropped, and boats have to launch from the dirt. Courtright remains on the concrete ramp. Trout plants at both lakes are scheduled for the week of Aug. 15.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Halibut 3 Sand Dabs 3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Halibut fishing continues to be solid along the beaches south of the Half Moon Bay harbor while the most consistent action remains for rockfish. Salmon fishing out of the harbor requires a ride north of the Golden Gate to the Channel Buoys for the best opportunity to post a score.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Queen of Hearts out of Half Moon Bay Sport Fishing has been focusing upon rockfish with the slowdown in salmon action, and they posted a combined 22 limits of rockfish along with 6 ling cod on two trips at the end of the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Ankeny Street has also been focusing on rockfish south of the harbor before making some drifts along the beaches, and they posted 17 limits of rockfish including 5 cabezon along with 10 ling cod to 18 pounds and two bonus halibut to 17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Dennis Baxter of the New Captain Pete was out with 10 anglers for salmon on Saturday, and they came in with a ½-fish per rod with 5 salmon to 20 pounds. Earlier in the week, deckhand and social media expert, son Braden Baxter, said, "With salmon fishing being a bit on the slower side, we have used our days off to do some recreational fishing. We took my girlfriend, Kennedy Arnold of Half Moon Bay, out with my sister, Jenna, to do some local Half Moon Bay-style potluck fishing with fresh-dead squid for 10 halibut, 6 lings, and some quality bottom-grabbing rockfish. On an earlier trip, we scored six halibut and a bonus net pen salmon out in front of the harbor."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Captain Tom Mattusch of the Huli Cat has been up the coast conducting California Collaborative Fisheries Research Program trips out of Bodega Bay, but he will be back at the harbor at the start of the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Halibut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 Casting Guide Service reported, "Inshore waters have warmed considerably in the Monterey Bay. Temperatures were recorded as high as 65 degrees along the beaches this week. Prevailing south winds for the last week also contributed to a massive red tide bloom extending in some spots out to 120 feet of water. The algae bloom is so thick that visibility is reduced to as little as 15 inches on the surface. Needless to say, fish are not biting where the red tide is thick. Some clear areas can be found, and the deeper open ocean spots remain clear.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Charter operations such as Chris's Whale Watching and Fishing Trips from Monterey and the Kahuna from Moss Landing are turning left at Point Pinos where the water remains clear and rockfish limits are still the norm. In Santa Cruz, Stagnaro's Sportfishing and the six-pack Go Fish Santa Cruz are heading to the north of town. Wilder's Beach area has featured clear water and a good rockfish bite including blues, blacks, canaries, and vermilion. The six-pack vessel Miss Beth made most of their trips this week up to Franklin Point above Ano Nuevo where the water is clear. The boat is commonly limiting out before 10:00 a.m. with quality canaries, vermilion, and lingcod in the mix.</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Private boaters can find clear areas out past 60 feet of water. Many are bounce-balling or drifting bait for halibut, and still doing quite well on the big flatfish. Just east of the Santa Cruz Mile Buoy in 60-70 feet of water has been fairly consistent for halibut, and the Pleasure Point area down to Capitola is producing very well, especially for anglers using live bait. Big schools of medium-sized anchovies can be found for jigging up in that entire area. A good number of flatties were located from the Cement Ship down to Pajaro as well. Salmon fishing is very slow. A few die-hard salmon anglers are still giving it a go and catching a salmon or two here and there, usually by the Soquel or Pajaro Canyon edges.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Surcfcasters probably suffered the worst with the heavy red tide conditions lately. Reports this week featured skunks for most experienced surfcasters from all the beaches between Moss Landing and Santa Cruz. The algae bloom stretched all the way down to Monterey so surf fishing was mostly an exercise in futility on that side of the bay as well. By Sunday, some of the beach areas were cleaning up, Perch catch reports increased to two to ten fish for the experienced anglers, and a few small stripers were also reported from the Pajaro River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Hopefully the weather pattern has turned. With northwest winds blowing in the afternoons, and slight offshore winds resuming during the nighttime hours, the red tide should retreat and we can get back to our usual late-summer abundance-style fishing."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Golden Gate/San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3 Halibut 2 Striper 2 Rockfish 3 Halibut 2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It's all about quality right now on the Golden Gate salmon front with massive fish up to 45 pounds weighed in this week. As the bite varies from day-to-day, other party and private boats are starting to opt for rockfishing, either at the Farallon Islands or up the Marin coastline. The salmon have moved in towards the coast, and the next several weeks will continue to produce some of the largest fish of the year, if not in recent memory.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Trent Slate of Bite Me Charters out of Loch Lomond is a specialist on mooching for salmon, and he said, "We returned with 5 salmon between 20 and 30 pounds on Sunday, and we hit four of the big fish right off of the bat first thing in the morning. We dropped in on them with two 25-pound salmon on the first drift before picking up another fish per drift on the next two. It was a long day for the final fish of the day although the conditions look fantastic and we are marking salmon throughout. I think the boat pressure puts them down as we are picking them up at 20 to 30 feet on the mooched anchovies. Once the boat traffic stops in the late afternoon, the bite rebounds. One commercial fisherman out of Bolinas hadn't had a salmon all day long until after 4:00 p.m. when he boxed 7. Our previous trip produced a salmon at 38 pounds, gilled and gutted so it was over 40 pounds whole. This fish was 40 inches long and so thick throughout. My rod when off, and I handed it to a good customer who got his monies worth with a great fight before the salmon finally came to the net."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Jerad Davis of the Salty Lady came in with a solid fish per rod for 20 anglers on Friday, and he said, "The big slugs are found at Duxbury, and we started off picking up some slugs trolling there before the numbers weren't what I would have liked for the big boat. After moving over to the Channel Buoys, we also found some big slugs there along with some sma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q = quarter moon</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177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9" w:history="1">
        <w:r>
          <w:rPr>
            <w:rFonts w:ascii="times" w:eastAsia="times" w:hAnsi="times" w:cs="times"/>
            <w:b/>
            <w:bCs/>
            <w:i/>
            <w:color w:val="0077CC"/>
            <w:kern w:val="32"/>
            <w:sz w:val="28"/>
            <w:szCs w:val="32"/>
            <w:u w:val="single"/>
            <w:shd w:val="clear" w:color="auto" w:fill="FFFFFF"/>
            <w:lang w:val="en-US" w:eastAsia="en-US" w:bidi="ar-SA"/>
          </w:rPr>
          <w:t>Briefs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Cairns Post (Australia)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25, 2020 Thursday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Cairns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181" w:name="Body_89"/>
      <w:bookmarkEnd w:id="181"/>
      <w:r>
        <w:rPr>
          <w:rFonts w:ascii="times" w:eastAsia="times" w:hAnsi="times" w:cs="times"/>
          <w:b/>
          <w:color w:val="000000"/>
          <w:sz w:val="28"/>
          <w:lang w:val="en-US" w:eastAsia="en-US" w:bidi="ar-SA"/>
        </w:rPr>
        <w:t>Body</w:t>
      </w:r>
    </w:p>
    <w:p>
      <w:pPr>
        <w:spacing w:line="60" w:lineRule="exact"/>
        <w:rPr>
          <w:lang w:val="en-US" w:eastAsia="en-US" w:bidi="ar-SA"/>
        </w:rPr>
      </w:pPr>
      <w:r>
        <w:pict>
          <v:line id="_x0000_s1338"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Aquarium cafe opens DUNDEE'S Restaurant at the Cairns Aquarium will be reopening today. The restaurant will be closed on Monday and Tuesday, open for lunch on Wednesday to Sunday from 11.30am-3pm, open for dinner on Thursday to Saturday, 5.30pm-late and the cafe will be open Wednesday to Sunday, 10am-4pm. The restaurant tank will be joined by new permanent resident, Nico the nine-month-old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Five times over limit A 36-YEAR-OLD Innisfail man will face Innisfail Magistrates Court on Monday after he was allegedly busted driving almost five times over the legal limit. The man was intercepted by police at Goondi Hill about 3am on Wednesday for a roadside breath test. He was transported to Innisfail Police Station for further testing. It is alleged he returned a reading of 0.225 per cent BAC. The man was charged.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Libraries are e-busy CAIRNS residents have turned increasingly to online borrowing with Cairns Libraries reporting a marked increase in the use of digital resources. Digital resource figures for May 2020 compared to the same period last year revealed a 54 per cent increase in eBook and eAudio book loans through the Borrow Box App, and a 106 per cent increase in digital loans via the RBDigital App.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There was also a 15 per cent rise in borrowing eMagazines and a 260 per cent increase in eMovies.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Motorbike stolen TABLELANDS police are investigating after a motorbike was stolen from a Tolga property at the weekend. The Honda CB600 motorbike with Queensland registration plates VO797 was stolen from a Tolga Road address some time between June 20-21. The motorbike had the word 'Hornet' on the tank. Police urged anyone with information to contact police and quote reference number QP2001295876.</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280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6" w:history="1">
        <w:r>
          <w:rPr>
            <w:rFonts w:ascii="times" w:eastAsia="times" w:hAnsi="times" w:cs="times"/>
            <w:b/>
            <w:bCs/>
            <w:i/>
            <w:color w:val="0077CC"/>
            <w:kern w:val="32"/>
            <w:sz w:val="28"/>
            <w:szCs w:val="32"/>
            <w:u w:val="single"/>
            <w:shd w:val="clear" w:color="auto" w:fill="FFFFFF"/>
            <w:lang w:val="en-US" w:eastAsia="en-US" w:bidi="ar-SA"/>
          </w:rPr>
          <w:t>Cops Looking For 'Large Apex Predator' On The Loose Finds This At Public Park</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International Business Times News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27, 2020 Monday 11:45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83" w:name="Body_90"/>
      <w:bookmarkEnd w:id="183"/>
      <w:r>
        <w:rPr>
          <w:rFonts w:ascii="times" w:eastAsia="times" w:hAnsi="times" w:cs="times"/>
          <w:b/>
          <w:color w:val="000000"/>
          <w:sz w:val="28"/>
          <w:lang w:val="en-US" w:eastAsia="en-US" w:bidi="ar-SA"/>
        </w:rPr>
        <w:t>Body</w:t>
      </w:r>
    </w:p>
    <w:p>
      <w:pPr>
        <w:spacing w:line="60" w:lineRule="exact"/>
        <w:rPr>
          <w:lang w:val="en-US" w:eastAsia="en-US" w:bidi="ar-SA"/>
        </w:rPr>
      </w:pPr>
      <w:r>
        <w:pict>
          <v:line id="_x0000_s1341"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Jul 27, 2020( International Business Times News: </w:t>
      </w:r>
      <w:hyperlink r:id="rId917" w:history="1">
        <w:r>
          <w:rPr>
            <w:rFonts w:ascii="times" w:eastAsia="times" w:hAnsi="times" w:cs="times"/>
            <w:i/>
            <w:color w:val="0077CC"/>
            <w:sz w:val="20"/>
            <w:u w:val="single"/>
            <w:shd w:val="clear" w:color="auto" w:fill="FFFFFF"/>
            <w:lang w:val="en-US" w:eastAsia="en-US" w:bidi="ar-SA"/>
          </w:rPr>
          <w:t>http://www.ibtimes.com</w:t>
        </w:r>
      </w:hyperlink>
      <w:r>
        <w:rPr>
          <w:rFonts w:ascii="times" w:eastAsia="times" w:hAnsi="times" w:cs="times"/>
          <w:color w:val="000000"/>
          <w:sz w:val="20"/>
          <w:lang w:val="en-US" w:eastAsia="en-US" w:bidi="ar-SA"/>
        </w:rPr>
        <w:t xml:space="preserve"> Delivered by Newstex)  Police officers, who were informed about the sighting of a "large apex predator"in the small town of Horsham in England, arrived there to find a stuffed toy that appeared like a black-furred big cat from a distance.Horsham Police Department was alerted about a "big cat on the loose" at a public park in West Sussex. Officials arrived at the park to find a black panther-like animal clinging to a park bench. </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But the big cat turned out to be a stuffed toy when officers inched closer to it.The police department posted about the incident on Twitter on Friday, July 24. "Reports of a large apex predator in the Steyning area turned out to be true," the department said, sharing a photo of the 'predator' taken from a distance. "It may be a stuffed toy, but the attending officers didn't necessarily know that at first."The apex predators are at the top of a food chain and they can kill and eat the largest prey animals in their environment with little fear of being hunted by another animal. They includetiger, lion,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crocodile.In Britain, there were previous similar instances wherein the "apex predators" turned out to bestuffed toys. It was only in May2019, that Royal Society for the Prevention of Cruelty to Animals was called to rescue a tiger being kept in a cramped cage[1] in Devon, Southwest England. The tiger, to their surprise, turned out to be a stuffed toy.The Friday incident left Twitter users in splits. "This should be enough proof that I really need to read the entire tweet before I look at the photo attached,"one person commented[2]. "My god that looks real," said another. Bengal tiger Photo: Pixabay [ 1]: </w:t>
      </w:r>
      <w:hyperlink r:id="rId918" w:history="1">
        <w:r>
          <w:rPr>
            <w:rFonts w:ascii="times" w:eastAsia="times" w:hAnsi="times" w:cs="times"/>
            <w:i/>
            <w:color w:val="0077CC"/>
            <w:sz w:val="20"/>
            <w:u w:val="single"/>
            <w:shd w:val="clear" w:color="auto" w:fill="FFFFFF"/>
            <w:lang w:val="en-US" w:eastAsia="en-US" w:bidi="ar-SA"/>
          </w:rPr>
          <w:t>https://www.devonlive.com/news/devon-news/rspca-called-out-tiger-cramped-2856439</w:t>
        </w:r>
      </w:hyperlink>
      <w:r>
        <w:rPr>
          <w:rFonts w:ascii="times" w:eastAsia="times" w:hAnsi="times" w:cs="times"/>
          <w:color w:val="000000"/>
          <w:sz w:val="20"/>
          <w:lang w:val="en-US" w:eastAsia="en-US" w:bidi="ar-SA"/>
        </w:rPr>
        <w:t xml:space="preserve"> [ 2]: </w:t>
      </w:r>
      <w:hyperlink r:id="rId919" w:history="1">
        <w:r>
          <w:rPr>
            <w:rFonts w:ascii="times" w:eastAsia="times" w:hAnsi="times" w:cs="times"/>
            <w:i/>
            <w:color w:val="0077CC"/>
            <w:sz w:val="20"/>
            <w:u w:val="single"/>
            <w:shd w:val="clear" w:color="auto" w:fill="FFFFFF"/>
            <w:lang w:val="en-US" w:eastAsia="en-US" w:bidi="ar-SA"/>
          </w:rPr>
          <w:t>https://twitter.com/btnbluestwos/status/1286493285297598464</w:t>
        </w:r>
      </w:hyperlink>
      <w:r>
        <w:rPr>
          <w:rFonts w:ascii="times" w:eastAsia="times" w:hAnsi="times" w:cs="time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382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times" w:eastAsia="times" w:hAnsi="times" w:cs="times"/>
            <w:b/>
            <w:bCs/>
            <w:i/>
            <w:color w:val="0077CC"/>
            <w:kern w:val="32"/>
            <w:sz w:val="28"/>
            <w:szCs w:val="32"/>
            <w:u w:val="single"/>
            <w:shd w:val="clear" w:color="auto" w:fill="FFFFFF"/>
            <w:lang w:val="en-US" w:eastAsia="en-US" w:bidi="ar-SA"/>
          </w:rPr>
          <w:t>Fishing report, July 28-Aug. 3: West-side waterways good for striper and catfish</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4274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85" w:name="Body_91"/>
      <w:bookmarkEnd w:id="185"/>
      <w:r>
        <w:rPr>
          <w:rFonts w:ascii="times" w:eastAsia="times" w:hAnsi="times" w:cs="times"/>
          <w:b/>
          <w:color w:val="000000"/>
          <w:sz w:val="28"/>
          <w:lang w:val="en-US" w:eastAsia="en-US" w:bidi="ar-SA"/>
        </w:rPr>
        <w:t>Body</w:t>
      </w:r>
    </w:p>
    <w:p>
      <w:pPr>
        <w:spacing w:line="60" w:lineRule="exact"/>
        <w:rPr>
          <w:lang w:val="en-US" w:eastAsia="en-US" w:bidi="ar-SA"/>
        </w:rPr>
      </w:pPr>
      <w:r>
        <w:pict>
          <v:line id="_x0000_s134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Delta bass and striper action good, Alan Fong said. Wishon and Courtright rainbows continue pumping out limits, Kelly Brewer reported. New Melones kokanee and bass bites keeping anglers busy, Kyle Wise said. Shaver kokanee on an early bite, Dick Nichols reported. Success bass bite improved, Chuck Stokke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Mickey Clements of Coyote Bait in Morgan Hill said, "There is a lot of bait in the aqueduct right now, and anglers are still tossing Magnum Flukes on a ½- or 3/4-ounce jig head and dragging them through the bottom of the channel. Michael Crayne of Valley Rod and Gun in Clovis reported Cody Greer of the shop has been finding such with a topwater rat for largemouth and striped bass to 6 pounds in Fresno Slough near Mendota. The hydrilla and hyacinth is very heavy past the boat launch.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southern aqueduct in Kern County, Pete Cormier of Bob's Bait in Bakersfield said, "We have a number of fishermen heading to the aqueduct, but they are complaining about the grass and floating debris with the slow, moving water. The leading catfish in our July Catfish Derby is 12.5 pounds taken out of the aqueduct."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Algae blooms are springing up in the low, stagnant waters. Catfishing is the only game in town with cut baits or chicken livers at night from the banks near the launch ramps or under lights at night in the murky water. Eastman held at 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Catfish 2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Similar to Eastman, blue-green algae is taking over the shallow, stagnant waters. The only game in town remains catfish under lights at night in the off-color water or during the evening hours from the banks with chicken livers, nightcrawlers, or cut baits. The lake dropped from 11% to 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King salmon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 Smith of Gold Country Sport Fishing was on Don Pedro this week for 14 kokanee and 10 rainbow trout for his clients with some of the kokanee approaching 2.5 pounds. He said, "The kokanee have really dropped down as we started out at 65 to 75 feet, but they started biting right away. We had three rods go off, and within another minute, the fourth rod went off. There were only a few boats trolling, and we had relative peace until the recreational fleet came out with jet skiers running right by us instead of staying at least 200 yards off. The combination of Pro-Troll's Kokanee Killers along with J-Pex lures behind a Mack's Sling Blade continue to work for us. We dropped down as the day went on, and we even landed a rainbow at 90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fishermen are requested to diligently complete the kokanee/king salmon survey every trip at bit.ly/kokesandkings.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"Bass fishing is decent with jigs, plastics on the drop-shot, or topwater lures such as the Berkley Choppo 130 or DM Custom double buzzbait over wind-blown banks or coves along with in submerged wood. The lake dropped to 58%, and a buoy line has been installed outside of Fleming Meadows with the intent of moving the houseboats into deeper water. Some of the moorings are submerged, and boats have already destroyed their lower units by striking the submerged buoys.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3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drop, and it is currently at 11%. Pete Cormier of Bob's Bait in Bakersfield reported largemouth bass to 12 pounds have been landed within the past few weeks, and the bass are hugging structure with the low water levels. Deep-diving crankbaits, underspins, jerkbaits, jigs or big plastic worms such as 10-inch Berkley Power Worms are effective. Crappie are found in open water by trollers seeking the holdover rainbow trout. Catfishing is another solid option with the low, warm water with Triple S Dip Bait in Blood Formula along with frozen shad. Information on the annual Lake Isabella Kern Valley Chamber of Commerce Trout Derby is available at </w:t>
      </w:r>
      <w:hyperlink r:id="rId894" w:history="1">
        <w:r>
          <w:rPr>
            <w:rFonts w:ascii="times" w:eastAsia="times" w:hAnsi="times" w:cs="times"/>
            <w:i/>
            <w:color w:val="0077CC"/>
            <w:sz w:val="20"/>
            <w:u w:val="single"/>
            <w:shd w:val="clear" w:color="auto" w:fill="FFFFFF"/>
            <w:lang w:val="en-US" w:eastAsia="en-US" w:bidi="ar-SA"/>
          </w:rPr>
          <w:t>https://www.kernrivervalley.com/2020-isabella-lake-fishing-derby</w:t>
        </w:r>
      </w:hyperlink>
      <w:r>
        <w:rPr>
          <w:rFonts w:ascii="times" w:eastAsia="times" w:hAnsi="times" w:cs="times"/>
          <w:color w:val="000000"/>
          <w:sz w:val="20"/>
          <w:lang w:val="en-US" w:eastAsia="en-US" w:bidi="ar-SA"/>
        </w:rPr>
        <w:t>. The virtual derby will run through September 6th. The French Gulch Marina is only launch ramp with the low lake level. Buena Vista remains slow overall, but carp are taken on dough baits from the shoreline along with the occasional catfish on chicken livers. The upper Kern River is still flowing at over 93 cfs at Kernville, and it's a matter of working from pool to pool with Power Bait, nightcrawlers, or salmon eggs fished with as light a weight as possible. The upper river in the 20-Mile stretch has been best for fly fishermen with dry flies or Woolly Buggers. The lower Kern River has far more water, and the action has been good for catfish and bass with the bass on Senkos, jigs, or plastics with catfish on cut baits or dip 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change has been the level of the lake as water releases have dropped the lake from 20% to 19% this week, and there are unmarked hazards throughout the shallow lake. Few bass fishermen are targeting the lake with the dropping water levels. There is a window for topwater in the early mornings before finesse techniques with Senkos or plastic work best. The bass have moved out into open water, holding on the available structure. Recreational boating continues to be heavy despite low lake levels.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the Sequoia Fishing Company in Springville said, "Bass fishing has improved even with the lake dropping. Anglers are working the submerged trees and rocky points with plastics on the drop-shot, crankbaits, and jigs for smaller bass. The big boys are submerged and being finicky." Recreational boating continues to be heavy with the triple-digit temperatures plaguing the Central Valley, and the lake dropped to 17%.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Tule River, Stokke said," The river is still fishing excellent on spinners while fly fishermen are scoring with Woolly Buggers or dry flies, and there are some 14-inch plus browns being landed." Balch Park upper and lower is scheduled for trout plants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bass bite remains tough with 77 kayaks hitting the lake on Sunday during the Yak-A-Bass event won by Tas Moua with a limit at 90.25 inches. Ryan Cook of Ryan Cook's Fishing said, "A few decent fish are taken on topwater lures along steep banks with wood before dropping to the bottom with finesse presentations of plastics or G-Money Jigs." 900 pounds of trout were released into the lake last week. Boat traffic remains very heavy, particularly on the weekends. Bagby, Horseshoe Bend, and McClure Point North launch ramps are closed due to water levels. The lake dropped from 34% to 32%.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Department of Fish and Wildlife trout plant of 2,000 pounds occurred last week, and combined with 1,800 pounds of rainbow trout from Calaveras Trout Farm, a total of 3,800 pounds were released last week. Bank fishing is best in the early morning and late afternoons. Power Bait, nightcrawlers, or Kastmasters are working best from the Brush Pile, Handicapped Docks, or peninsula near the Marina in the early mornings while trollers are working blade/'crawler combinations, Wedding Rings, or Rapalas up the river arm. The holdover rainbows have migrated into the river arm in search of cooler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Striped bass 1 Shad 1 Bluegill 2 Crappie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full moon slowed down the bass bite, but there is some action with 5-inch swimbaits or 4-inch topwater lures in low-light conditions. Plastics on the drop-shot in shad patterns is another option." Water releases have dropped the reservoir level to 43%, and water is running fast down the San Joaquin River, creating unsafe conditions for shore fishermen at the Broken Bridge. Recreational boating continues to dominate the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Crappie 2 Catfish 2 Trout 2 Kokanee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was back out on his home lake of New Melones after waiting for a few days for the lake to recover from heavy fishing pressure from the recent derby. He said, "It didn't disappoint. We had to weed through some smaller fish, but we found the quality as the late season kokanee are showing up from 70 to 85 feet and deeper with a few from 100 to 105 feet. With the bait balls showing up, the big rainbows are also here." Wise continues to use his combination of Apex or J-Pex lures behind a gold Mag Tackle's Stealth dodger.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next scheduled Kokanee Power Derby is Aug. 17 at Bullards Bar, but due to rapidly dropping lake levels and the inaccessibility of an adequate launch ramp for multiple participants, the derby may be relocated once again. The original derby on this date was scheduled for Stampede, but low water conditions and small kokanee forced the initial rescheduling.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bass, Ryan Cook of Ryan Cook's Fishing said, "There is still a solid topwater bite with the DM Custom double buzz bait in the shallows around wood while other bass are suspended on submerged wood with 4.5-inch shad patterned plastics on the drop-shot. 3/4-ounce Hopkins Spoons or Tailspinners in the middle of the creek channels are another option along with jigs or tubes near main lake points." The lake dropped from 47% to 45%, and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is releasing water at a rapid clip, dropping from 24% to 23% this week, creating dangerous conditions for shore fishermen on the lower Kings due to swift water. Michael Crayne of Valley Rod and Gun said, "There have been some quality largemouth bass taken in the main lake by experienced fishermen, but the majority of bass are of the small variety found in the deepest portions of the lake near the dam or in the cooler water near the mouth of the river. The bass are holding on structure and seeking shade with the warm water conditions and triple-digit daytime temperatures." Recreational boating remains high.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River, the last trout plant was last week with no future plants on the schedule, and anglers have to be very cautious with the high flows. The harvest zone is between the dam and Alta (Cobbles) Weir, and between Alta Weir and Highway 180 is a catch-and-release zone with a zero limit. The river dropped from 345 to 234 cfs near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has dropped from 26% to 23% during the past week, and Roger George of Roger's Guide Service said, "Falling water levels, wind, and a full moon have all slowed the overall bite to a slow crawl for trollers, reaction and bait anglers. The Dinosaur Point dock has already been moved to the second location, and the Basalt dock looks like it will be relocated very soon, too. I would highly suggest having a 4x4 vehicle right now especially if launching at the Basalt ramp due to heavy mud. The park's heavy equipment operators are cleaning the dock areas regularly, but the falling water puts the dock out further every day. With all the wind lately, the new Basalt dock could be a problem -- especially when loading since the dock will be pointing to the west, right where the rollers usually come from with a northwest wind. Finding fish has been the problem anglers are having as most all of the regular islands, humps and points they usually fish are already out of water. The fish continue to react to the falling water by suspending in deeper water or just shutting off entirely. It's been one of the toughest bites I've seen for quite a while. The wind seems to come up just about every day after 12:00 p.m. with calm conditions followed by heavy northerly winds."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Mickey Clements of Valley Rod and Gun in Clovis reported some very large striped bass have been caught-and-released from the banks near Dinosaur Point with anchovies. He said, "There were stripers at 42 and 44 inches reported, and bait fishermen have the upper hand right now." In the O'Neill Forebay, Clements reported, "Grass is growing rapidly along the shorelines, and anglers are avoiding the Check 12 area due to the grass. Most interest is occurring around the rockwall and the openings around Highway 33 with pile worms, anchovies, or sardines." Fishermen continue to cull through many shakers for a legal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San Luis, there are three wind warning and lake closure lights near the Basalt Entrance Station, Quien Sabe Point, and the Romero Visitor Center. At the O'Neill Forebay, the lights are located near the old Medeiros boat ramp and above the South Beach Area. Amber lights signify caution conditions for winds or other concerns while red lights indicate the lake is closed to boating and all vessels must immediately vacate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Recreational boating remains extremely high, and the only time when trollers can access the lake is in the early mornings behind the protection of the Buoy Line near the dam. Interest in fishing has diminished with the heavy boat traffic affecting the lake. The Sheriff's Motor Fee remains in effect. The lake held at 68%.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road to Edison and Florence is open, but Edison is very low at 17% with Florence at 53%. Mammoth Pool dropped to 74%. Trout plants are scheduled at Ward Lake, Portal Forebay, and Mono Creek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 continues to be a bright spot for kokanee in the Central Sierra, and there is great anticipation for a successful tournament in a few months during the annual Kokanee Power Derby on Sept. 11.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said, "The dawn before sunrise has been the secret for catching up to three limits of kokanee. It's a must to be out around 5 a.m. Once the sun hits the water, it's one here and one there. We are still fishing in the vicinity of the Point down 45 to 55 feet using Dick's Orange Tubes or hoochies tipped with scented corn, behind a 5.7-inch gold and orange or watermelon Dick's Mountain Dodger.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was multiple limits all week. On Thursday, Scott Yeager took his son, Jake and granddaughters, 8-year old Brielle and 5-year old Eisley from Coalinga, out with me. The girls caught three limits of kokanee ranging from 15 to 17 inches, and their first 10 were in the boat by 7:30 a.m. and the rest by 9:30 a.m. The big kokanee for us this week was an 18.5-inch fish caught by Sanger High football player Brady Stoval. The trout bite trolling has been better, but we have been targeting kokanee with a few throwback rainbows."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Tom Oliveira of Tom Oliveira's Fishing was out on the lake over the weekend, and he said, "I fished with Peter Castanos and his son Wyland for quick limits of kokanee with most being 16 to 17.5 inches. Mag Tackle's Gold Dodgers with orange hoochies were the best setup. The fishing was great early before tapering off around 7 a.m. On Sunday, Greg Burke and Dave Fry brought their niece and daughter Maddie and Katie for limits of kokanee, and Dave landed a 5-pound 6-ounce trophy rainbow using the same lures as the previous day, but it took longer to get our 20 fish. Our best spots were the Point and in Rock Haven Cove."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At Huntington, trollers are finding planted rainbows or small kokanee are found near the dam with similar tackle at 20 feet in depth for trout and 38 for kokanee. A trout plant last week spurred on improved action from the banks near Rancheria Creek with Power Bait, nightcrawlers, or spinners The lake is at 99%, and the docks are in the water at the launch ramp.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Kelly Brewer of the Wishon Village RV Park and Store said, "Wishon is pretty low as boats are now launching on the dirt ramp. Courtright is still on the ramp with the docks in the water. Fishing is good at both lakes with anglers picking up limits of trout with an assortment of Power Bait or nightcrawlers from the bank while trollers are scoring with Wedding Rings tipped with a nightcrawler behind a flasher or blade/'crawler combinations at depths to 40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Courtright Reservoir, Dick's Tackle Pro Staffer, Jay Irvine of Visalia, took College of the Sequoias baseball coach Jody Allen for 25 planter size trout from 10 to 12 inches within three hours using Dick's Trout Busters in orange/green or a chartreuse spinner behind a Paulina Peak Arnold Palmer Peak Performance dodger back between 105 and 135 feet did well. The surface water temp is about 63 degrees so the trout are not real deep.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No additional talk of bluefin tuna out of Half Moon Bay this week, but the end of July in 2020 set off a brief, but intense, spurt of bluefin fever out of this port. History could repeat itself. In the meantime, Half Moon Bay party boats are heading as far north as the Shipping Channels above the Golden Gate to get in in the best action for salmon while the table is set off of Pacifica, but the salmon remain scarce.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Dennis Baxter of the New Captain Pete had a small load of 5 anglers on Thursday, and he started out above Egg Rock to find good sign of salmon with loaded of anchovies, but the guest of honor didn't arrive on the scene once again. He said, "We tried six different spots on the south side above Egg Rock before biting the bullet and making the run up to the Channel Buoys. We arrived late, but we ended up with 7 salmon to 33 pounds with plenty of opportunities for limits provided. We landed five quality halibut off of Half Moon Bay earlier in the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Tom Mattusch of the Huli Cat said, "We started off salmon trolling off of Pedro Point with only a few fish being landed before we decided to make the long run north to the Channel Buoys. We ended up with 11 salmon for 9 anglers with plenty of missed opportunities due to not keeping pressure on the fish, buttoned down the drag, or not reeling when the opportunity presented itself. Jennifer Bachholm from Santa Rosa did come through with a limit of salmon to 8 pounds on straight bait. We went rockfishing off of San Gregorio on Sunday in 150 feet of water for 11 limits of rockfish and 9 ling cod, and we have research trips for the California Collaborative Fisheries Research Program (CCFRP) on Tuesday, Wednesday, and Thursday in the closed zones. Clara Ricabal from Western Outdoor News will be out on Tuesday's research trip. These research trips have provided accurate science in determining groundfish stocks as data has been collected over the past 15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4 Striper 2 Halibut 3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 Casting Guide Service reported, "Salmon anglers in the Monterey Bay area are getting frustrated. There are still fish in the bay, but they're scattered and difficult to find from one day to the next. The most productive areas bounce from Mulligan's Hill, then up towards the Pajaro and Soquel Holes. Last week saw a few good catches straight out from the Santa Cruz Harbor in relatively shallow water of 120 feet or so. Quite a few Coho (silver) salmon are in the mix, especially in the shallows. It's great to see the Coho population apparently on the rebound, and hard to release one when it's the only salmon seen that day. To avoid injuring these fish, anglers are advised to leave Cohos in the water for release without netting them or letting them hit the boat deck. Sliding a gaff down the leader line and popping the barbless hook is a great way to affect a safe release.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Increasing numbers of anglers are turning towards the inshore halibut fishery as the salmon numbers wane. There are plenty of halibut in the bay with fish reported caught from the shoreline by surfcasters as well as power boat and fishing kayaks hooking up in 30 to70 feet of water. Drifting live bait is the classic technique for halibut hunters. Schools of four- to six-inch anchovies are moving into the shallows, right up to the beach this week. A few anglers found small squid spawns from the Capitola to Pajaro areas. Jigging up live squid and using them for halibut is a guaranteed killer technique and has the added benefit of possibly attracting a stray white seabass or two. An increasing number of boaters are using the bounce-ball technique. Employing a three-way rig with enough weight to keep it at the bottom, they will run a dodger with a hoochie or bait behind it. This approach has the advantage of covering more territory, and the fish literally hook themselves as the boat slow-trolls.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few charter operations are taking the risk of targeting halibut for their clients with some decent numbers coming in. Carol Jones from Kahuna Sportfishing had a good report on Saturday saying, "Our private charter group of 14 wanted to fish in the bay so we decided to do a little halibut fishing. It paid off as they landed seven halibut, lost a few, missed some. All in all, a great day on the water!" Rodney Armstrong at Santa Cruz Coastal Charters is another skipper willing to take the gamble. This week, Armstrong reported, "Today we went halibut fishing. We trolled due to the amount of dog sharks. We ended up with three nice halibut and four nice petrale sole. We still ended up hooking about five dog sharks. Yesterday's trip was a light-tackle rock fish and halibut combo. It went well we had seven early rockfish limits before trolling for five halibut and a pair of petrale sole." Armstrong is featuring light spinning gear on select rockfish trips. Clients still pick up plenty of filets for the freezer when they limit out, and the action is so much more exciting on light gear.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As mentioned above, baitfish are showing up in increasing numbers along the beaches. The bait includes tiny juvenile smelt but is transitioning to schools of medium-sized anchovies. There are plenty of barred surf perch at most beaches with very few jumbos in the mix. Using the two-inch Berkley GULP! Sandworms almost guarantees success for surfcasting perch. Big game from the beaches this week was limited mostly to halibut with perhaps one out of five being keeper-sized. No idea where the stripers are, but we've received no reports from either side of the bay for striped bass action."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Salmon 2 Halibut 2 Striper 3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3 Sturgeon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salmon bite remains up and down with limits one day followed by a much scratchier bite the following day. This past weekend was a perfect example as both Captains Steve Mitchell of Hook'd Up Sport Fishing and Trent Slate of Bite Me Charters put their clients onto limits of salmon on Saturday despite rough ocean conditions, but on Sunday, they were scratching for a fish per rod. The Shipping Channel between Buoy 1 and 2 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q = quarter moon</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484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times" w:eastAsia="times" w:hAnsi="times" w:cs="times"/>
            <w:b/>
            <w:bCs/>
            <w:i/>
            <w:color w:val="0077CC"/>
            <w:kern w:val="32"/>
            <w:sz w:val="28"/>
            <w:szCs w:val="32"/>
            <w:u w:val="single"/>
            <w:shd w:val="clear" w:color="auto" w:fill="FFFFFF"/>
            <w:lang w:val="en-US" w:eastAsia="en-US" w:bidi="ar-SA"/>
          </w:rPr>
          <w:t>HOMEMADE BREW; Mexican corridos with a trap beat: The future of L.A. music might be emergent music label Rancho Humilde.</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23, 2021 Sunday</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Los Angeles Times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SUNDAY CALENDAR; Entertainment Desk; Part E; Pg. 1</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1865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Suzy Exposito</w:t>
      </w:r>
    </w:p>
    <w:p>
      <w:pPr>
        <w:keepNext/>
        <w:spacing w:before="240" w:after="0" w:line="340" w:lineRule="atLeast"/>
        <w:ind w:left="0" w:right="0" w:firstLine="0"/>
        <w:jc w:val="left"/>
        <w:rPr>
          <w:lang w:val="en-US" w:eastAsia="en-US" w:bidi="ar-SA"/>
        </w:rPr>
      </w:pPr>
      <w:bookmarkStart w:id="187" w:name="Body_92"/>
      <w:bookmarkEnd w:id="187"/>
      <w:r>
        <w:rPr>
          <w:rFonts w:ascii="times" w:eastAsia="times" w:hAnsi="times" w:cs="times"/>
          <w:b/>
          <w:color w:val="000000"/>
          <w:sz w:val="28"/>
          <w:lang w:val="en-US" w:eastAsia="en-US" w:bidi="ar-SA"/>
        </w:rPr>
        <w:t>Body</w:t>
      </w:r>
    </w:p>
    <w:p>
      <w:pPr>
        <w:spacing w:line="60" w:lineRule="exact"/>
        <w:rPr>
          <w:lang w:val="en-US" w:eastAsia="en-US" w:bidi="ar-SA"/>
        </w:rPr>
      </w:pPr>
      <w:r>
        <w:pict>
          <v:line id="_x0000_s134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A QUIET, hedge-lined block in Downey, the affluent, now majority-Latino suburb in southeast L.A., Jimmy Humilde, CEO of Rancho Humilde Records, is putting the finishing touches on the latest addition to his lavish home: an indoor shark tank. Soon to house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a gray shark, the aquarium sits at the base of a white marble staircase, crowned by a painted fresco of cherubs and a single eagle flying between fluffy clouds. The eagle pays tribute to Humilde's late father.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thing that I promised myself is that, if I made it, I wasn't leaving the hood -- now I'm two minutes away," says Humilde, 41. "That's where I get the good tacos."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During the pandemic, the mansion he shares with his wife and two children became the temporary headquarters for his homegrown independent label, which over the past couple of years has disrupted and conquered the highly competitive and often insular world of regional Mexican music. The house has even served as a luxe pandemic crash pad for some of the young artists -- from Sonora to Miami to South Central L.A. -- that he signed to the label. "They go crazy for the trampoline," he says, waving a tattooed arm toward the backyard.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Dressed in casual blue jeans, a black T-shirt and a fitted cap that reads "Humilde," he swans across the property, past the pool and toward a garage the size of a full mechanic shop. There, he keeps more than a dozen 1960s Chevy Impalas, freshly polished and painted in splashy reds, blues and greens. The cars feature prominently in the music video for "Feeling Good," a 2020 collaboration between Rancho Humilde stars Natanael Cano and Ovi, Chicana rapper Snow Tha Product and Long Beach legend (and regional Mexican music superfan) Snoop Dogg. Humilde couldn't help but appear in the video, gleefully manning the wheel of a teal lowrider.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can take the homeboy out the hood," says Humilde, flashing his Cartier watch. "But you can't take the hood out the homeboy."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Co-founded in 2011 with his friend Jose "JB" Becerra, Rancho Humilde has more than 80 acts who share one mission: to evolve the regional Mexican music tradition for a younger, more bicultural generation of fans. The label champions artists whose heritage is not just reflected in corridos, the gritty Mexican folk ballads that narrate the inner lives of hustlers, immigrants or ordinary people trying to survive, but also in the sounds and styles of their favorite rappers from the United States. The resulting blend is described as "corridos tumbados," or "trap corridos."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like a new era of hip-hop," says Humilde. "This genre came in and reshaped the Mexican sound."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a departure from regional Mexican music's establishment, which favors analog interpretations of norteno, mariachi and banda sounds. After prominent bands like Los Tigres del Norte or Los Tucanes de Tijuana mainstreamed corridos by spinning epic desert tales about real-life drug lords and smugglers -- narcocorridos -- the trap-infused corridos on Rancho Humilde connect more with young city dwellers. In recent years, albums by Cano, Fuerza Regida and Junior H have surpassed many legacy acts on the regional Mexican Billboard charts, tallying hundreds of millions of streams with their streetwise corridos. "The L.A. vibe is our secret sauce," says Humilde.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rise of Rancho Humilde is inextricable from the larger growth spurt happening in regional Mexican music. According to a 2021 Chartmetric study, among the share of Top 100 artists on YouTube, regional Mexican music grew by 30% in 2020. That same year, Apple Music reported a 30% uptick in regional Mexican streams, and Spotify reported 1.8 billion annual streams of regional Mexican songs. "Regional Mexican as we know it is redefining itself and expanding its reach across borders," says Spotify's head of Latin, Monica Herrera Damashek.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skip radio and television promo, because what we do speaks directly to the people," explains Humilde, who has doggedly promoted his artists on YouTube and Instagram. "We still use the regional [Mexican] instruments, but our movement comes from urban life, the city life. At this point, calling what we do 'regional Mexican'... is like calling reggaeton salsa."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GREW UP in once-multicultural Venice. "My best friends growing up were Black, Mexican and a white dude named Sean," he says. He tried his hand at a few different instruments, hoping to play in a corrido band someday, "but I was no good at any of them," he laments. "When I heard Chalino Sanchez at 14, I fell in love with the whole corrido movement, the same way I fell in love with N.W.A. But at the time, Spanish music wasn't in. Everyone was into rap and house music."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dropped out of high school to begin working the flyer party circuit in the '90s . There, he studied the world of L.A. nightlife harder than he had any subject in school. Whether it was a hip-hop house party or a warehouse rave, Humilde promoted it. It was through his other job at a taco truck that he forged connections with the city's Mexican American community, who at the time preferred to dance to banda music. He met his business partner, Becerra, by selling him tacos; eventually, they began plotting parties at a house in Compton that J.B. christened "Humilde Rancho," or Humble Ranch. "That's when people starting calling me 'Jimmy el Humilde,' and it just stuck," he says.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began booking shows for burgeoning corrido acts like Komando Negro and Los Hijos de Barron -- "then we'd play West Coast hip-hop and reggaeton in between sets," he said. "You know, for the girls to dance. I wanted my parties to be different, to be 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rapidly expanded from booking artists to managing and developing them. But soon enough, Komando Negro would be scooped up by Sony and Hijos de Barron by Universal. Small labels like DEL Records, home to young corrido acts like Eslabon Armado and the late Ariel Camacho, also began to emerge on the scene.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"We'd invest in building artists' careers, then other labels would snatch them," says Humilde. "I didn't know anything about running a label, but I was getting tired of losing people." By 2011, Rancho Humilde Records was born.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looked up to guys like Puff Daddy, Dr. Dre and Master P," says Humilde. His early signings were aligned with SoCal's weed culture; Orange County group Legado 7 coined the term "corridos verdes," or green corridos. "Weed was about to be legalized here in California, so we hit the stoner market with them," says Humilde. He also took a chance on Arsenal Efectivo -- "[led by] this crazy mofo, Francisco [Rodriguez]," he says. "He's the one who started calling the music 'trap corridos' -- because he was actually trapping. He went to jail for transporting illegal weapons to Mexico."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 2020, releases by all three artists went platinum.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Today, 19-year-old Natanael Cano is the label's most popular act. Hailing from Hermosillo, a town in Sonora, Mexico, the lanky singer-guitarist has clocked hundreds of millions of streams on YouTube and Spotify. Cano's 2019 album "Corridos Tumbados" debuted on the Billboard 200 chart at No. 166 -- a first for a Rancho Humilde act -- and 80 weeks later, remains at the top of the Regional Mexican albums chart. By the summer of 2020, Cano was the third most-consumed Latin artist in the U.S. according to Nielsen Music, behind reggaeton powerhouses Bad Bunny and Ozuna.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"When he got his first big paycheck, Nata bought two things: a house for his mother and a truck for his father," says Humilde, who signed Cano after watching him play guitar on Instagram. "Then he bought the GT-R."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Phoning from inside his Nissan GT-R sports car, Cano is a man of few words apart from his songs, which detail mercurial teen romances, as well as his dreams of stardom. "I keep it simple," says Cano. "When Jimmy signed me, I asked him for $30,000 and a trip to L.A. I said I'd make it up to him... and I did more than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Cano's breakout moment came in 2019, when reggaeton superstar Bad Bunny appeared on Instagram, downing tequila and singing Cano's "Soy el Diablo" ("I Am the Devil") into his phone. The two would cobble together a remix, for which Bad Bunny adopted a norteno cadence to match Cano's bristly acoustic guitar work. "I don't just record a corrido with anyone; it has to bring something different to the table," says Cano.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Bad Bunny is one of the few outsiders that Humilde has vetted and approved to work with his label. "I've turned many people down," says Humilde. "Another reggaeton guy wanted to work with us, but I thought his song was a little degrading to women. I won't release anything that talks bad about women -- my mom would whoop my 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early 2020, Humilde signed 18-year-old singer-songwriter Ivonne Galaz, Rancho Humilde's first female artist. Born in Ciudad Obregon, Sonora, Galaz and her older sister came to the United States as teens after their mother died of leukemia. Galaz recorded her first song with Cano, "Golpes de la Vida," or "Hits of Life," which recalls her journey from a shy tomboy in Sonora to a self-assured young woman living in 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actually lived in the same [downtown L.A.] building as Jimmy Humilde," says Galaz. "My brother-in-law spotted him in the elevator one day; the next day I went upstairs to play him my song. I played it like 10 times. They never heard a woman sing corridos like that before."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Following in the footsteps of lesbian ranchera singer Chavela Vargas, as well as the audacious Long Beach banda star Jenni Rivera, Galaz is not just trying to remix the genre, but the culture around it. "I think to be a good artist in these times, you have an open mind to new lifestyles, new sounds, new anything," she says. "Just be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all the fans Rancho Humilde has cultivated in recent years, it's also generated some pushback from the regional Mexican establishment. In a YouTube interview, regional Mexican singer Pepe Aguilar, son of mariachi legend Antonio Aguilar, lamented music's turn from tradition, describing contemporary music as "mediocre" and "cheap."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could've just said that you don't like the music and moved on," spat Cano during an Instagram Live video, flashing a middle finger toward the camera. "My mom doesn't even like you!" Aguilar later denied ever talking about Cano. "I don't even know who you are," he said in a video on Instagram.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Meanwhile, Cano's outburst piqued the interest of mariachi pop superstar Alejandro Fernandez -- son of Vicente Fernandez, known as the King of Ranchera. Last month, the younger Fernandez co-signed the corridos tumbados movement with a remix of Cano's 2019 ballad, "Amor Tumbado" -- outfitted with a traditional ensemble of horns, strings and accordion. It's a sign of things to come, says Humilde.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Ever the self-described hustler, Humilde won't settle on being CEO of a record label. His upcoming projects include a Diddy-style return to making music, starting with his recent release, "Desde Abajo," and, closer to home, a summer camp for local kids, run out of a space he purchased in downtown 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put down a million dollars on that space so that our kids could have opportunities," he says. "I want to represent my culture, my L.A. This city is my heart."</w:t>
      </w:r>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348" style="position:absolute;z-index:251855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PHOTO: JIMMY HUMILDE, sitting with his dog Bruno, plans for his record label and acts Natanael Cano, top, and Ivonne Galaz, to keep evolving the regional Mexican sound  PHOTOGRAPHER:Christina House Los Angeles Times PHOTO: JIMMY HUMILDE, sitting with his dog Bruno, plans for his record label and acts Natanael Cano, top, and Ivonne Galaz, to keep evolving the regional Mexican sound  PHOTOGRAPHER:Christina House Los Angeles Times PHOTO: JIMMY HUMILDE, sitting with his dog Bruno, plans for his record label and acts Natanael Cano, top, and Ivonne Galaz, to keep evolving the regional Mexican sound.  PHOTOGRAPHER:Christina House Los Angeles Times </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72256"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0" w:history="1">
        <w:r>
          <w:rPr>
            <w:rFonts w:ascii="times" w:eastAsia="times" w:hAnsi="times" w:cs="times"/>
            <w:b/>
            <w:bCs/>
            <w:i/>
            <w:color w:val="0077CC"/>
            <w:kern w:val="32"/>
            <w:sz w:val="28"/>
            <w:szCs w:val="32"/>
            <w:u w:val="single"/>
            <w:shd w:val="clear" w:color="auto" w:fill="FFFFFF"/>
            <w:lang w:val="en-US" w:eastAsia="en-US" w:bidi="ar-SA"/>
          </w:rPr>
          <w:t>Mexican corridos with a trap beat: The future of L.A. music might be Rancho Humilde Records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Los Angeles Times Online</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May 20, 2021 Thursday 9:55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Los Angeles Times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2084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Suzy Exposito</w:t>
      </w:r>
    </w:p>
    <w:p>
      <w:pPr>
        <w:keepNext/>
        <w:spacing w:before="240" w:after="0" w:line="340" w:lineRule="atLeast"/>
        <w:ind w:left="0" w:right="0" w:firstLine="0"/>
        <w:jc w:val="left"/>
        <w:rPr>
          <w:lang w:val="en-US" w:eastAsia="en-US" w:bidi="ar-SA"/>
        </w:rPr>
      </w:pPr>
      <w:bookmarkStart w:id="189" w:name="Body_93"/>
      <w:bookmarkEnd w:id="189"/>
      <w:r>
        <w:rPr>
          <w:rFonts w:ascii="times" w:eastAsia="times" w:hAnsi="times" w:cs="times"/>
          <w:b/>
          <w:color w:val="000000"/>
          <w:sz w:val="28"/>
          <w:lang w:val="en-US" w:eastAsia="en-US" w:bidi="ar-SA"/>
        </w:rPr>
        <w:t>Body</w:t>
      </w:r>
    </w:p>
    <w:p>
      <w:pPr>
        <w:spacing w:line="60" w:lineRule="exact"/>
        <w:rPr>
          <w:lang w:val="en-US" w:eastAsia="en-US" w:bidi="ar-SA"/>
        </w:rPr>
      </w:pPr>
      <w:r>
        <w:pict>
          <v:line id="_x0000_s1351"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On a quiet, hedge-lined block in Downey,  the affluent, now majority-Latino suburb in southeast L.A., Jimmy Humilde, CEO of Rancho Humilde Records, is putting the finishing touches on the latest addition to his lavish home: an indoor shark tank. Soon to house 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and a gray shark, the aquarium sits at the base of a white marble staircase, crowned by a painted fresco of cherubs and a single eagle flying between fluffy clouds. The eagle pays tribute to Humilde's late father.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thing that I promised myself is that, if I made it, I wasn't leaving the hood - now I'm two minutes away," says Humilde, now 41. "That's where I get the good tacos."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During the pandemic, the mansion he shares with his wife and two children became the temporary headquarters for his homegrown independent label, which over the past couple of years has disrupted and conquered the highly competitive and often insular world of regional Mexican music. The house has even served as a luxe pandemic crash pad for some of the young artists - from Sonora to Miami to South Central L.A. - that he signed to the label. "They go crazy for the trampoline," he says, waving a tattooed arm toward the backyard.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Dressed in casual blue jeans, a black T-shirt and a fitted cap that reads "Humilde," he swans across the property, past the pool and toward a garage the size of a full mechanic shop. There, he keeps more than a dozen 1960s Chevy Impalas, freshly polished and painted in splashy reds, blues and greens. The cars feature prominently in the music video for "Feeling Good," a 2020 collaboration between Rancho Humilde stars Natanael Cano and Ovi, Chicana rapper Snow Tha Product and Long Beach legend (and regional Mexican music superfan) Snoop Dogg. Humilde couldn't help but appear in the video , gleefully manning the wheel of a teal lowrider.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can take the homeboy out the hood," says Humilde, flashing his Cartier watch. "But you can't take the hood out the homeboy."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Co-founded in 2011 with his friends José "JB" Becerra and Roque "Rocky" Venegas, Rancho Humilde counts more than 80 acts who share one mission: to evolve the regional Mexican music tradition for a younger, more bicultural generation of fans. The label champions artists whose heritage is not just reflected in corridos, the gritty Mexican folk ballads that narrate the inner lives of hustlers, immigrants or ordinary people trying to survive but also in the sounds and styles of their favorite rappers from the United States. The resulting blend is described as "corridos tumbados," or "trap corridos."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like a new era of hip-hop," says Humilde. "This genre came in and reshaped the Mexican sound."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a departure from regional Mexican music's establishment, which favors analog interpretations of norteño, mariachi and banda sounds. After prominent bands like Los Tigres del Norte or Los Tucanes de Tijuana mainstreamed corridos by spinning epic desert tales about real-life drug lords and smugglers - dubbed "narcocorridos" - the trap-infused corridos on Rancho Humilde connect more with young city dwellers. In recent years, albums by Cano,  and  have surpassed many legacy acts on the regional Mexican Billboard charts, tallying hundreds of millions of streams with their streetwise corridos. "The L.A. vibe is our secret sauce," says Humilde.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rise of Rancho Humilde is inextricable from the larger growth spurt happening in regional Mexican music. , among the share of Top 100 artists on YouTube, regional Mexican music grew by 30% in 2020. That same year, Apple Music reported a 30% uptick in regional Mexican streams, and Spotify reported 1.8 billion annual streams of regional Mexican songs. "Regional Mexican as we know it is redefining itself and expanding its reach across borders," says Spotify's Head of Latin, Monica Herrera Damashek.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skip radio and television promo, because what we do speaks directly to the people," explains Humilde, who has doggedly promoted his artists on YouTube and Instagram. "We still use the regional [Mexican] instruments, but our movement comes from urban life, the city life. At this point, calling what we do 'regional Mexican'... is like calling reggaeton salsa."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grew up in  once-multicultural Venice. "My best friends growing up were Black, Mexican and a white dude named Sean," he says. He tried his hand at a few different instruments, hoping to play in a corrido band someday, "but I was no good at any of them," he laments. "When I heard Chalino Sánchez at 14, I fell in love with the whole corrido movement, the same way I fell in love with N.W.A. But at the time, Spanish music wasn't in. Everyone was into rap and house music."</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dropped out of high school to begin working the flyer party circuit in the '90s . There, he studied the world of L.A. nightlife harder than he had any subject in school; whether it was a hip-hop house party or a warehouse rave, Humilde promoted it. It was through his other job at a taco truck that he forged connections with the city's Mexican American community, who at the time preferred to dance to banda music. He met his business partner, Becerra, by selling him tacos; eventually, they began plotting parties at a house in Compton that J.B. christened  "Humilde Rancho," or Humble Ranch. "That's when people starting calling me 'Jimmy el Humilde,' and it just stuck," he says.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began booking shows for burgeoning corrido acts like Komando Negro and Los Hijos de Barrón - "then we'd play West Coast hip-hop and reggaeton in between sets," he said. "You know, for the girls to dance. I wanted my parties to be different, to be 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Humilde rapidly expanded from booking artists to managing and developing them. But soon enough, Hijos de Barrón would be scooped up by Universal, and Komando Negro by emerging indie label DEL, also home to young corrido acts like Eslabon Armado and the late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"We'd invest in building artists' careers, then other labels would snatch them," says Humilde. "I didn't know anything about running a label, but I was getting tired of losing people." By 2011, Rancho Humilde Records was born.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 looked up to guys like Puff Daddy, Dr. Dre and Master P," says Humilde, citing storied hip-hop successes like Death Row and Bad Boy Records as the blueprints for his business. His early signings were aligned with SoCal's weed culture; Orange County group Legado 7 coined the term "corridos verdes," or green corridos. "Weed was about to be legalized here in California, so we hit the stoner market with them," says Humilde. He also took a chance on  - "[led by] this crazy mofo, Francisco [Rodriguez]," he says. "He's the one who started calling the music 'trap corridos' - because he was actually trapping. He went to jail for transporting illegal weapons to Mexico."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By 2020, releases by both artists went platinum.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Today, 19-year-old Natanael Cano is the label's most popular act. Hailing from Hermosillo, a town in Sonora, Mexico, the lanky singer-guitarist has clocked hundreds of millions of streams on YouTube and Spotify. Cano's 2019 album "Corridos Tumbados" debuted on the Billboard 200 chart at No. 166 - a first for any Rancho Humilde act - and 80 weeks later, remains at the top of the  chart. By the summer of 2020, Cano was the third most-consumed Latin artist in the U.S. according to Nielsen Music, behind reggaeton powerhouses Bad Bunny and Ozuna.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"When he got his first big paycheck, Nata bought two things: a house for his mother and a truck for his father," says Humilde, who signed Cano after watching him play guitar on Instagram. "Then he bought the GT-R."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Phoning from inside his Nissan GT-R sports car, Cano is a man of few words apart from his songs, which detail mercurial teen romances, as well as his dreams of stardom. "I keep it simple," says Cano. "When Jimmy signed me, I asked him for $30,000 and a trip to L.A. I said I'd make it up to him... and I did more than that."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Cano's breakout moment came in 2019, when reggaeton superstar Bad Bunny appeared on Instagram, downing tequila and singing Cano's "" ("I Am the Devil") into his phone. The two would cobble together a remix, for which Bad Bunny adopted a norteño cadence to match Cano's bristly acoustic guitar work. "I don't just record a corrido with anyone; it has to bring something different to the table," says Cano. "That's where the opportunity is."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Bad Bunny is one of the few outsiders that Humilde has vetted and approved to work with his label. "I've turned many people down," says Humilde. "Another reggaeton guy wanted to work with us, but I thought his song was a little degrading to women. I won't release anything that talks bad about women - my mom would whoop my ass."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early 2020, Humilde signed 18-year-old singer-songwriter Ivonne Galaz, Rancho Humilde's first female artist. Born in Ciudad Obregón, Sonora, Galaz and her older sister came to the United States as teens after their mother died of leukemia. Galaz recorded her first song with Cano, "Golpes de la Vida," or "Hits of Life," which recalls her journey from a shy tomboy in Sonora to a self-assured young woman living in L.A. "I do not come to show you what I lack," she sings with a smooth, unruffled alto.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actually lived in the same [downtown L.A.] building as Jimmy Humilde," says Galaz. "My brother-in-law spotted him in the elevator one day; the next day I went upstairs to play him my song. I played it like 10 times. They never heard a woman sing corridos like that before."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Following in the footsteps of lesbian ranchera singer Chavela Vargas, as well as the audacious Long Beach banda star Jenni Rivera, Galaz is not just trying to remix the genre, but the culture around it. "I think to be a good artist in these times, you have an open mind to new lifestyles, new sounds, new anything," she says. "Just be open."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Cano and Galaz are two Mexican artists who've come to embrace the distinct hybrid of Mexican American popular culture. "That doesn't happen a lot," says Fuerza Regida frontman Jesus Ortíz Paz, who wrote "Radicamos en South Central," or "We Live in South Central," as a reclamation of his Angeleno roots. "Mexicans from Mexico used to look down on those of us from the States. We're hood, but we </w:t>
      </w:r>
      <w:r>
        <w:rPr>
          <w:rFonts w:ascii="times" w:eastAsia="times" w:hAnsi="times" w:cs="times"/>
          <w:i/>
          <w:color w:val="000000"/>
          <w:sz w:val="20"/>
          <w:lang w:val="en-US" w:eastAsia="en-US" w:bidi="ar-SA"/>
        </w:rPr>
        <w:t>are</w:t>
      </w:r>
      <w:r>
        <w:rPr>
          <w:rFonts w:ascii="times" w:eastAsia="times" w:hAnsi="times" w:cs="times"/>
          <w:color w:val="000000"/>
          <w:sz w:val="20"/>
          <w:lang w:val="en-US" w:eastAsia="en-US" w:bidi="ar-SA"/>
        </w:rPr>
        <w:t xml:space="preserve"> Mexican. We deserve respect."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Fuerza Regida's 2019 album "Del Barrio Hasta Aquí" ("From the Hood to Here") debuted at No. 1 on Billboard's Regional Mexican Album chart - but the band didn't always feel so confident. In Fuerza Regida's early days, explains Ortíz, "we tried wearing the traditional suits that they all wear, with the boots and the hats. When we tucked our shirts in, we just felt fat. Now we just dress like ourselves, and people still like 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all the fans Rancho Humilde has cultivated in recent years, it's also generated some pushback from the regional Mexican establishment. In a YouTube interview, iconic regional Mexican singer Pepe Aguilar, son of mariachi legend Antonio Aguilar, lamented music's turn from tradition, describing contemporary music as "mediocre" and "cheap."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"You could've just said that you don't like the music and moved on," spat Cano during an Instagram Live video, flashing a middle finger towards the camera. "My mom doesn't even like you!"</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Aguilar later denied ever talking about Cano. "I don't even know who you are," he said in a video on Instagram.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Meanwhile, Cano's outburst piqued the interest of mariachi pop superstar Alejandro Fernández - son of Vicente Fernández, known as the King of Ranchera. Last month, the younger Fernández co-signed the corridos tumbados movement with a spirited remix of Cano's 2019 ballad, "Amor Tumbado" - outfitted with a traditional ensemble of horns, strings and accordion. It's a sign of things to come, says Humilde.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"[People from Mexico] didn't always respect us, but now they're interested in how we do things. We like hip-hop, we like low-riding," he says. "And now, [Rancho Humilde] owns 58% of the [Latin] market share in Apple. What we do is working."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Ever the self-described hustler, Humilde won't settle on being CEO of a record label. His upcoming projects include a Diddy-style return to making his own music, starting with his recent release, ""; a screenplay for a movie to feature Ortíz as the lead; and, closer to home, a summer camp for local kids, run out of an office space he purchased in downtown L.A.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put down a million dollars on that space so that our kids could have opportunities," he says. "I want to represent my culture, my L.A. This city is my heart."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This story originally appeared in .</w:t>
      </w:r>
    </w:p>
    <w:p>
      <w:pPr>
        <w:keepNext w:val="0"/>
        <w:spacing w:before="240" w:after="0" w:line="260" w:lineRule="atLeast"/>
        <w:ind w:left="0" w:right="0" w:firstLine="0"/>
        <w:jc w:val="both"/>
        <w:rPr>
          <w:lang w:val="en-US" w:eastAsia="en-US" w:bidi="ar-SA"/>
        </w:rPr>
      </w:pPr>
      <w:hyperlink r:id="rId941" w:history="1">
        <w:r>
          <w:rPr>
            <w:rFonts w:ascii="times" w:eastAsia="times" w:hAnsi="times" w:cs="times"/>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352"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times" w:eastAsia="times" w:hAnsi="times" w:cs="time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DOWNEY-CA-MAY 10, 2021: Jimmy Humilde, owner of LA-based Latin music record label Rancho Humilde, center, is surrounded by artists, from left, Ovi, Junior H, Natanael Cano, Jesus Ortiz Paz aka JOP from Fuerza Regida, Ramon Ruiz from Legado 7, Alex Guerra from Legado 7, and Ivonne Galaz at Humilde's home in Downey on Monday, May 10, 2021. (Christina House / Los Angeles Times)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Christina House/Los Angeles Times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7328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8" w:history="1">
        <w:r>
          <w:rPr>
            <w:rFonts w:ascii="times" w:eastAsia="times" w:hAnsi="times" w:cs="times"/>
            <w:b/>
            <w:bCs/>
            <w:i/>
            <w:color w:val="0077CC"/>
            <w:kern w:val="32"/>
            <w:sz w:val="28"/>
            <w:szCs w:val="32"/>
            <w:u w:val="single"/>
            <w:shd w:val="clear" w:color="auto" w:fill="FFFFFF"/>
            <w:lang w:val="en-US" w:eastAsia="en-US" w:bidi="ar-SA"/>
          </w:rPr>
          <w:t>Police rush to report of panther on the loose -only to find it's a huge soft toy; Officers in Horsham, Sussex, were dispatched after receiving a call claiming that a big cat was on the prowl in a park, but were amused when they found out what the "apex predator" was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mirror.co.uk</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24, 2020 Friday 2:52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181.48pt;height:53.24pt">
            <v:imagedata r:id="rId949"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 NEWS; Version:1</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Dave Burke</w:t>
      </w:r>
    </w:p>
    <w:p>
      <w:pPr>
        <w:keepNext w:val="0"/>
        <w:spacing w:after="0" w:line="260" w:lineRule="atLeast"/>
        <w:ind w:left="0" w:right="0" w:firstLine="0"/>
        <w:jc w:val="lef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Officers in Horsham, Sussex, were dispatched after receiving a call claiming that a big cat was on the prowl in a park, but were amused when they found out what the "apex predator" was</w:t>
      </w:r>
    </w:p>
    <w:p>
      <w:pPr>
        <w:keepNext/>
        <w:spacing w:before="240" w:after="0" w:line="340" w:lineRule="atLeast"/>
        <w:ind w:left="0" w:right="0" w:firstLine="0"/>
        <w:jc w:val="left"/>
        <w:rPr>
          <w:lang w:val="en-US" w:eastAsia="en-US" w:bidi="ar-SA"/>
        </w:rPr>
      </w:pPr>
      <w:bookmarkStart w:id="191" w:name="Body_94"/>
      <w:bookmarkEnd w:id="191"/>
      <w:r>
        <w:rPr>
          <w:rFonts w:ascii="times" w:eastAsia="times" w:hAnsi="times" w:cs="times"/>
          <w:b/>
          <w:color w:val="000000"/>
          <w:sz w:val="28"/>
          <w:lang w:val="en-US" w:eastAsia="en-US" w:bidi="ar-SA"/>
        </w:rPr>
        <w:t>Body</w:t>
      </w:r>
    </w:p>
    <w:p>
      <w:pPr>
        <w:spacing w:line="60" w:lineRule="exact"/>
        <w:rPr>
          <w:lang w:val="en-US" w:eastAsia="en-US" w:bidi="ar-SA"/>
        </w:rPr>
      </w:pPr>
      <w:r>
        <w:pict>
          <v:line id="_x0000_s1356"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Alarmed police rushed to a park after reports of a panther on the prowl -but were relieved when they stumbled across the "apex predator".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 anxious member of the public called police after spotting the beast, unaware it was a soft toy perched against a bench.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happened in Steyning, Horsham, West Sussex.</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They raced to the park and saw what appeared to be a creature the size of a panther.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But it turned out to be a stuffed toy that was left on a park bench.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Sussex Police said: "Reports of a large apex predator in the Steyning area turned out to be true.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may be a stuffed toy, but the attending officers didn't necessarily know that at first."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One person responded on Twitter : "Omg.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"Especially at night when things don't look how they're supposed to. Glad it was only a stuffed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Another replied: "Love it. Bet that caused some alarm."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is not known who left the stuffed animal in such a public place.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An "apex predator" is an animal considered to be at the top of a food chain -such as a tiger, lion,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or crocodile.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Reported "sightings" of big cats in Britain that turn out to be stuffed toys are not uncommon.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Last year the RSPCA were called out to a report of a tiger being kept in a cramped cage in Exeter, Devon, but it too turned out to be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RSPCA inspector Marije Zwager said: "They were persistent this is what they'd seen and I wasn't quite sure what to expect but soon realised that it wasn't a tiger at all, it was just a soft toy.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"He's called Tiddles the Tiger and shares his home with two male neutered rabbits called Horace and Boris, who have a fantastic home filled with all kinds of enrichment and entertainment to keep them happy and healthy."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7920"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times" w:eastAsia="times" w:hAnsi="times" w:cs="times"/>
            <w:b/>
            <w:bCs/>
            <w:i/>
            <w:color w:val="0077CC"/>
            <w:kern w:val="32"/>
            <w:sz w:val="28"/>
            <w:szCs w:val="32"/>
            <w:u w:val="single"/>
            <w:shd w:val="clear" w:color="auto" w:fill="FFFFFF"/>
            <w:lang w:val="en-US" w:eastAsia="en-US" w:bidi="ar-SA"/>
          </w:rPr>
          <w:t>Fishing report, July 21-27: Shaver kokanee for the 'early birds' among best bets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July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4282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93" w:name="Body_95"/>
      <w:bookmarkEnd w:id="193"/>
      <w:r>
        <w:rPr>
          <w:rFonts w:ascii="times" w:eastAsia="times" w:hAnsi="times" w:cs="times"/>
          <w:b/>
          <w:color w:val="000000"/>
          <w:sz w:val="28"/>
          <w:lang w:val="en-US" w:eastAsia="en-US" w:bidi="ar-SA"/>
        </w:rPr>
        <w:t>Body</w:t>
      </w:r>
    </w:p>
    <w:p>
      <w:pPr>
        <w:spacing w:line="60" w:lineRule="exact"/>
        <w:rPr>
          <w:lang w:val="en-US" w:eastAsia="en-US" w:bidi="ar-SA"/>
        </w:rPr>
      </w:pPr>
      <w:r>
        <w:pict>
          <v:line id="_x0000_s1359"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Don Pedro kokanee and bass hitting, Monte Smith said. Shaver kokanee on tap for the "early birds," Dick Nichols reported. San Francisco salmon, rockfish and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action drawing anglers, Joey Gamez said. Wishon and Courtright continue to put out limits of trout, Kelly Brewer reported. Delta bass and striper bites good, Alan Fong said.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Fishing buddy's death leads to thoughts of legacy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loss of a good fishing buddy always hits me hard.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 recently lost someone I put in this category and many thoughts and feelings flooded my mind -- but one experience in particular jumped out at me that seemed to explain the special bonds that connect buddies.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 few years ago, I guided two guys who were very close friends and longtime fishing partners. They were ready to get the party started! And both of them were in their early 80s.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was a "Mutt and Jeff" friendship with one guy very dry and factual, while the other was very expressive and emotional. Though being wildly different personalities and constantly engaged in a low-level battle over everything, they seemed to always reach a compromise each time a disagreement came up. Each guy would give a "Hurumph!" when he begged to differ, then each would move 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We landed over 40 stripers in the epic trip. The ribbing and claims of catching a bigger fish than the other guy rang around the boat. It became a joyous party -- one of my guests was celebrating his 80th birthday. That was the topping on the cake -- I got to take out these lifetime buddies on a very special day for a fishing trip they'll never forget.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About two weeks ago I was at the coast and got a call that my good fishing buddy Marco Vuicich had had a fall and was in the hospital. We had fished together for quite a few years and even went to Alaska fishing together. Last week he passed away at 62. I was in shock. Condolences to his family -- a great loss.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first thing that hit me was a mental picture of all the great fishing trips we had shared together. We even had more adventures planned for the next year.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Losing a fishing buddy leaves a hole in your heart where you've kept them. Marco was a fierce outdoorsman, a loyal friend and an enthusiastic encourager.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Life is short and we need to remember the best times when we were our best selves. That's what we need to leave -- a legacy of our best -- while we can.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My two older fishing buddy guests taught me the secret of being a good fishing buddy is love and respect. Miss you, Marco.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134" w:history="1">
        <w:r>
          <w:rPr>
            <w:rFonts w:ascii="times" w:eastAsia="times" w:hAnsi="times" w:cs="times"/>
            <w:i/>
            <w:color w:val="0077CC"/>
            <w:sz w:val="20"/>
            <w:u w:val="single"/>
            <w:shd w:val="clear" w:color="auto" w:fill="FFFFFF"/>
            <w:lang w:val="en-US" w:eastAsia="en-US" w:bidi="ar-SA"/>
          </w:rPr>
          <w:t>rogergeorge8@protonmail.com</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reported Mendota Slough is kicking out largemouth bass for anglers pitching heavy jigs into the hydrilla toward the banks. The weeds and grass are thick, but there are some areas of impoundments where fishermen are able to cast. The California Aqueduct has been limited to early mornings or late afternoons into the evenings with the hot water temperatures. Striped bass are taken on Magnum Flukes or 4.8-inch Keitech swimbaits on a ½- to 3/4-ounce jig head are working along with big jerkbaits along with deep-diving crankbaits. Catfish are also taken on chicken livers, cut baits, or minnows.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southern aqueduct in Kern County, the best action for school size stripers has been topwater lures or Magnum flukes in the early mornings or evenings along with with cut baits, blood worms, or large minnows along with flukes or topwater lures. Catfish are biting chicken livers, live minnows, or cut baits. The aqueduct is running fast with the heavy water releases out of San Luis Reservoir, and anglers have to use caution along the edge of the water conveyance system.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Catfishing is the only game in town with cut baits or chicken livers at night from the banks near the launch ramps as blue-green algae has encompassed the shallow lakes with Eastman at 7%. Aaron Loucks of the Sportsman's Warehouse in Fresno said, "Catfish are also taken under lights at night in the murky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1 Trout 1 Catfish 2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Similar to Eastman, blue-green algae is taking over the shallow lake, and the only game in town is catfishing with chicken liver. Anglers are using lights at night to assist the whiskerfish in finding the bait in the dark water from the algae. The lake dropped from 14% to 11%.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3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said, "The kokanee are schooling up, but the schools are scattered. Once you find the schools, Apex or J-Pex lures behind a 5.5 Mack's Sling Blade are working at depths from 50 to 75 feet with 60 being the best depth. We put in 17 kokanee, releasing three smaller fish on a recent trip along with losing another half-dozen kokanee." For bass, Ryan Cook of Ryan Cook's Fishing said, "There is a good topwater bite on main lake points with the Berkley Choppo 130 or DM Custom double buzzbait before working G-Money jigs at depths from 5 to 40 feet. The bass are scattered, but they are feeding on both shad or crawdads." The lake dropped to 59%, and a buoy line has been installed outside of Fleming Meadows with the intent of moving the houseboats into deeper water. Some of the moorings are submerged, and boats have already destroyed their lower units by striking the submerged buoys.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fishermen are requested to diligently complete the kokanee/king salmon survey every trip at bit.ly/kokesandkings.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Crappie 2 Catfish 3 Bluegill 2</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continues to drop, and it is currently at 12%. The Golden Empire Bass Club held an event on Saturday taken with a limit over 7 pounds, and there were a number of bass over 4 pounds weighed in. Bass action is best on structure offshore such as rockpiles with deep-diving crankbaits, underspins, jerkbaits, jigs or big plastic worms such as 10-inch Berkley Power Worms. Catfishing is another solid option with the low, warm water with Triple S Dip Bait in Blood Formula along with frozen shad. Information on the annual Lake Isabella Kern Valley Chamber of Commerce Trout Derby is available at </w:t>
      </w:r>
      <w:hyperlink r:id="rId894" w:history="1">
        <w:r>
          <w:rPr>
            <w:rFonts w:ascii="times" w:eastAsia="times" w:hAnsi="times" w:cs="times"/>
            <w:i/>
            <w:color w:val="0077CC"/>
            <w:sz w:val="20"/>
            <w:u w:val="single"/>
            <w:shd w:val="clear" w:color="auto" w:fill="FFFFFF"/>
            <w:lang w:val="en-US" w:eastAsia="en-US" w:bidi="ar-SA"/>
          </w:rPr>
          <w:t>https://www.kernrivervalley.com/2020-isabella-lake-fishing-derby</w:t>
        </w:r>
      </w:hyperlink>
      <w:r>
        <w:rPr>
          <w:rFonts w:ascii="times" w:eastAsia="times" w:hAnsi="times" w:cs="times"/>
          <w:color w:val="000000"/>
          <w:sz w:val="20"/>
          <w:lang w:val="en-US" w:eastAsia="en-US" w:bidi="ar-SA"/>
        </w:rPr>
        <w:t>. The virtual derby will run through September 6th. The French Gulch Marina is the only launch ramp with the low lake level. Buena Vista has been slow overall with few anglers heading west of town due to the triple-digit heat, but carp are taken on dough baits from the shoreline along with the occasional catfish on chicken livers. Bass fishing is slow, but there is a small window for reaction baits in the morning before heading to the bottom with plastics. The upper Kern River is still flowing at over 110 cfs, and there are deep pools in which the trout are holding with the overall low water conditions. Power Bait, nightcrawlers, or salmon eggs fished with as light a weight as possible are working near Kernville when you can find a pool without people swimming while fly fishermen are heading higher up with nymphs or Woolly Buggers. The lower Kern River is kicking out catfish, bass, and even holdover rainbow trout with the bass on Senkos, jigs, or plastics with catfish on cut baits or dip 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(559)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change has been the level of the lake as water releases have dropped the lake from 23% to 20% this week, and there are unmarked hazards throughout the shallow lake. The bass have moved out into open water, holding on the available structure. There is a window for topwater in the early mornings before finesse techniques with Senkos or plastic work best. Recreational boating continues to be heavy.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Xtreme Bass Club held a club tournament on Saturday with the team of Gary Wasson and Joe Baeza taking first place at 15.45 pounds. Recreational boating continues to be heavy, and the lake held at 19%.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Tule River, Chuck Stokke of the Sequoia Fishing Company in Springville has been finding good action for native browns in the upper stretches of the river. Balch Park upper and lower is scheduled for trout plants next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said,"The bass bite has been tough with a 9.37-pound limit by Ian Smiley winning Sunday's Gold Country Junior Bass Tour Event. Jigs in the river arm was the winning ticket for the larger fish during the tournament. There is a topwater bite in the early mornings before dropping to the bottom with finesse presentations of plastics or G-Money Jigs." Boat traffic remains very heavy, particularly on the weekends. Bagby, Horseshoe Bend, and McClure Point North launch ramps are closed due to low water levels. The lake dropped from 36% to 34%.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Department of Fish and Wildlife trout plant is scheduled for this week, and combined with the holdovers from the 1,800 pounds of rainbow trout planted at the end of June, bank fishing will continue to be best in the early morning and late afternoons. Power Bait, nightcrawlers, or Kastmasters are working best from the Brush Pile, Handicapped Docks, or peninsula near the Marina in the early mornings while trollers are working blade/'crawler combinations, Wedding Rings, or Rapalas up the river arm. The holdover rainbows have migrated into the river arm in search of cooler water.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Aaron Loucks of the Sportsmen's Warehouse in Fresno said, "Water releases have dropped the reservoir level to 43%, and water is running fast down the San Joaquin River, creating unsafe conditions for shore fishermen at the Broken Bridge. The moving water has brought the bass bite on the river to a crawl." Michael Crayne of Valley Rod and Gun in Clovis reported small spotted bass are taken on jigs or plastics on the drop-shot. Recreational boating is dominating the lake, but bass fishing is best with plastics on the drop-shot or jigs for small spotted bass.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66 teams consisting of 142 registered fishermen descended upon New Melones on July 17 for the first real public gathering of kokanee fishermen since the start of the COVID-19 pandemic in March of 2020. Gary Coe, president of Kokanee Power, said, "It was our first full-fledged tournament in nearly two years, and people have just been excited to get out and interact with one another. The bite was tough as the combination of steadily dropping water levels along with heavy pre-fishing on the lake most likely contributed to challenging conditions. I hadn't fished the lake for close to five years, and it seemed that the old patterns of bouncing the bottom over structure produced the biggest fish of the day. Larry Boone and I ended up in 14th place with a first-place finish in the Blind Bogey at closest to a 2.66-pound limit. This was the first time I had ever won a Blind Bogey in all of the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Kyle Wise of HeadHunter Guide Service counts Melones as his home lake, and a few of the participants went out with him the week prior to pre-fish. On the day of the derby, Wise said, "It was tough as we only caught a total of seven kokanee, weighing in one good one along with a couple of dinks for the three-fish limit. Most of the participants struggled as you could see the kokanee on the meter at 50 to 80 feet, but we just couldn't get them to bite. The best action came first thing in the morning, and we went 3.5 hours without a bite. Once the pressure is off during the coming week, I think we will crush them again on Thursday and Friday. We ended up in 15th place with a second-place in the Blind Bogey at 2.62 pounds."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There were only 29 teams weighing in a three-fish limit, and the top team was Jimmy Brittain and Kyle Cobb at 4.92 pounds followed by Jerry and Anthony Novero at 4.59 pounds. The top trout was weighed in by the team of Ryan Griesa and Chris Gerg at 4.67 pounds with the team of Jack Schultz and Joe Askamit with the next largest trout at 4.67 pounds.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next scheduled Kokanee Power Derby is Aug. 17 at Bullards Bar, but due to rapidly dropping lake levels and the inaccessibility of an adequate launch ramp for multiple participants, the derby may be relocated once again. The original derby on this date was scheduled for Stampede, but low water conditions and small kokanee forced the initial rescheduling.</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For bass, John Liechty of Xperience Fishing Guide Service reported a tougher bite, saying, "It has been a grind to find quality but locating numbers is no problem. The bite changes every day, and some areas are loaded with a decent grade of bass. Topwater lures are working in the mornings, but jigs and plastics on the drop-shot are a must-have on your boat. I have marked bass down to 40 feet, but I am concentrating between 5 and 20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from 48% to 47%, and there are numerous unmarked hazards throughout the lake. Boaters have to be extremely cautious. There was another drowning on the lake over the weekend.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Sierra Bass Club held a night event over the weekend, and club spokesman Mitch Mitcheltree said, "Most participants found a tough bite with the best action coming with drop-shot and Texas rigs catching the most. The half moon helped. Still many rock piles just barely covered especially around Island Park ramp. In the lower Kings River, trout plants are scheduled this week, but anglers have to be very cautious with the high flows. The harvest zone is between the dam and Alta (Cobbles) Weir, and between Alta Weir and Highway 180 is a catch-and-release zone with a zero limit.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Michael Crayne of Valley Rod and Gun in Clovis said, "The lake is releasing water at a rapid clip, dropping from 28% to 26% this week, creating dangerous conditions for shore fishermen on the lower Kings due to swift water. Recreational boating remains high, and few anglers are targeting the lake with some action for bass near Trimmer or Deer Creek with plastics on the drop-shot."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River, trout plants are scheduled for the week of July 18, but anglers have to be very cautious with the high flows. The harvest zone is between the dam and Alta (Cobbles) Weir, and between Alta Weir and Highway 180 is a catch-and-release zone with a zero limit. The river is running at 345 cfs near Trimmer.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has dropped from 29% to 26% during the past week, and Roger George of Roger's Guide Service said wind closures at San Luis Reservoir have been the norm for most days during the last week, only giving anglers brief windows of calmer conditions to fish. He said, "I guided two guests on Wednesday and the lake laid down around noon for two hours, but it suddenly came back up around 5:30. We decided it was time to leave after just a few hours trolling. We got several school fish working the lake at 50 to 70 feet in depth, and the falling water has the fish suspending, shutting off the bite. The Basalt dock will probably be moving to its lower westerly position in the next couple days, and the Dinosaur dock was just moved to its second ramp on Sunday in the falling water. 4x4 tow vehicles are recommended since the mud by the docks is thick. Fishing in small aluminum boats is discouraged due to the sudden wind and rollers that can come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O'Neill Forebay, Water is being pumped out of the reservoir into the California Aqueduct, but with the hot temperatures, thick grass has formed along the shorelines. Small striped bass remain the rule with pile worms, anchovies, or sardines. Fishermen continue to cull through many shakers for a legal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San Luis, there are three wind warning and lake closure lights near the Basalt Entrance Station, Quien Sabe Point, and the Romero Visitor Center. At the O'Neill Forebay, the lights are located near the old Medeiros boat ramp and above the South Beach Area. Amber lights signify caution conditions for winds or other concerns while red lights indicate the lake is closed to boating and all vessels must immediately vacate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of Kokanee.net Guide Service said, "A few kokanee to 18 inches along with rainbows to 22 inches above the 5 MPH zone near the dam in the early mornings." Boat traffic remains extremely heavy throughout the week and particularly on weekends. Interest in fishing has diminished with the heavy boat traffic affecting the lake. The Sheriff's Motor Fee remains in effect. The lake dropped slightly to 68%.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road to Edison and Florence is open, but Edison is very low at 18% with Florence at 55%. Mammoth Pool dropped to 76%. Trout plants are scheduled at Ward Lake, Portal Forebay, and Mono Creek next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Shaver Lake will be hosting the annual Kokanee Power Derby on Sept. 11, and there is great anticipation for the upcoming event as the lake continues to pump out quality kokanee. Shore action for rainbow trout has been extremely slow.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Dick Nichols of Dick's Fishing Charters said, "There are quality kokanee coming out of the lake, but you better start with your flashlights on as the bite is early, early, and early. The norm this week was seven kokanee by 7 a.m. with 10 by 10 a.m. Those who hit the lake early were rewarded with great results from 45 to 55 feet near the Point. We scored with orange Dick's Mountain Hoochies or Mountain Tubes behind a 5.7-inch Mountain Dodger. Carole Parks of Fresno, a non-fisherwoman, took out her best friend, Heather Mann, on a 5 a.m. trip on Thursday for limits of kokanee to 17.25 inches within less than an hour as once the sun hits the water, the bite drops to one here or there. Dick's Fishing Tackle Pro Staff Jay Irvine and brother-in-law, Donald Vaughn from Durham were out early on Saturday morning for limits of kokanee ranging from 14 to 16 inches working Dick's Mountain Hoochies in orange or yellow behind a Dick's Sparkle Dodger along with Paulina Peak's Wikiup Sunrise hoochies with a clear UV head behind a orange/chartreuse gold Peak Performer dodger between 50 and 55 feet near the Point, Shaver Marina, and Rock Haven Cove. We only landed a couple of trout throughout the week, but trout fishing remains best near Tunnel Creek. I took my daughter, Stacee Paley from Doylestown, Pennsylvania, out on Monday morning, and we put in two limits to 17.5 inches by 6:35 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Todd Wittwer of Kokanee.net. Guide Service was out with the boat traffic on Saturday, and he said, "We came up with 18 kokanee, a rainbow, and a brown for five rods along with losing another eight hookups with the best action early with a Rocky Mountain Tackle pearl hoochie behind a white glow 5.5-inch dodger along with the RMT pink/orange hoochies behind a 5.5-inch Moonshine or silver dodger. The fish start out around 45 feet before dropping quickly to 60 feet, and you have to get on the lake early as the bite dies once the sun comes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Dean Uhrig, one of the many pro staff for Affordable Tackle, was on the lake this week with limits of kokanee to 16.75 inches with 1 5/8-inch Raven X spinners behind an orange, spotted red hot.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a trout plant last week spurred on improved action from the banks near Rancheria Creek with Power Bait, nightcrawlers, or spinners. Planted rainbows or small kokanee are found near the dam with similar tackle at 20 feet in depth for trout and 38 for kokanee. The lake is at 99%, and the docks are in the water at the launch ramp. The High Sierra sailing regattas are over.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Kelly Brewer of the Wishon Village RV Park and Store said, "Everything is good at both lakes as there are a number of smaller trout from the banks while the larger holdovers are found at depths below 40 feet. Bank anglers are scoring with inflated nightcrawlers or various colors of Power Bait while trollers are scoring the planters with blade/'crawler combinations, Thomas Buoyants, Speedy Shiners, or Rapalas at depths below feet. The water levels fluctuate due to power demand, and the launch ramps could be in or out of the water, requiring boaters to launch off of the dirt shorelines. There will be no docks installed at Wishon in the low water."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table is set north of Egg Rock with scores of feeding humpback whales along with haystacks of anchovies, and salmon fishing has been good enough to post a fish per rod on the local grounds. The more productive waters have been north of the Golden Gate near the Shipping Channels, but it is long run from Half Moon Bay to get in on the early morning bite.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Dennis Baxter of the New Captain Pete ran north to the Shipping Lanes after hearing of an early bite on Sunday, and he said, "We were just in time to be too late as we ended up with 6 salmon for 9 anglers. Both the Queen of Hearts and the Huli Cat stayed between Egg Rock and Mussel Rock, and they scratched out a fish per rod for their passengers. The fish are a mixed-grade with some commercial fish coming to the net. There is no concentration of salmon despite tremendous conditions of feeding humpbacks from Pedro Point to the Channel Buoys along with loads of anchovies. The salmon just haven't funneled into this slot yet, but it is a scratch bite with a decent score possible. There was a group of five boats including the Queen of Hearts that went searching near the Farallon Islands on Tuesday, and they found a five-mile strip holding blue and humpback whales with all sorts of sign in 450 feet of water. Unfortunately, the table was set, but the guest of honor was either late to the party or not present as all five boats didn't get even a bite."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Tom Mattusch of the Huli Cat reported a fish per rod on Sunday along the Pacific coast, and he said, "I heard from a reliable source that there was a sighting of bluefin at the Half Moon Bay Buoy along with a school of tuna that was crashing the surface near Point Reyes, putting down the salmon bite. There were two schools sighted simultaneously within 40 miles of each other. Last year the bluefin made a showing off of Half Moon Bay at the end of July so this seems to be another bonus arrival."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Baxter added, "The Coastside Net Pen fish have yet to arrive off of the entrance to the harbor, but they normally make their appearance sometime around the end of July. Several areas inside of the harbor have been marked with NO FISHING signs, limiting angler access to only a small portion of the harbor's waters once the salmon come inside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Sand dabs 3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Allen Bushnell of Santa Cruz Kayak Fishing and Surf Casting Guide Service reported, "In last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 = full moon&gt;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8944"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3" w:history="1">
        <w:r>
          <w:rPr>
            <w:rFonts w:ascii="times" w:eastAsia="times" w:hAnsi="times" w:cs="times"/>
            <w:b/>
            <w:bCs/>
            <w:i/>
            <w:color w:val="0077CC"/>
            <w:kern w:val="32"/>
            <w:sz w:val="28"/>
            <w:szCs w:val="32"/>
            <w:u w:val="single"/>
            <w:shd w:val="clear" w:color="auto" w:fill="FFFFFF"/>
            <w:lang w:val="en-US" w:eastAsia="en-US" w:bidi="ar-SA"/>
          </w:rPr>
          <w:t>Wild animals in your living room thanks to Google and augmented reality</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March 30,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times" w:eastAsia="times" w:hAnsi="times" w:cs="times"/>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234 words</w:t>
      </w:r>
    </w:p>
    <w:p>
      <w:pPr>
        <w:keepNext/>
        <w:spacing w:before="240" w:after="0" w:line="340" w:lineRule="atLeast"/>
        <w:ind w:left="0" w:right="0" w:firstLine="0"/>
        <w:jc w:val="left"/>
        <w:rPr>
          <w:lang w:val="en-US" w:eastAsia="en-US" w:bidi="ar-SA"/>
        </w:rPr>
      </w:pPr>
      <w:bookmarkStart w:id="195" w:name="Body_96"/>
      <w:bookmarkEnd w:id="195"/>
      <w:r>
        <w:rPr>
          <w:rFonts w:ascii="times" w:eastAsia="times" w:hAnsi="times" w:cs="times"/>
          <w:b/>
          <w:color w:val="000000"/>
          <w:sz w:val="28"/>
          <w:lang w:val="en-US" w:eastAsia="en-US" w:bidi="ar-SA"/>
        </w:rPr>
        <w:t>Body</w:t>
      </w:r>
    </w:p>
    <w:p>
      <w:pPr>
        <w:spacing w:line="60" w:lineRule="exact"/>
        <w:rPr>
          <w:lang w:val="en-US" w:eastAsia="en-US" w:bidi="ar-SA"/>
        </w:rPr>
      </w:pPr>
      <w:r>
        <w:pict>
          <v:line id="_x0000_s1362"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b/>
          <w:color w:val="000000"/>
          <w:sz w:val="20"/>
          <w:lang w:val="en-US" w:eastAsia="en-US" w:bidi="ar-SA"/>
        </w:rPr>
        <w:t>Google launched an augmented reality feature that allows you to have a full-scale emperor lion, bear or penguin in your living room thanks to augmented reality.</w:t>
      </w:r>
      <w:r>
        <w:rPr>
          <w:rFonts w:ascii="times" w:eastAsia="times" w:hAnsi="times" w:cs="times"/>
          <w:color w:val="000000"/>
          <w:sz w:val="20"/>
          <w:lang w:val="en-US" w:eastAsia="en-US" w:bidi="ar-SA"/>
        </w:rPr>
        <w:t xml:space="preserve"> The feature is available for all phones, even if they use Android or iOS.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only condition is that the phone is ARCore compliant. This is the program that is Google's virtual reality engine.</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first step is to go to Google and search for the species you want to see in 3D. To make sure you find it, it is recommended to include the word "animal", as it can sometimes be confused with names of cities, streets, etc.</w: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total of 18 animals are available: a panda bear, tiger, </w:t>
      </w:r>
      <w:r>
        <w:rPr>
          <w:rFonts w:ascii="times" w:eastAsia="times" w:hAnsi="times" w:cs="times"/>
          <w:b/>
          <w:i/>
          <w:color w:val="000000"/>
          <w:sz w:val="20"/>
          <w:u w:val="single"/>
          <w:lang w:val="en-US" w:eastAsia="en-US" w:bidi="ar-SA"/>
        </w:rPr>
        <w:t>leopard</w:t>
      </w:r>
      <w:r>
        <w:rPr>
          <w:rFonts w:ascii="times" w:eastAsia="times" w:hAnsi="times" w:cs="times"/>
          <w:color w:val="000000"/>
          <w:sz w:val="20"/>
          <w:lang w:val="en-US" w:eastAsia="en-US" w:bidi="ar-SA"/>
        </w:rPr>
        <w:t xml:space="preserve">, </w:t>
      </w:r>
      <w:r>
        <w:rPr>
          <w:rFonts w:ascii="times" w:eastAsia="times" w:hAnsi="times" w:cs="times"/>
          <w:b/>
          <w:i/>
          <w:color w:val="000000"/>
          <w:sz w:val="20"/>
          <w:u w:val="single"/>
          <w:lang w:val="en-US" w:eastAsia="en-US" w:bidi="ar-SA"/>
        </w:rPr>
        <w:t>shark</w:t>
      </w:r>
      <w:r>
        <w:rPr>
          <w:rFonts w:ascii="times" w:eastAsia="times" w:hAnsi="times" w:cs="times"/>
          <w:color w:val="000000"/>
          <w:sz w:val="20"/>
          <w:lang w:val="en-US" w:eastAsia="en-US" w:bidi="ar-SA"/>
        </w:rPr>
        <w:t>, hedgehog, duck, emperor penguin, wolf, goat, rottweiler, snakes, eagle, bear, horse, pony, turtle, cat and octopus.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After searching for the animal, a module with the design will appear in three dimensions. There you have to click on the "View in 3D" button.</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The screen will then show the animal in 3D and ask for access to the camera to film the room and take steps to place the specimen. To get a good look at it, it is recommended to focus the ceiling, walls and floor.</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After all the steps, you can see the animal interacting in the room. With the camera you can zoom in or out and observe it from different angles.</w:t>
      </w:r>
    </w:p>
    <w:p>
      <w:pPr>
        <w:rPr>
          <w:lang w:val="en-US" w:eastAsia="en-US" w:bidi="ar-SA"/>
        </w:rPr>
      </w:pPr>
    </w:p>
    <w:p>
      <w:pPr>
        <w:keepNext w:val="0"/>
        <w:spacing w:after="0" w:line="260" w:lineRule="atLeast"/>
        <w:ind w:left="0" w:right="0" w:firstLine="0"/>
        <w:jc w:val="both"/>
        <w:rPr>
          <w:lang w:val="en-US" w:eastAsia="en-US" w:bidi="ar-SA"/>
        </w:rPr>
      </w:pPr>
      <w:r>
        <w:rPr>
          <w:rFonts w:ascii="times" w:eastAsia="times" w:hAnsi="times" w:cs="times"/>
          <w:color w:val="000000"/>
          <w:sz w:val="20"/>
          <w:lang w:val="en-US" w:eastAsia="en-US" w:bidi="ar-SA"/>
        </w:rPr>
        <w:t>Finally, from the camera you can take a photograph of the animal in the room. It is very entertaining to spend some time with the little ones.</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59968"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0" w:history="1">
        <w:r>
          <w:rPr>
            <w:rFonts w:ascii="times" w:eastAsia="times" w:hAnsi="times" w:cs="times"/>
            <w:b/>
            <w:bCs/>
            <w:i/>
            <w:color w:val="0077CC"/>
            <w:kern w:val="32"/>
            <w:sz w:val="28"/>
            <w:szCs w:val="32"/>
            <w:u w:val="single"/>
            <w:shd w:val="clear" w:color="auto" w:fill="FFFFFF"/>
            <w:lang w:val="en-US" w:eastAsia="en-US" w:bidi="ar-SA"/>
          </w:rPr>
          <w:t>Leopard shark</w:t>
        </w:r>
      </w:hyperlink>
      <w:hyperlink r:id="rId970" w:history="1">
        <w:r>
          <w:rPr>
            <w:rFonts w:ascii="times" w:eastAsia="times" w:hAnsi="times" w:cs="times"/>
            <w:b/>
            <w:bCs/>
            <w:i/>
            <w:color w:val="0077CC"/>
            <w:kern w:val="32"/>
            <w:sz w:val="28"/>
            <w:szCs w:val="32"/>
            <w:u w:val="single"/>
            <w:shd w:val="clear" w:color="auto" w:fill="FFFFFF"/>
            <w:lang w:val="en-US" w:eastAsia="en-US" w:bidi="ar-SA"/>
          </w:rPr>
          <w:t xml:space="preserve"> makes world-first switch from sexual to asexual reproduction; Leonie the shark astounds researchers by producing live hatchlings after being separated from her mate in 2012</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The Guardian</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January 17, 2017 Tuesday 2:37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2017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5" type="#_x0000_t75" style="width:167.98pt;height:30.75pt">
            <v:imagedata r:id="rId971" o:title=""/>
          </v:shape>
        </w:pic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Calla Wahlquist</w:t>
      </w:r>
    </w:p>
    <w:p>
      <w:pPr>
        <w:keepNext/>
        <w:spacing w:before="240" w:after="0" w:line="340" w:lineRule="atLeast"/>
        <w:ind w:left="0" w:right="0" w:firstLine="0"/>
        <w:jc w:val="left"/>
        <w:rPr>
          <w:lang w:val="en-US" w:eastAsia="en-US" w:bidi="ar-SA"/>
        </w:rPr>
      </w:pPr>
      <w:bookmarkStart w:id="197" w:name="Body_97"/>
      <w:bookmarkEnd w:id="197"/>
      <w:r>
        <w:rPr>
          <w:rFonts w:ascii="times" w:eastAsia="times" w:hAnsi="times" w:cs="times"/>
          <w:b/>
          <w:color w:val="000000"/>
          <w:sz w:val="28"/>
          <w:lang w:val="en-US" w:eastAsia="en-US" w:bidi="ar-SA"/>
        </w:rPr>
        <w:t>Body</w:t>
      </w:r>
    </w:p>
    <w:p>
      <w:pPr>
        <w:spacing w:line="60" w:lineRule="exact"/>
        <w:rPr>
          <w:lang w:val="en-US" w:eastAsia="en-US" w:bidi="ar-SA"/>
        </w:rPr>
      </w:pPr>
      <w:r>
        <w:pict>
          <v:line id="_x0000_s136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in an Australian aquarium has reproduced asexually after being separated from her mate.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 is the first reported case of a shark switching from sexual to asexual or parthenogenetic reproduction and only the third reported case among all vertebrate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Leonie, was captured in the wild in 1999 and introduced to a male shark at the Reef HQ aquarium in Townsville, Queensland, in 2006. Leopard sharks are also known as zebra sharks.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She began laying eggs in 2008 and had several litters of viable, sexually produced offspring before being separated from her mate in 2012, because the aquarium decided to scale back its breeding program.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Related:  Mysterious ghost shark caught on film for the first time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One of the offspring was Lolly, a female shark who has shared a tank with her mother since 2013. Lolly has not shared a tank with a male shark since she reached sexual maturity.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2014, both Leonie and Lolly laid eggs.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According to Dr Christine Dudgeon, a biologist with the University of Queensland who has studied the two sharks and published a report on Leonie's unusual reproductive shift in Scientific Reports this week, laying eggs without a male around was not in itself unusual.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"Much like a chicken, they will lay eggs if the conditions are good, whether they are fertile or infertile," Dudgeon told Guardian Australia.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However, staff at the aquarium noticed that some of Leonie's eggs contained embryos. They attempted to incubate them but none of the eggs hatched.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next year, both Leonie and Lolly produced eggs that contained embryos. Together they produced five live hatchlings, of which two, Leonie's hatchling Cleo and Lolly's hatchling Kitkat, remain on display at the aquarium.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Genetic testing of Leonie's hatchlings revealed elevated homozygosity, indicating they were the result of asexual reproduction and not the result of stored sperm. Female sharks have been known to store sperm for up to four years.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Dudgeon said asexual reproduction among female sharks that had never reproduced sexually, like Lolly, was not unusual, but Leonie's case was a world first.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onset of asexual reproduction with the onset of maturity has been documented before with sharks, and rays, and particularly with reptiles, but what we have shown for the first time is the switch,"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Genetically, she said, it is like "a severe case of inbreeding." The offspring are not clones of the mother and only have half of her genetic material, which makes them less hardy.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idea behind sexual reproduction is you keep mixing up the gene pool to give these animals the biggest set of traits to combat pathogens and other environmental factors that change very rapidly," she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only other documented cases of a female switching from sexual to asexual reproduction involved an eagle ray, which reproduced asexually after being separated from her mate for year, and a boa constrictor, which reproduced asexually despite being caged with a male boa constrictor.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Dudgeon said it was not clear what triggered the switch, but said it appeared to be a short-term evolutionary response to extend the reproductive life of a female in response to a scarcity of mates.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However it's success as a long-term strategy is unclear. There have been no reported cases of an offspring that was the product of asexual reproduction going on to reproduce sexually.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Dudgeon will be monitoring the reproductive habits of Cleo and Kitkat, when they reach sexual maturity at the age of seven.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Related:  Sharks fascinate us - but are we prepared to protect them from extinction?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Zebra sharks, or stegostoma fasciatum, are named for the zebra-like stripes they display as babies. Mature zebra sharks have spots, meaning they are commonly also known as leopard sharks, not to be confused with the different species of leopard sharks off the coast of California.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They are listed as endangered on the International Union for Conservation of Nature red list.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Hamish Tristram, a senior aquarist with Reef HQ, said he hoped the unusual case of Leonie would bring greater attention to the struggling species.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Tristram said Leonie and Lolly's ability to reproduce asexually had somewhat stymied the aquarium's attempts to slow down its breeding program.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 really were trying to scale back our breeding program and as a result we have divested from having any male sharks," he said. "That's the irony in the fact that they have gone on to reproduce anyway."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60992" from="0,10pt" to="512pt,10pt" strokecolor="black" strokeweight="1pt">
            <v:stroke linestyle="single"/>
          </v:line>
        </w:pict>
      </w:r>
      <w:r>
        <w:rPr>
          <w:rFonts w:ascii="times" w:eastAsia="times" w:hAnsi="times" w:cs="times"/>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8" w:history="1">
        <w:r>
          <w:rPr>
            <w:rFonts w:ascii="times" w:eastAsia="times" w:hAnsi="times" w:cs="times"/>
            <w:b/>
            <w:bCs/>
            <w:i/>
            <w:color w:val="0077CC"/>
            <w:kern w:val="32"/>
            <w:sz w:val="28"/>
            <w:szCs w:val="32"/>
            <w:u w:val="single"/>
            <w:shd w:val="clear" w:color="auto" w:fill="FFFFFF"/>
            <w:lang w:val="en-US" w:eastAsia="en-US" w:bidi="ar-SA"/>
          </w:rPr>
          <w:t>Fishing report, June 23-29: Shaver kokanee, Wishon/Courtright trout among best bets</w:t>
        </w:r>
      </w:hyperlink>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Fresno Bee (California)</w:t>
      </w:r>
    </w:p>
    <w:p>
      <w:pPr>
        <w:keepNext w:val="0"/>
        <w:spacing w:before="120" w:after="0" w:line="260" w:lineRule="atLeast"/>
        <w:ind w:left="0" w:right="0" w:firstLine="0"/>
        <w:jc w:val="center"/>
        <w:rPr>
          <w:lang w:val="en-US" w:eastAsia="en-US" w:bidi="ar-SA"/>
        </w:rPr>
      </w:pPr>
      <w:r>
        <w:rPr>
          <w:rFonts w:ascii="times" w:eastAsia="times" w:hAnsi="times" w:cs="times"/>
          <w:color w:val="000000"/>
          <w:sz w:val="20"/>
          <w:lang w:val="en-US" w:eastAsia="en-US" w:bidi="ar-SA"/>
        </w:rPr>
        <w:t>June 22,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times" w:eastAsia="times" w:hAnsi="times" w:cs="times"/>
          <w:color w:val="000000"/>
          <w:sz w:val="16"/>
          <w:lang w:val="en-US" w:eastAsia="en-US" w:bidi="ar-SA"/>
        </w:rPr>
        <w:t>Copyright 2021 Fresno Bee (California) All Rights Reserved</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hunting_fishing</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4550 words</w:t>
      </w:r>
    </w:p>
    <w:p>
      <w:pPr>
        <w:keepNext w:val="0"/>
        <w:spacing w:before="120" w:after="0" w:line="260" w:lineRule="atLeast"/>
        <w:ind w:left="0" w:right="0" w:firstLine="0"/>
        <w:jc w:val="lef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Roger George and Dave Hurley</w:t>
      </w:r>
    </w:p>
    <w:p>
      <w:pPr>
        <w:keepNext w:val="0"/>
        <w:spacing w:before="120" w:after="0" w:line="260" w:lineRule="atLeast"/>
        <w:ind w:left="0" w:right="0" w:firstLine="0"/>
        <w:jc w:val="left"/>
        <w:rPr>
          <w:lang w:val="en-US" w:eastAsia="en-US" w:bidi="ar-SA"/>
        </w:rPr>
      </w:pPr>
      <w:r>
        <w:rPr>
          <w:lang w:val="en-US" w:eastAsia="en-US" w:bidi="ar-SA"/>
        </w:rPr>
        <w:br/>
      </w:r>
      <w:r>
        <w:rPr>
          <w:rFonts w:ascii="times" w:eastAsia="times" w:hAnsi="times" w:cs="times"/>
          <w:color w:val="000000"/>
          <w:sz w:val="20"/>
          <w:lang w:val="en-US" w:eastAsia="en-US" w:bidi="ar-SA"/>
        </w:rPr>
        <w:t>Fresno Bee</w:t>
      </w:r>
    </w:p>
    <w:p>
      <w:pPr>
        <w:keepNext/>
        <w:spacing w:before="240" w:after="0" w:line="340" w:lineRule="atLeast"/>
        <w:ind w:left="0" w:right="0" w:firstLine="0"/>
        <w:jc w:val="left"/>
        <w:rPr>
          <w:lang w:val="en-US" w:eastAsia="en-US" w:bidi="ar-SA"/>
        </w:rPr>
      </w:pPr>
      <w:bookmarkStart w:id="199" w:name="Body_98"/>
      <w:bookmarkEnd w:id="199"/>
      <w:r>
        <w:rPr>
          <w:rFonts w:ascii="times" w:eastAsia="times" w:hAnsi="times" w:cs="times"/>
          <w:b/>
          <w:color w:val="000000"/>
          <w:sz w:val="28"/>
          <w:lang w:val="en-US" w:eastAsia="en-US" w:bidi="ar-SA"/>
        </w:rPr>
        <w:t>Body</w:t>
      </w:r>
    </w:p>
    <w:p>
      <w:pPr>
        <w:spacing w:line="60" w:lineRule="exact"/>
        <w:rPr>
          <w:lang w:val="en-US" w:eastAsia="en-US" w:bidi="ar-SA"/>
        </w:rPr>
      </w:pPr>
      <w:r>
        <w:pict>
          <v:line id="_x0000_s136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Compiled by Dave Hurley and edited by Roger George, a former Olympic-class decathlete at Fresno State (he still holds the school record). George guides in the greater Fresno area and holds the striper record at Millerton Lake. Telephone numbers are in 559 calling area unless noted.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Photo gallery</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Show off your success! Share your fish photos and videos with Bee readers. Please share only jpeg images and Mp4 video files. Include "Fishing Report" in the subject line and a full caption and email to </w:t>
      </w:r>
      <w:hyperlink r:id="rId133" w:history="1">
        <w:r>
          <w:rPr>
            <w:rFonts w:ascii="times" w:eastAsia="times" w:hAnsi="times" w:cs="times"/>
            <w:i/>
            <w:color w:val="0077CC"/>
            <w:sz w:val="20"/>
            <w:u w:val="single"/>
            <w:shd w:val="clear" w:color="auto" w:fill="FFFFFF"/>
            <w:lang w:val="en-US" w:eastAsia="en-US" w:bidi="ar-SA"/>
          </w:rPr>
          <w:t>sports@fresnobee.com</w:t>
        </w:r>
      </w:hyperlink>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Best bets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Delta bass and sturgeon continue hitting, Randy Pringle said. Shaver kokanee keeping anglers busy, Dick Nichols reported. Don Pedro kokanee and bass the best bets, Monte Smith said. McClure pumping out good bass numbers, Ryan Cook reported. Wishon and Courtright trout still biting, Kelly Brewer said.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Roger's remarks: Four things to make your lake excursion more enjoyable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traffic and pucker factors at the lakes this summer will probably get worse than normal. The combination of low water, hot forecasts and lots of anxious people ready to get back to some semblance of normalcy after the pandemic is a recipe for big crowds, short tempers and long waits. What can we do?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accustomed to easy access and open waters will be challenged to deal with these uncomfortable situations. I know it bothers me at times. Here are four things you can do: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Prepare to wait. I have to take a few deep breathes, decide I'm going to stay calm and not let the chaos overwhelm me. Many times I find that just not letting myself get irritated and descending into a rant (I confess it happens!) keeps me sane and not overreacting. Most anglers are pretty savvy about loading and launching, and most of us are used to it going that way, so it's painful to watch folks figure things out on the fly. Breathe!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Have a plan for launching and loading. What's the best and quickest spot to launch or dock? Having everything ready to go before you back down to the water or pull out makes sense -- but how many do 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Launch and/or load without anyone getting in the water, especially on crowded ramps. Preplanning ways to get your boat on and off the trailer without people taking the time and risk of trying to help position the boat is usually a lot quicker, efficient and safer. Being in the water around a running prop, a moving trailer or having possible windy conditions throwing the boat around all present unnecessary risks if good measures are figured out beforehand. It also can tie up the ramp, and there may be other nearby boats that jeopardize the folks in the water. Trailer side guides, good leash ropes and dock placement can all help make it simpler, safer and easier to do things quickly.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Keep a good attitude. I hate crowds , but I'm always amazed how important it is to keep a smile on my face and assume the best. Lots of people don't know how or what to do, and many times I find that just by politely asking if they need any help, it eases everyone's anxiety. I'm sorry to say I've also watched folks struggling at the ramp while I mumbled under my breathe.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Most of us "know" what we should do, but it's easy to get in a hurry and become irritated, especially at the dock/ramp of a busy lake.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It's probably going to be a long, hot summer with low water, but each of us can do our part in making it as easy and fun as possible. Never give up!</w:t>
      </w:r>
    </w:p>
    <w:p>
      <w:pPr>
        <w:keepNext w:val="0"/>
        <w:spacing w:before="24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w:t>
      </w:r>
      <w:hyperlink r:id="rId979" w:history="1">
        <w:r>
          <w:rPr>
            <w:rFonts w:ascii="times" w:eastAsia="times" w:hAnsi="times" w:cs="times"/>
            <w:i/>
            <w:color w:val="0077CC"/>
            <w:sz w:val="20"/>
            <w:u w:val="single"/>
            <w:shd w:val="clear" w:color="auto" w:fill="FFFFFF"/>
            <w:lang w:val="en-US" w:eastAsia="en-US" w:bidi="ar-SA"/>
          </w:rPr>
          <w:t>rogergeorge8000@sbcglobal.net</w:t>
        </w:r>
      </w:hyperlink>
      <w:r>
        <w:rPr>
          <w:rFonts w:ascii="times" w:eastAsia="times" w:hAnsi="times" w:cs="times"/>
          <w:color w:val="000000"/>
          <w:sz w:val="20"/>
          <w:lang w:val="en-US" w:eastAsia="en-US" w:bidi="ar-SA"/>
        </w:rPr>
        <w:t>, Rogergeorgeguideservice on Facebook and @StriperWars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Valley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West-side waterways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3 Catfish 2 Bass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Omega Nguyen of Mega Bait and Tackle in Lathrop reported a number of anglers have been heading to the California Aqueduct near Patterson with pile worms or mudsuckers for striped bass in the 5- to 9-pound range. The aqueduct near Tracy is loaded with undersized stripers on anchovies or sardines. Catfish are also taken on chicken livers. Water releases have been heavy, and the aqueduct has been full.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southern aqueduct in Kern County, Pete Cormier of Bob's Bait in Bakersfield reported good striped bass action with cut baits, blood worms, or large minnows along with flukes or topwater lures. Largemouth bass are taken on plastics on the drop-shot. The current leader in the Bob's Bait July Striped Bass Derby is only 4.11 pounds. Entry to the derby is $1, and the largest striped bass at the end of the month will keep the entry fees plus money donated by the bait shop.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and Gun in Clovis 292-3474; Bob's Bait Bucket in Bakersfield (661) 833-8657</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Eastman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 Bluegill 2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Few bass fishermen are heading to the lake with the low water becoming more stagnant, holding at 11%. Cody Greer of Valley Rod and Gun in Clovis reported a small window for topwater lures in the early mornings. Catfish remain the top species with cut baits, chicken livers, or nightcrawlers.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Eastman Lake 689-3255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Hensley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1Catfish 2 Bluegill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Sierra Bass Club out of Clovis held a 21-boat tournament on Saturday with only two limits landed to 6.11 pounds. There was no reaction bite with only Senkos or plastics on the drop-shot working. Catfish remain the top species with cut baits or chicken livers from the area around the launch ramp. The lake dropped slightly to 22%.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Gun, Clovis 292-3474; U.S. Army Corps of Engineers, Hensley Lake Hidden Dam 673-5151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Don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Kokanee 3 King salmon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kokanee bite continues to be solid at Don Pedro with the bonus of king salmon available. The reservoir is dropping water rapidly, pushing the kokanee schools out into open water in the main river channels.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Monte Smith of Gold Country Sport Fishing said, "We had a double of king salmon in the 4-pound range right off the bait, and Chris Sanders of Stockton was able to land one of the salmon with the other getting wrapped around a downrigger cable. We were targeting kokanee when landed the king, and we put in nine kokanee at depths from 50 to 70 feet with Uncle Larry's spinners or hoochies behind a dodger. The fish are starting to move down in the water column with the hot weather. It is very important that a breeze ripples the surface of the water because the fish aren't biting unless the breeze is blowing. The action isn't fast and furious, but it is steady. There are massive clouds of plankton, and if you work the edges of the plankton blooms, you will get into fish as they are there. When they are coming up into the plankton, we are getting them as shallow as 40 feet."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fishermen are requested to diligently complete the kokanee/king salmon survey every trip at bit.ly/kokesandkings.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For bass, Ryan Cook of Ryan Cook's Fishing said, "There is a topwater bite in the mornings with the Berkley El Choppo or Whopper Plopper before heading to the bottom with 3.5-inch Dry Creek Tubes, 5-inch Senkos on a Ned-rig, or 4.5-inch worms on a drop-shot over submerged islands, exposed islands, or main lake points at depths from 15 to 30 feet. The night bite has been outstanding with spinnerbaits for as many as 70 spotted and largemouth bass." The lake dropped slightly to 63%.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Monte Smith of Gold Country Sport Fishing (209) 581-4734; Kyle Wise - Head Hunter Guide Service - (209) 531- 3966; Ryan Cook - Ryan Cook's Fishing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Isabella/Bakersfield area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Crappie 2 Catfish 2 Bluegill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Lake Isabella, Pete Cormier of Bob's Bait in Bakersfield reported crappie are still being found on live minnows while trout are also picking up the minnows. The crappie bite is up and down, and the key is finding the right tree or bush holding fish. Mice Tails, Power Eggs, Pinched Crawlers, or nightcrawlers are working for the holdover rainbows despite the warming water temperatures. Bass fishing is best with topwater lures, buzzbaits, small swimbaits, or crankbaits along with 10-inch Berkley Power Worms. Catfishing are most likely the best bet with dip baits, chicken livers, nightcrawlers, or minnows. The annual Lake Isabella Kern Valley Chamber of Commerce Trout Derby started on April 24 and it will run through Sept. 6. A total of 500 tagged trout valued from $20 to $500, and the organizers are designed a virtual format for the event. Information is available at kernrivervalley.com/2020-isabella-lake-fishing-derby. The French Gulch Marina hosts the only launch ramp with the low lake level. The lake dropped from 15% to 14%. At Buena Vista, a few crappie are found at night with minnows while catfishing is fair with cut baits or dip baits. Bluegill are taken on wax worms or meal worms. The upper Kern River is scheduled for a trout plant this week, but the river is low and the holdovers are hanging out in the deep pools. Live crickets. Power Bait, nightcrawlers, or salmon eggs fished with as light a weight as possible is the key to success. The lower Kern River is kicking out catfish, bass, and even holdover rainbow trout with the bass on Senkos, jigs, or plastics with catfish on cut baits or dip baits.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Bob's Bait Bucket in Bakersfield (661) 833-8657; North Fork Marina (760) 376-1812; Golden Trout Pack Station 542-2816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Kaweah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1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lake held at 34% this week, but water releases are expected to begin shortly. There is a topwater bite in the mornings before heading to the bottom with Senkos or plastics. Jerkbaits are also effective. With the triple-digit temperatures, the bass have gone deep by mid-morning, and recreational boat is taking over the lake during the daylight hours.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Lake Success/Tule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Trout 3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Chuck Stokke of the Sequoia Fishing Company in Springville said, "The bass have gone deep, and fishermen have a short shot early in the morning or very late evening to outwit a bass with plastics on a Ned-rig, Senkos, or deep-diving crankbaits are working best." The lake dropped to 21%.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Tule River, Stokke said, "The river is fishing excellent with dry flies, and any caddis or hopper pattern is working. Large Hare's Ear nymphs with no indicator are doing excellent." Balch Park lower and upper were planted this week.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Sequoia Fishing Co. 539-5626, sequoiafishingcompany.com</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McClure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3 Trout 2 King salmon 0 Kokanee 0 Crappie 2 Catfish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Ryan Cook of Ryan Cook's Fishing said, "Numbers of bass remain the rule with underspins, plastics on the drop-shot, jigs, or Senkos on a Ned-rig. Most bass are small, but there is the opportunity for a trophy largemouth in the early mornings with topwater lures as a 10-pound largemouth was caught and released on a Spook this past week." Crappie fishing is decent with minijigs or small minnows in the shallows. Barrett's Cove, Bagby, Horseshoe Bend, and McClure Point North launch ramps are closed due to water levels. The lake dropped to 41%.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Ryan Cook - Ryan Cook's Guide Service - 691-7008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McSwain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Rainbows holding over from the recent derby are found from the banks with trout dough bait, nightcrawlers, or Kastmasters from the Brush Pile, Handicapped Docks, or peninsula near the Marina in the early mornings while trollers are working blade/'crawler combinations, Wedding Rings, or Rapalas up the river arm.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McSwain Marina (209) 378-2534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Millerton Lake/San Joaquin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Striped Bass 1 Shad 1 Bluegill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Aaron Loucks of the Sportsmen's Warehouse in Fresno said, "With last week's triple-digit temperatures in the Valley, recreational boating has been wide-open. Bass fishing has taken a back seat, but the few anglers heading out have to get in and out early before the recreational boats taken over the lake. The ramp is on the sixth level already with the low water. The best action is in the San Joaquin River near the Broken Bridge below Friant Dam with frogs or crankbaits for largemouth bass to 5 pounds." The lake is releasing water, and it dropped from 52% to 50%.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Sycamore Island will be open Fridays through Sundays and State holidays through November 11. Seasonal hours of operation are 6:00 a.m. to 5:30 p.m. January, February, March, October, and November; 6:00 am to 7:00 pm April and September, and 6:00 a.m. to 8:30 p.m. May through August. Entry fees are $9.00 per vehicle and $5.00 per trailer. Annual passes are available for $85.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New Melones Reservoir/Tulloch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Crappie 2 Catfish 2 Trout 2 Kokanee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will start being inundated with trollers in preparation for the July 17 Kokanee Power open tournament, but last week's heat wave kept most boats off of the water. Kyle Wise of HeadHunter Guide Service said, "We have been able to find some big kokanee to nearly 18 inches and 2.6 pounds. The lake is dropping around 6 inches per day, and this has pushed the kokanee out into the main river channel. If you work any point off of the main channel, you will find fish, but they are always moving with the receding water levels. They were starting to orient to structure, but once the water releases ramped up, they are moving. Once again, a breeze is necessary for the kokanee to bite, and after working 8 hours for 9 big kokanee in 114-degree temperatures with no wind, we called it before landing the 10th fish. 55 feet has been the most consistent depth, but they can be found from 40 to 75 feet. Paulina Peak's Tahoe Krack spinners or orange J-Pex's behind a 5.5-inch gold dodger are my go-to set up."</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Ryan Cook of Ryan Cook's Fishing said, "There is a topwater bite throughout the day with the Berkley El Choppo or Whopper Plopper, and flukes are also effective over main lake pockets. The bass are chasing shad." The middle ramps at Glory Hole Point and Tuttletown are open along with one ramp at Angels Cove. The Bureau of Reclamation administration office and visitors center is now open from 10:00 a.m. to 4:00 p.m., weekends only, and annual passes for the lake are available there. The lake dropped from 55% to 53%, and there are numerous unmarked hazards throughout the lake. Boaters have to be extremely cautious.</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Glory Hole Sports (209) 736-4333; Monte Smith (209) 581-4734; John Liechty Xperience Fishing Guide Service (209) 743-9932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Pine Flat Reservoir/Kings River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2 Trout 2 Kokanee 0 King salmon 0 Catfish 2 Crappie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Aaron Loucks of the Sportsmen's Warehouse in Fresno said, "The best action remains on the bottom near Trimmer with plastics on the drop-shot or Neko-rig along with jigs, and Senkos. The trout have gone deep, and trollers are switching over to downriggers to get to the schools holding near the shad from the Power Lines to the dam. Shad-patterned spoons such as Cop Car Needlefish are working best." The lake is releasing water at a rapid clip, dropping from 39% to 36% this week. Recreational boating is high, and bass fishermen are few and far between.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lower Kings River, future trout plants are not on the schedule, and fewer fishermen are heading to the river, particularly with the hot weather. Power Bait, spinners, and crappie jigs are working best for the holdovers in moving water. The harvest zone is between the dam and Alta (Cobbles) Weir, and between Alta Weir and Highway 180 is a catch-and-release zone with a zero limit.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Valley Rod &amp; Gun 292-3474; Sequoia Fishing Co. 539-5626</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Luis Reservoir and O'Neill Forebay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Striper 2 Catfish 2 Bass 2 Crappie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dropped from 39% to 37% this week, and with the triple-digit temperatures in the Valley, few boats have been on the water. Shore fishermen are doing best in the early morning or late evening with anchovies, sardines, or shad from the banks along with tossing 5.25-inch white flukes on a 1/4- to ½-ounce jig head. The Basalt ramp continues to be a work in progress and the Dinosaur Point launch ramp could be a good choice in any wind.</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Roger George of Roger George Guide Service said he took out guests Ray and Randy Jacobsen of Easton along with Tim Norgard of Ukiah last Wednesday and they caught and released over 25 school fish to 27 inches trolling minnow lures at 55 to 70 feet over flats in the main lake. " We fished hard from 8 a.m. to 6:30 getting a few fish here and there, but it added up to a great day. The fish are moving all over, it's a tough bite but I found a pattern that worked. Most anglers were scratching out just a fish or two in the falling water. "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IMG_0296.jpgRandy Jacobsen of Easton shows off a striper caught June 16 at San Luis Reservoir.</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In the forebay, hot weather has anglers targeting the lake early or late, and anchovies are the top bait for small striped bass along with Magnum Flukes on a ¼-ounce jig head. Fishermen continue to cull through many shakers for a legal limit.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San Luis, there are three wind warning and lake closure lights near the Basalt Entrance Station, Quien Sabe Point, and the Romero Visitor Center. At the O'Neill Forebay, the lights are located near the old Medeiros boat ramp and above the South Beach Area. Amber lights signify caution conditions for winds or other concerns while red lights indicate the lake is closed to boating and all vessels must immediately vacate the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Coyote Bait and Tackle (408) 463-0711, Roger George of rogergeorgeguideservice.com 905-2954</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High Sierra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Bass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Bass 2 Trout 2 Kokanee 2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lake continues to experience heavy recreational boating pressure, and this will continue throughout summer until September. Trout and kokanee action has been limited to a few holdover rainbows along with the possibility for a big kokanee to 18 inches in the early, early morning. Trollers have to be behind the 5 MPH Zone near the dam after 8 a.m. with the boat traffic ramping up. Spinnerbaits are effective for bass early or late along with plastics on the drop-shot or Neko-rig along with 8- to 10-inch worms dragged The Sheriff's Motor Fee remains in effect. The lake held at 70%.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Edison/Florence/Mammoth Pool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The road to Edison and Florence is open, but Edison is very low at 19% with Florence at 58%. Mammoth Pool dropped to 89%, but it reopened last week. The South Fork of the San Joaquin River, Portal Forebay, and Ward Lake will be planted again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Vermilion Valley Resort at Edison Lake 259-4000</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Shaver Lake/Huntington Lake</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Kokanee 3 Trout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Dick Nichols of Dick's Fishing Charters said, "The kokanee fishing was a tad on the slower side the first part of the week, but we managed to pick up a couple limits each day with exception of one. My main trolling location went dead, and I moved to the Point and Island areas for some quality kokanee to 17 inches. Monday started off with Stan and Scott Jenanyan of Fresno for a couple of limits of quality kokanee by 11 a.m. Tom Anderson of Fresno took his grandsons, Titus and Luke, out with both boys picking up their limits. On Father's Day, Ricki and William Dooley of Clovis took dad, Bill, out for a couple limits of quality kokanee. The kokanee have moved to new locations; therefore, don't be afraid to move. I found the Black Rock area to be loaded with 2nd-year fish and have avoided it, searching for the larger fish. Dick's Mountain Hoochies in pink and orange and Mountain Koke Busters in the same colors remain my go-to tackle behind Dick's Mountain Dodgers in watermelon or gold/orange foil at depths from 30 to 43 feet feet. The side poles picked up several fish with a setback of 135 feet using Koke Busters behind a weighted Mountain Flasher. A decent bite of rainbows can be found near Tunnel Creek, but should improve with a Department of Fish and Wildlife plant scheduled for this week." Cody Greer of Valley Rod and Gun in Clovis reported good action from the banks with chartreuse garlic or fluorescent orange Power Bait.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Anglers are requested to complete the kokanee survey at bit.ly/kokesandkings upon the completion of every trip to provide accurate information to the Department of Fish and Wildlife. The lake rose slightly to 78%.</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At Huntington, Greer reported solid action for both brown and rainbow trout from the shoreline near the mouth of Rancheria Creek with Panther Martin spinners or Power Bait in fluorescent orange or rainbow with garlic. Joe's Flies have also been extremely effective for the trout. The lake dropped slightly to 97%, and the docks are in the water at the launch ramp. Most fishermen are heading to Shaver for larger kokanee, but limits of small kokanee are taken on hoochies or spinners behind a flasher or dodger at depths from 20 to 25 feet.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Dick Nichols - Dick's Fishing Charters at Shaver Lake Sports 841-2740; Todd Wittwer - Kokanee.net Guide Service 288-8100; Dinkey Creek Inn 841-3435</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Wishon/Courtright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Trout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Kelly Brewer of the Wishon Village RV Park and Store said, "There hasn't been much change over the past week as both lakes are fishing well. Bank fishing is best with nightcrawlers or Power Bait while trollers are producing limits with blade/'crawler combinations." Cody Greer of Valley Rod and Gun in Clovis reported trollers are scoring with Rapalas in black/silver or rainbow trout along with Affordable Tackle's Pink Shrimp or Pink/Orange Shrimp at Wishon. Power needs in the valley from the heat wave are requiring water to be pumped up from Wishon to Courtright, fluctuating the levels of the lakes. Wishon is on the dirt launch ramp while Courtright is on the concrete ramp with docks in the water. Both lakes will be planted this week. Dinkey Creek is scheduled to be planted again this week.</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Wishon RV Park 865-5361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Ocean</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Half Moon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2 Rockfish 3 Striper 2 Crab 2 Sand dabs 2 Surf perch 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"I'm glad we opted for rockfishing," said Captain Dennis Baxter of the New Captain Pete as they were able to find limits of rockfish south off of the reefs at Pescadero on Friday. "The Queen of Hearts got skunked, and the Huli Cat only had one bite, but what a bite it was as Clara Ricabal made the single bite count with a massive 35-pound salmon. It wasn't a day for salmon fishing overall."</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Michael Cabanas of the Huli Cat said, "The action was slow, but Clara picked up the fish of a lifetime that gave her at least a 10- minute battle, coming to the boat three times before taking off again. She fought the big fish like a champ, and it was finally ready to come to the net."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All three boats found the dreaded striped cat on Sunday with the Huli Cat, Queen of Hearts, and New Captain Pete putting in the effort below Pigeon Point, but coming up empty for salmon. The local salmon season can't get here soon enough as the waters north of Pigeon Point open up on Saturday, allowing the local boats to find the salmon which have been progressively moving north and offshore towards the Farallon Islands.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In the meantime, before the local salmon opener, rockfishing remains excellent along the nearshore reefs from Martin's Beach south to Pescadero while the Deep Reef is a solid deep-water option.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Further north at the reopened Pacifica Pier, there are only a few days left to try for Dungeness crab as the season ends on June 30. Snares loaded with squid, anchovies, or sardines are working best for crab from the pier.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Captain Dennis Baxter - New Captain Pete (650) 576-3844; Captain Tom Mattusch - Huli Cat (650) 619-0459</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Monterey/Santa Cruz</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Salmon 3 Rockfish 4 Striper 2 Sand dabs 3 Surf perch 3</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The salmon are around in Monterey Bay, and while hooking them doesn't seem to be a problem, holding onto them is another story. Rockfishing remains outstanding on both sides of Monterey Bay, and the interest in fishing has been high, causing Chris's Fishing and Whale Watching in Monterey to run double-trips on occasion.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Chris Arcoleo of Chris's Fishing said, "It has been very crazy for salmon as every time we go out, we hook a bunch of fish, but getting them to the net has been a challenge. The Check Mate hooked 11 salmon on Sunday, but they only landed a single fish as there were two 20 pounders lost within sight of the boat, and we also had three other breaking lines. It is difficult for a first-time fisherman to bring in these big, hot fish, and we have had a number of fish break off when someone thumbs the spool. The salmon are high in the water column at only 5 to 10 feet below the surface, and the commercial fishermen can't get to them when they are this shallow."</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Clara Ricabal, Western Outdoor News columnist, confirmed Arcoleo's report by landing her two bites this week for a limit of salmon while the remainder of the boat was only able to bring in a single additional salmon.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Mike Baxter of Santa Cruz spoke with Jason Truesdale of the Legacy out of Stagnaro's Fishing Trips, and he reported, "Truesdale said the seven-hour trips are returning with limits of rockfish with a mixed grade of quality fish while the half-day trips are returning with half limits. Starting this Sunday, the live bait ling cod trips will begin and follow through summer every Sunday!"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Baxter added, "Kris Victorino has been running the Kahuna, and he checked in after a long day with 18 limits of quality bottom-grabbing rockfish, fishing deeper water up the coast."</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Baxter continued, "Light boats are used to gather squid, and they can be seen outside Santa Cruz and Aptos. They continue to light the skies as we near the summer solstice and the next full moon phase. With the squid spawn, comes the halibut, and there has been a positive showing on the halibut as anglers jig up fresh squid and drift it in front of Santa Cruz, Capitola, and the beaches of Aptos. Private boats have been getting decent halibut scores, and commercial anglers are filling the local market with 10- to 30-pound fish.</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Commercial salmon season re-opened on the 16th from Mexico to Point Arena with a closed zone from Point Reyes to Point San Pedro.</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Call: Chris' Landing (831) 375-5951; Allen Bushnell - Santa Cruz Kayak and Surf Casting (831) 251-9732</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San Francisco Bay</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 Halibut 3 Striper 3 Rockfish 3 </w:t>
      </w:r>
      <w:r>
        <w:rPr>
          <w:rFonts w:ascii="times" w:eastAsia="times" w:hAnsi="times" w:cs="times"/>
          <w:b/>
          <w:i/>
          <w:color w:val="000000"/>
          <w:sz w:val="20"/>
          <w:u w:val="single"/>
          <w:lang w:val="en-US" w:eastAsia="en-US" w:bidi="ar-SA"/>
        </w:rPr>
        <w:t>Leopard shark</w:t>
      </w:r>
      <w:r>
        <w:rPr>
          <w:rFonts w:ascii="times" w:eastAsia="times" w:hAnsi="times" w:cs="times"/>
          <w:color w:val="000000"/>
          <w:sz w:val="20"/>
          <w:lang w:val="en-US" w:eastAsia="en-US" w:bidi="ar-SA"/>
        </w:rPr>
        <w:t xml:space="preserve"> 2 Sturgeon 1</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 xml:space="preserve">Big halibut were the rule this week as six-packs and party boats ventured outside the Golden Gate to work the rocking and rolling waters over the dredge piles of the North and South Bars. The ocean salmon opener this coming Saturday will relieve the intense pressure on the bay that has been the rule since the live bait receiver opened up as the salmon boats will leave the halibut alone and return to their primary species. </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Captain Quang Vo of the Goldeneye 2000 has been one of the only boats poking his nose outside the gate for halibut in recent weeks, and his early ventures paid off for many as Captain Steve Mitchell of Hook'd Up Sport Fishing decided to take a risk and go outside on Wednesday morning, only to find the Mother Lode of big halibut and striped bass. Mitchell communicated with Vo about the conditions outside, and within hours, the big party boats along with six-packs willing to deal with the rough conditions were outside picking up thick flatfish to 30 pounds. What followed were two of the best days of the year with the Pacific Dream captained by Chris Smith loading up with 10 limits of halibut along with crew fish and a pair of bonus stripers on Thursday, Mitchell putting his customers onto 6 limits of big halibut and striped bass over 20 pounds on Friday, and Captain Ron Koyasako of Nautilus Excursions scoring limits of bass a</w:t>
      </w:r>
    </w:p>
    <w:p>
      <w:pPr>
        <w:keepNext w:val="0"/>
        <w:spacing w:before="200" w:after="0" w:line="260" w:lineRule="atLeast"/>
        <w:ind w:left="0" w:right="0" w:firstLine="0"/>
        <w:jc w:val="both"/>
        <w:rPr>
          <w:lang w:val="en-US" w:eastAsia="en-US" w:bidi="ar-SA"/>
        </w:rPr>
      </w:pPr>
      <w:r>
        <w:rPr>
          <w:rFonts w:ascii="times" w:eastAsia="times" w:hAnsi="times" w:cs="times"/>
          <w:color w:val="000000"/>
          <w:sz w:val="20"/>
          <w:lang w:val="en-US" w:eastAsia="en-US" w:bidi="ar-SA"/>
        </w:rPr>
        <w:t>f = full moon&gt; = peak activity</w:t>
      </w:r>
    </w:p>
    <w:p>
      <w:pPr>
        <w:keepNext w:val="0"/>
        <w:spacing w:before="240" w:after="0" w:line="260" w:lineRule="atLeast"/>
        <w:ind w:left="0" w:right="0" w:firstLine="0"/>
        <w:jc w:val="lef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2021</w:t>
      </w:r>
    </w:p>
    <w:p>
      <w:pPr>
        <w:rPr>
          <w:lang w:val="en-US" w:eastAsia="en-US" w:bidi="ar-SA"/>
        </w:rPr>
      </w:pPr>
    </w:p>
    <w:p>
      <w:pPr>
        <w:ind w:left="200"/>
        <w:rPr>
          <w:lang w:val="en-US" w:eastAsia="en-US" w:bidi="ar-SA"/>
        </w:rPr>
      </w:pPr>
      <w:r>
        <w:rPr>
          <w:lang w:val="en-US" w:eastAsia="en-US" w:bidi="ar-SA"/>
        </w:rPr>
        <w:br/>
      </w:r>
      <w:r>
        <w:pict>
          <v:line id="_x0000_s1370" style="position:absolute;z-index:251862016" from="0,10pt" to="512pt,10pt" strokecolor="black" strokeweight="1pt">
            <v:stroke linestyle="single"/>
          </v:line>
        </w:pict>
      </w:r>
      <w:r>
        <w:rPr>
          <w:rFonts w:ascii="times" w:eastAsia="times" w:hAnsi="times" w:cs="times"/>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1 </w:t>
      </w:r>
      <w:r>
        <w:rPr>
          <w:rFonts w:ascii="times" w:eastAsia="times" w:hAnsi="times" w:cs="times"/>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leopard shark is threatened by sport fishing in the provinces of Río Negro and Chubut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close are we to asexual reproduction in humans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April 6-12: Fresno High duo wins at Pine Flat; kokanee action hot at Shaver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April 13-19: Pine Flat bass bite good; changing conditions at Shaver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California's last remaining nuclear power plant transformed marine life off the coast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Santa Claus dives in AquaRio's Great Ocean Tank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March 23-29: Shaver kokanee bite stays hot; trolling for trout at Don Pedro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March 30-April 5: Shaver kokanee bite hot; McSwain trout derby this weekend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Captain's Log: Kids Love Shark Battles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March 16-22: Anglers coming from far away to try for Shaver kokanee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Feb. 16-22: Prime time for big brown trout at Huntington Lake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March 9-15: Edison team leads high school domination of Millerton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March 2-8: Planter trout active at Bass Lake; report on a new lure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Feb. 23-March 1: Nighttime bite at Bass Lake; Shaver producing with effort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Best Underwater Photography: 20 stunning images from the Ocean Photography Award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Programme summary of Iranian TV news 1730 gmt 22 November 21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Secrets of Skin - 00:16 AM GMT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JANUARY 2022 CALIFORNIA DEPARTMENT OF FISH AND WILDLIFE CALENDAR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PHOTOGRAPHER'S SNAP LIGHTS UP OPERA HOUSE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Feb. 2-8: High school bass anglers descend on Pine Flat; trout biting at Shaver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HUMBOLDT COUNTY; How much mercury is in your seafood?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HUMBOLDT COUNTY; How much mercury is in your seafood?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Dec. 8-14: Toys for Tots tournament at aqueduct; big stripers at San Luis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Jan. 26-Feb. 2: Trout bites rev up; Roosevelt Bass Club sinks trees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Leopard shark changes its spots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Migaloo spotted on Opera House thanks to Byron photographer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Island paradises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Jan. 12-18: Bass anglers beginning to focus on Millerton; Hensley rising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Dec. 29-Jan. 4: Sycamore Island opening coming; High Sierra trout bite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Jan. 5-11: Tournaments heating up; hardy anglers scoring at Huntington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Rare leopard shark makes appearance in Gulf</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World of wonder Sharks; Sharks are fish, but special and unique fish. There are about 450 species of sharks found in waters all over the world. One of the oldes....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'Lonely leopard shark learns to reproduce by herself'</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Leonie the Queensland leopard shark is making history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Wild video shows sea lion violently munching on leopard shark near Alcatraz waters as swimmers raced around the San Francisco Bay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SHARKS; Sharks are fish, but special and unique fish. There are about 450 species of sharks found in waters all over the world. One of the oldest vertebrates 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SHARKS; Sharks are fish, but special and unique fish. There are about 450 species of sharks found in waters all over the world. One of the oldest vertebrates 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Thailand: Leopard shark post on the Internet prompts investigation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Thailand: Leopard shark post on the Internet prompts investigation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Along the Waterfront: Gone Fishin' on Stearns Wharf; Regulars line the rails to cast their lines and try their luck ... because there's no such thing as a bad 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Queensland leopard shark makes first recorded sexual transition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What Types of Sharks Are Found in U.S. Waters and Are They Dangerous?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Nov. 24-30: Dick Nichols' Shaver seasonal tips; Toys for Tots tournament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Nov. 17-23: Stripers hitting at San Luis and west-side waterways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Leopard Shark Switches from Sexual to Asexual Reproduction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Laguna Beach debuts two new public art pieces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Laguna Beach debuts two new public art pieces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Nov. 3-9: Trout plants spur bite at McSwain; stripers on west side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Sept. 22-28: Savoring the last trip with Shaver guide Dick Nichols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If you think sharks are scary, blame Hollywood, new study suggests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Leopard shark visits Hatch Elementary School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Kelp forests are dying along Northern California coast. Could that happen in SLO County?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Beachport Caravan Park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Oct. 27-Nov. 2: Eastman Lake 'showing signs of life' for bass and more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a lonely female leopard shark became pregnant without a mate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Sept. 15-21: Close competition at Shaver Lake Kokanee Power Derby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Oct. 20-26: McClure bass, west-side stripers among best bets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Oct. 13-19: Millerton spotted bass, Wishon trout among best bets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Female leopard shark makes world-first switch from sexual reproduction to impregnate herself</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Female leopard shark produces three pups asexually after being separated from mating partner; Tests on the pups' cells showed they only carried their mother's 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Female leopard shark produces three pups asexually after being separated from mating partner; Tests on the pups' cells showed they only carried their mother's 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Female leopard shark produces three pups asexually after being separated from mating partner; Tests on the pups' cells showed they only carried their mother's 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walk on the beach turns into a catch this Idaho angler will never forget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YES WE CAIRNS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Crimson sea; The Writer's Block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Yes we Cairns: A winter getaway in tropical north Queensland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WRITERS BLOCK; Crimson sea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Aquariums hatch unusual plan to save endangered zebra shark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 don't need a man! Female leopard shark becomes first in world to reproduce solo - after she switched to being asexual because she was alone without a mate for....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Mysterious leopard shark deaths in San Francisco Bay may be linked to fungal blooms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a lonely female leopard shark became pregnant without a mate; Leonie the leopard shark has given birth to a litter of pups despite being separated from her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a lonely female leopard shark became pregnant without a mate; Leonie the leopard shark has given birth to a litter of pups despite being separated from her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Sept. 8-14: Kings River plants spur on trout bite; Shaver kokanee derby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ADVENTURE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POLICE LOOKING FOR 'LARGE APEX PREDATOR' FIND STUFFED TOY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POLICE LOOKING FOR 'LARGE APEX PREDATOR' FIND STUFFED TOY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JANUARY 2021 CALIFORNIA DEPARTMENT OF FISH AND WILDLIFE CALENDAR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2021 CALIFORNIA DEPARTMENT OF FISH AND WILDLIFE CALENDAR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Natural Wonders to Appreciate Before They're Gone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Townsville aquarium's leopard shark switches to asexual reproduction in extreme form of inbreeding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Aug. 18-24: Pine Flat showing signs of life with spotted bass, trout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Aug. 11-17: 'Shaver kokanee still gulping lures' among best bets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Briefs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Cops Looking For 'Large Apex Predator' On The Loose Finds This At Public Park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July 28-Aug. 3: West-side waterways good for striper and catfish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HOMEMADE BREW; Mexican corridos with a trap beat: The future of L.A. music might be emergent music label Rancho Humilde.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Mexican corridos with a trap beat: The future of L.A. music might be Rancho Humilde Records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Police rush to report of panther on the loose -only to find it's a huge soft toy; Officers in Horsham, Sussex, were dispatched after receiving a call claiming 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July 21-27: Shaver kokanee for the 'early birds' among best bets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Wild animals in your living room thanks to Google and augmented reality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Leopard shark makes world-first switch from sexual to asexual reproduction; Leonie the shark astounds researchers by producing live hatchlings after being separ....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Fishing report, June 23-29: Shaver kokanee, Wishon/Courtright trout among best bets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2CAEF30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438CF8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784B43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8"/>
  </w:num>
  <w:num w:numId="8">
    <w:abstractNumId w:val="5"/>
  </w:num>
  <w:num w:numId="9">
    <w:abstractNumId w:val="6"/>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52W-Y8D1-DYJM-M0BG-00000-00&amp;idtype=PID&amp;context=1516831" TargetMode="External" /><Relationship Id="rId100" Type="http://schemas.openxmlformats.org/officeDocument/2006/relationships/hyperlink" Target="https://advance.lexis.com/api/document?id=urn:contentItem:62R0-YYT1-DY9T-H43G-00000-00&amp;idtype=PID&amp;context=1516831" TargetMode="External" /><Relationship Id="rId101" Type="http://schemas.openxmlformats.org/officeDocument/2006/relationships/hyperlink" Target="https://advance.lexis.com/api/document?id=urn:contentItem:60F5-6S01-JCJY-G3MY-00000-00&amp;idtype=PID&amp;context=1516831" TargetMode="External" /><Relationship Id="rId102" Type="http://schemas.openxmlformats.org/officeDocument/2006/relationships/hyperlink" Target="https://advance.lexis.com/api/document?id=urn:contentItem:6365-5WT1-DYJM-M03F-00000-00&amp;idtype=PID&amp;context=1516831" TargetMode="External" /><Relationship Id="rId103" Type="http://schemas.openxmlformats.org/officeDocument/2006/relationships/hyperlink" Target="https://advance.lexis.com/api/document?id=urn:contentItem:5YJF-XS01-JBJN-M1K6-00000-00&amp;idtype=PID&amp;context=1516831" TargetMode="External" /><Relationship Id="rId104" Type="http://schemas.openxmlformats.org/officeDocument/2006/relationships/hyperlink" Target="https://advance.lexis.com/api/document?id=urn:contentItem:5MN5-B671-F021-61SW-00000-00&amp;idtype=PID&amp;context=1516831" TargetMode="External" /><Relationship Id="rId105" Type="http://schemas.openxmlformats.org/officeDocument/2006/relationships/hyperlink" Target="https://advance.lexis.com/api/document?id=urn:contentItem:6302-N1R1-JC3J-X25M-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4B5-TWP1-JBJN-M3TJ-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318-P9J1-JBJN-M00N-00000-00&amp;context=1516831" TargetMode="External" /><Relationship Id="rId119" Type="http://schemas.openxmlformats.org/officeDocument/2006/relationships/header" Target="header7.xml" /><Relationship Id="rId12" Type="http://schemas.openxmlformats.org/officeDocument/2006/relationships/hyperlink" Target="https://advance.lexis.com/api/document?id=urn:contentItem:6528-1RV1-JC3J-X2BR-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53G-RBS1-DYY9-00Y8-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53R-V0D1-DYJM-M3VW-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557-M941-JC3J-X4XX-00000-00&amp;context=1516831" TargetMode="External" /><Relationship Id="rId133" Type="http://schemas.openxmlformats.org/officeDocument/2006/relationships/hyperlink" Target="mailto:sports@fresnobee.com" TargetMode="External" /><Relationship Id="rId134" Type="http://schemas.openxmlformats.org/officeDocument/2006/relationships/hyperlink" Target="mailto:rogergeorge8@protonmail.com" TargetMode="External" /><Relationship Id="rId135" Type="http://schemas.openxmlformats.org/officeDocument/2006/relationships/hyperlink" Target="http://www.kernrivervalley.com" TargetMode="External" /><Relationship Id="rId136" Type="http://schemas.openxmlformats.org/officeDocument/2006/relationships/hyperlink" Target="https://basslakeca.com/" TargetMode="External" /><Relationship Id="rId137" Type="http://schemas.openxmlformats.org/officeDocument/2006/relationships/hyperlink" Target="https://www.fs.usda.gov/detail/sierra/home/?cid=stelprdb5399344" TargetMode="External" /><Relationship Id="rId138" Type="http://schemas.openxmlformats.org/officeDocument/2006/relationships/hyperlink" Target="https://www.cityofpacifica.org/depts/pw/parks/pacifica_pier.asp" TargetMode="External" /><Relationship Id="rId139" Type="http://schemas.openxmlformats.org/officeDocument/2006/relationships/hyperlink" Target="https://www.pacificaview.net/livecam/index.php" TargetMode="External" /><Relationship Id="rId14" Type="http://schemas.openxmlformats.org/officeDocument/2006/relationships/hyperlink" Target="https://advance.lexis.com/api/document?id=urn:contentItem:63C3-V521-JBCN-404M-00000-00&amp;idtype=PID&amp;context=1516831" TargetMode="External" /><Relationship Id="rId140" Type="http://schemas.openxmlformats.org/officeDocument/2006/relationships/hyperlink" Target="https://805webcams.com/" TargetMode="External"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656R-DM11-DYJM-M2MN-00000-00&amp;context=1516831" TargetMode="External" /><Relationship Id="rId148" Type="http://schemas.openxmlformats.org/officeDocument/2006/relationships/header" Target="header16.xml" /><Relationship Id="rId149" Type="http://schemas.openxmlformats.org/officeDocument/2006/relationships/header" Target="header17.xml" /><Relationship Id="rId15" Type="http://schemas.openxmlformats.org/officeDocument/2006/relationships/hyperlink" Target="https://advance.lexis.com/api/document?id=urn:contentItem:650S-7G11-JC3J-X06P-00000-00&amp;idtype=PID&amp;context=1516831" TargetMode="External" /><Relationship Id="rId150" Type="http://schemas.openxmlformats.org/officeDocument/2006/relationships/footer" Target="footer16.xml" /><Relationship Id="rId151" Type="http://schemas.openxmlformats.org/officeDocument/2006/relationships/footer" Target="footer17.xml" /><Relationship Id="rId152" Type="http://schemas.openxmlformats.org/officeDocument/2006/relationships/header" Target="header18.xml" /><Relationship Id="rId153" Type="http://schemas.openxmlformats.org/officeDocument/2006/relationships/footer" Target="footer18.xml" /><Relationship Id="rId154" Type="http://schemas.openxmlformats.org/officeDocument/2006/relationships/hyperlink" Target="https://advance.lexis.com/api/document?collection=news&amp;id=urn:contentItem:652W-Y8D1-DYJM-M0BG-00000-00&amp;context=1516831" TargetMode="External" /><Relationship Id="rId155" Type="http://schemas.openxmlformats.org/officeDocument/2006/relationships/image" Target="media/image3.png" /><Relationship Id="rId156" Type="http://schemas.openxmlformats.org/officeDocument/2006/relationships/header" Target="header19.xml" /><Relationship Id="rId157" Type="http://schemas.openxmlformats.org/officeDocument/2006/relationships/header" Target="header20.xml" /><Relationship Id="rId158" Type="http://schemas.openxmlformats.org/officeDocument/2006/relationships/footer" Target="footer19.xml" /><Relationship Id="rId159" Type="http://schemas.openxmlformats.org/officeDocument/2006/relationships/footer" Target="footer20.xml" /><Relationship Id="rId16" Type="http://schemas.openxmlformats.org/officeDocument/2006/relationships/hyperlink" Target="https://advance.lexis.com/api/document?id=urn:contentItem:64ST-6WW1-JC3J-X1NF-00000-00&amp;idtype=PID&amp;context=1516831" TargetMode="External" /><Relationship Id="rId160" Type="http://schemas.openxmlformats.org/officeDocument/2006/relationships/header" Target="header21.xml" /><Relationship Id="rId161" Type="http://schemas.openxmlformats.org/officeDocument/2006/relationships/footer" Target="footer21.xml" /><Relationship Id="rId162" Type="http://schemas.openxmlformats.org/officeDocument/2006/relationships/hyperlink" Target="https://advance.lexis.com/api/document?collection=news&amp;id=urn:contentItem:64B5-TWP1-JBJN-M3TJ-00000-00&amp;context=1516831" TargetMode="External" /><Relationship Id="rId163" Type="http://schemas.openxmlformats.org/officeDocument/2006/relationships/hyperlink" Target="http://www.aquariomarinhodorio.com.br"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64Y8-KVF1-JC3J-X0PD-00000-00&amp;idtype=PID&amp;context=1516831" TargetMode="External" /><Relationship Id="rId170" Type="http://schemas.openxmlformats.org/officeDocument/2006/relationships/hyperlink" Target="https://advance.lexis.com/api/document?collection=news&amp;id=urn:contentItem:6528-1RV1-JC3J-X2BR-00000-00&amp;context=1516831"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653R-V0D1-DYJM-M3VW-00000-00&amp;context=1516831" TargetMode="External" /><Relationship Id="rId178" Type="http://schemas.openxmlformats.org/officeDocument/2006/relationships/header" Target="header28.xml" /><Relationship Id="rId179" Type="http://schemas.openxmlformats.org/officeDocument/2006/relationships/header" Target="header29.xml" /><Relationship Id="rId18" Type="http://schemas.openxmlformats.org/officeDocument/2006/relationships/hyperlink" Target="https://advance.lexis.com/api/document?id=urn:contentItem:64WS-THG1-DYJM-M1PW-00000-00&amp;idtype=PID&amp;context=1516831" TargetMode="External" /><Relationship Id="rId180" Type="http://schemas.openxmlformats.org/officeDocument/2006/relationships/footer" Target="footer28.xml" /><Relationship Id="rId181" Type="http://schemas.openxmlformats.org/officeDocument/2006/relationships/footer" Target="footer29.xml" /><Relationship Id="rId182" Type="http://schemas.openxmlformats.org/officeDocument/2006/relationships/header" Target="header30.xml" /><Relationship Id="rId183" Type="http://schemas.openxmlformats.org/officeDocument/2006/relationships/footer" Target="footer30.xml" /><Relationship Id="rId184" Type="http://schemas.openxmlformats.org/officeDocument/2006/relationships/hyperlink" Target="https://advance.lexis.com/api/document?collection=news&amp;id=urn:contentItem:63C3-V521-JBCN-404M-00000-00&amp;context=1516831" TargetMode="External" /><Relationship Id="rId185" Type="http://schemas.openxmlformats.org/officeDocument/2006/relationships/header" Target="header31.xml" /><Relationship Id="rId186" Type="http://schemas.openxmlformats.org/officeDocument/2006/relationships/header" Target="header32.xml" /><Relationship Id="rId187" Type="http://schemas.openxmlformats.org/officeDocument/2006/relationships/footer" Target="footer31.xml" /><Relationship Id="rId188" Type="http://schemas.openxmlformats.org/officeDocument/2006/relationships/footer" Target="footer32.xml" /><Relationship Id="rId189" Type="http://schemas.openxmlformats.org/officeDocument/2006/relationships/header" Target="header33.xml" /><Relationship Id="rId19" Type="http://schemas.openxmlformats.org/officeDocument/2006/relationships/hyperlink" Target="https://advance.lexis.com/api/document?id=urn:contentItem:64V9-18F1-JC3J-X0PD-00000-00&amp;idtype=PID&amp;context=1516831" TargetMode="External" /><Relationship Id="rId190" Type="http://schemas.openxmlformats.org/officeDocument/2006/relationships/footer" Target="footer33.xml" /><Relationship Id="rId191" Type="http://schemas.openxmlformats.org/officeDocument/2006/relationships/hyperlink" Target="https://advance.lexis.com/api/document?collection=news&amp;id=urn:contentItem:650S-7G11-JC3J-X06P-00000-00&amp;context=1516831" TargetMode="External" /><Relationship Id="rId192" Type="http://schemas.openxmlformats.org/officeDocument/2006/relationships/hyperlink" Target="https://www.basslakechamber.com/fishing-derby" TargetMode="External" /><Relationship Id="rId193" Type="http://schemas.openxmlformats.org/officeDocument/2006/relationships/hyperlink" Target="http://www.sierramarina.com/camera.html" TargetMode="External" /><Relationship Id="rId194" Type="http://schemas.openxmlformats.org/officeDocument/2006/relationships/hyperlink" Target="http://www.whalefest.org" TargetMode="External" /><Relationship Id="rId195" Type="http://schemas.openxmlformats.org/officeDocument/2006/relationships/hyperlink" Target="http://www.sandcrabclassic.com"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settings" Target="settings.xml" /><Relationship Id="rId20" Type="http://schemas.openxmlformats.org/officeDocument/2006/relationships/hyperlink" Target="https://advance.lexis.com/api/document?id=urn:contentItem:63P2-52K1-DY1R-B52Y-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64ST-6WW1-JC3J-X1NF-00000-00&amp;context=1516831" TargetMode="External" /><Relationship Id="rId203" Type="http://schemas.openxmlformats.org/officeDocument/2006/relationships/hyperlink" Target="mailto:mespenc@gmail.com" TargetMode="External" /><Relationship Id="rId204" Type="http://schemas.openxmlformats.org/officeDocument/2006/relationships/hyperlink" Target="http://www.riverparkway.org" TargetMode="External" /><Relationship Id="rId205" Type="http://schemas.openxmlformats.org/officeDocument/2006/relationships/hyperlink" Target="http://www.facebook.com/SycamoreIslandPark"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644V-9N41-DYRV-335W-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64Y8-KVF1-JC3J-X0PD-00000-00&amp;context=1516831" TargetMode="External" /><Relationship Id="rId213" Type="http://schemas.openxmlformats.org/officeDocument/2006/relationships/header" Target="header40.xml" /><Relationship Id="rId214" Type="http://schemas.openxmlformats.org/officeDocument/2006/relationships/header" Target="header41.xml" /><Relationship Id="rId215" Type="http://schemas.openxmlformats.org/officeDocument/2006/relationships/footer" Target="footer40.xml" /><Relationship Id="rId216" Type="http://schemas.openxmlformats.org/officeDocument/2006/relationships/footer" Target="footer41.xml" /><Relationship Id="rId217" Type="http://schemas.openxmlformats.org/officeDocument/2006/relationships/header" Target="header42.xml" /><Relationship Id="rId218" Type="http://schemas.openxmlformats.org/officeDocument/2006/relationships/footer" Target="footer42.xml" /><Relationship Id="rId219" Type="http://schemas.openxmlformats.org/officeDocument/2006/relationships/hyperlink" Target="https://advance.lexis.com/api/document?collection=news&amp;id=urn:contentItem:64WS-THG1-DYJM-M1PW-00000-00&amp;context=1516831" TargetMode="External" /><Relationship Id="rId22" Type="http://schemas.openxmlformats.org/officeDocument/2006/relationships/hyperlink" Target="https://advance.lexis.com/api/document?id=urn:contentItem:6421-DR21-DY08-33KC-00000-00&amp;idtype=PID&amp;context=1516831" TargetMode="External" /><Relationship Id="rId220" Type="http://schemas.openxmlformats.org/officeDocument/2006/relationships/hyperlink" Target="http://www.wildlife.ca.gov/oceansalmon/preseason" TargetMode="External" /><Relationship Id="rId221" Type="http://schemas.openxmlformats.org/officeDocument/2006/relationships/hyperlink" Target="http://www.striper-csba.org" TargetMode="External" /><Relationship Id="rId222" Type="http://schemas.openxmlformats.org/officeDocument/2006/relationships/header" Target="header43.xml" /><Relationship Id="rId223" Type="http://schemas.openxmlformats.org/officeDocument/2006/relationships/header" Target="header44.xml" /><Relationship Id="rId224" Type="http://schemas.openxmlformats.org/officeDocument/2006/relationships/footer" Target="footer43.xml" /><Relationship Id="rId225" Type="http://schemas.openxmlformats.org/officeDocument/2006/relationships/footer" Target="footer44.xml" /><Relationship Id="rId226" Type="http://schemas.openxmlformats.org/officeDocument/2006/relationships/header" Target="header45.xml" /><Relationship Id="rId227" Type="http://schemas.openxmlformats.org/officeDocument/2006/relationships/footer" Target="footer45.xml" /><Relationship Id="rId228" Type="http://schemas.openxmlformats.org/officeDocument/2006/relationships/hyperlink" Target="https://advance.lexis.com/api/document?collection=news&amp;id=urn:contentItem:64V9-18F1-JC3J-X0PD-00000-00&amp;context=1516831" TargetMode="External" /><Relationship Id="rId229" Type="http://schemas.openxmlformats.org/officeDocument/2006/relationships/header" Target="header46.xml" /><Relationship Id="rId23" Type="http://schemas.openxmlformats.org/officeDocument/2006/relationships/hyperlink" Target="https://advance.lexis.com/api/document?id=urn:contentItem:64G0-G4Y1-F12F-F1P4-00000-00&amp;idtype=PID&amp;context=1516831" TargetMode="External" /><Relationship Id="rId230" Type="http://schemas.openxmlformats.org/officeDocument/2006/relationships/header" Target="header47.xml" /><Relationship Id="rId231" Type="http://schemas.openxmlformats.org/officeDocument/2006/relationships/footer" Target="footer46.xml" /><Relationship Id="rId232" Type="http://schemas.openxmlformats.org/officeDocument/2006/relationships/footer" Target="footer47.xml" /><Relationship Id="rId233" Type="http://schemas.openxmlformats.org/officeDocument/2006/relationships/header" Target="header48.xml" /><Relationship Id="rId234" Type="http://schemas.openxmlformats.org/officeDocument/2006/relationships/footer" Target="footer48.xml" /><Relationship Id="rId235" Type="http://schemas.openxmlformats.org/officeDocument/2006/relationships/hyperlink" Target="https://advance.lexis.com/api/document?collection=news&amp;id=urn:contentItem:63P2-52K1-DY1R-B52Y-00000-00&amp;context=1516831" TargetMode="External" /><Relationship Id="rId236" Type="http://schemas.openxmlformats.org/officeDocument/2006/relationships/header" Target="header49.xml" /><Relationship Id="rId237" Type="http://schemas.openxmlformats.org/officeDocument/2006/relationships/header" Target="header50.xml" /><Relationship Id="rId238" Type="http://schemas.openxmlformats.org/officeDocument/2006/relationships/footer" Target="footer49.xml" /><Relationship Id="rId239" Type="http://schemas.openxmlformats.org/officeDocument/2006/relationships/footer" Target="footer50.xml" /><Relationship Id="rId24" Type="http://schemas.openxmlformats.org/officeDocument/2006/relationships/hyperlink" Target="https://advance.lexis.com/api/document?id=urn:contentItem:62WR-C611-F0JP-W0B0-00000-00&amp;idtype=PID&amp;context=1516831" TargetMode="External" /><Relationship Id="rId240" Type="http://schemas.openxmlformats.org/officeDocument/2006/relationships/header" Target="header51.xml" /><Relationship Id="rId241" Type="http://schemas.openxmlformats.org/officeDocument/2006/relationships/footer" Target="footer51.xml" /><Relationship Id="rId242" Type="http://schemas.openxmlformats.org/officeDocument/2006/relationships/hyperlink" Target="https://advance.lexis.com/api/document?collection=news&amp;id=urn:contentItem:644V-9N41-DYRV-335W-00000-00&amp;context=1516831" TargetMode="External" /><Relationship Id="rId243" Type="http://schemas.openxmlformats.org/officeDocument/2006/relationships/image" Target="media/image4.png" /><Relationship Id="rId244" Type="http://schemas.openxmlformats.org/officeDocument/2006/relationships/header" Target="header52.xml" /><Relationship Id="rId245" Type="http://schemas.openxmlformats.org/officeDocument/2006/relationships/header" Target="header53.xml" /><Relationship Id="rId246" Type="http://schemas.openxmlformats.org/officeDocument/2006/relationships/footer" Target="footer52.xml" /><Relationship Id="rId247" Type="http://schemas.openxmlformats.org/officeDocument/2006/relationships/footer" Target="footer53.xml" /><Relationship Id="rId248" Type="http://schemas.openxmlformats.org/officeDocument/2006/relationships/header" Target="header54.xml" /><Relationship Id="rId249" Type="http://schemas.openxmlformats.org/officeDocument/2006/relationships/footer" Target="footer54.xml" /><Relationship Id="rId25" Type="http://schemas.openxmlformats.org/officeDocument/2006/relationships/hyperlink" Target="https://advance.lexis.com/api/document?id=urn:contentItem:64NV-8P71-JC3J-X14B-00000-00&amp;idtype=PID&amp;context=1516831" TargetMode="External" /><Relationship Id="rId250" Type="http://schemas.openxmlformats.org/officeDocument/2006/relationships/hyperlink" Target="https://advance.lexis.com/api/document?collection=news&amp;id=urn:contentItem:6421-DR21-DY08-33KC-00000-00&amp;context=1516831" TargetMode="External" /><Relationship Id="rId251" Type="http://schemas.openxmlformats.org/officeDocument/2006/relationships/image" Target="media/image5.png"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64G0-G4Y1-F12F-F1P4-00000-00&amp;context=1516831" TargetMode="External" /><Relationship Id="rId259" Type="http://schemas.openxmlformats.org/officeDocument/2006/relationships/hyperlink" Target="http://www.ballonafriends.org/calendar/2022/01/07/friday-habitat-restoration" TargetMode="External" /><Relationship Id="rId26" Type="http://schemas.openxmlformats.org/officeDocument/2006/relationships/hyperlink" Target="https://advance.lexis.com/api/document?id=urn:contentItem:630W-1321-DXVP-V0M0-00000-00&amp;idtype=PID&amp;context=1516831" TargetMode="External" /><Relationship Id="rId260" Type="http://schemas.openxmlformats.org/officeDocument/2006/relationships/hyperlink" Target="http://www.yolobasin.org/schoolprograms" TargetMode="External" /><Relationship Id="rId261" Type="http://schemas.openxmlformats.org/officeDocument/2006/relationships/hyperlink" Target="http://www.elkhornslough.org/esnerr/tours" TargetMode="External" /><Relationship Id="rId262" Type="http://schemas.openxmlformats.org/officeDocument/2006/relationships/hyperlink" Target="mailto:lori.dieter@wildlife.ca.gov" TargetMode="External" /><Relationship Id="rId263" Type="http://schemas.openxmlformats.org/officeDocument/2006/relationships/hyperlink" Target="mailto:genelle.treaster@wildlife.ca.gov" TargetMode="External" /><Relationship Id="rId264" Type="http://schemas.openxmlformats.org/officeDocument/2006/relationships/hyperlink" Target="http://www.ballonafriends.org/calendar/2022/01/08/creek-cleanup" TargetMode="External" /><Relationship Id="rId265" Type="http://schemas.openxmlformats.org/officeDocument/2006/relationships/hyperlink" Target="http://www.yolobasin.org/wetlands-tours" TargetMode="External" /><Relationship Id="rId266" Type="http://schemas.openxmlformats.org/officeDocument/2006/relationships/hyperlink" Target="mailto:cindyhardin@laaudubon.org" TargetMode="External" /><Relationship Id="rId267" Type="http://schemas.openxmlformats.org/officeDocument/2006/relationships/hyperlink" Target="http://www.elkhornslough.org/calendar" TargetMode="External" /><Relationship Id="rId268" Type="http://schemas.openxmlformats.org/officeDocument/2006/relationships/hyperlink" Target="http://www.yolobasin.org/yolobypasswildlifearea" TargetMode="External" /><Relationship Id="rId269" Type="http://schemas.openxmlformats.org/officeDocument/2006/relationships/hyperlink" Target="http://www.santamonicabay.org/events" TargetMode="External" /><Relationship Id="rId27" Type="http://schemas.openxmlformats.org/officeDocument/2006/relationships/hyperlink" Target="https://advance.lexis.com/api/document?id=urn:contentItem:630M-YND1-DXVP-V534-00000-00&amp;idtype=PID&amp;context=1516831" TargetMode="External" /><Relationship Id="rId270" Type="http://schemas.openxmlformats.org/officeDocument/2006/relationships/hyperlink" Target="http://www.ballonafriends.org/calendar/2022/01/15/swm-tour" TargetMode="External" /><Relationship Id="rId271" Type="http://schemas.openxmlformats.org/officeDocument/2006/relationships/hyperlink" Target="http://www.ballonafriends.org/calendar/2022/01/22/community-habitat-restoration" TargetMode="External" /><Relationship Id="rId272" Type="http://schemas.openxmlformats.org/officeDocument/2006/relationships/hyperlink" Target="http://www.ca.wildlifelicense.com/internetsales/customersearch/begin" TargetMode="External" /><Relationship Id="rId273" Type="http://schemas.openxmlformats.org/officeDocument/2006/relationships/hyperlink" Target="mailto:contentservices@htlive.com" TargetMode="External" /><Relationship Id="rId274" Type="http://schemas.openxmlformats.org/officeDocument/2006/relationships/header" Target="header58.xml" /><Relationship Id="rId275" Type="http://schemas.openxmlformats.org/officeDocument/2006/relationships/header" Target="header59.xml" /><Relationship Id="rId276" Type="http://schemas.openxmlformats.org/officeDocument/2006/relationships/footer" Target="footer58.xml" /><Relationship Id="rId277" Type="http://schemas.openxmlformats.org/officeDocument/2006/relationships/footer" Target="footer59.xml" /><Relationship Id="rId278" Type="http://schemas.openxmlformats.org/officeDocument/2006/relationships/header" Target="header60.xml" /><Relationship Id="rId279" Type="http://schemas.openxmlformats.org/officeDocument/2006/relationships/footer" Target="footer60.xml" /><Relationship Id="rId28" Type="http://schemas.openxmlformats.org/officeDocument/2006/relationships/hyperlink" Target="https://advance.lexis.com/api/document?id=urn:contentItem:647W-81J1-JC3J-X3D0-00000-00&amp;idtype=PID&amp;context=1516831" TargetMode="External" /><Relationship Id="rId280" Type="http://schemas.openxmlformats.org/officeDocument/2006/relationships/hyperlink" Target="https://advance.lexis.com/api/document?collection=news&amp;id=urn:contentItem:62WR-C611-F0JP-W0B0-00000-00&amp;context=1516831" TargetMode="External" /><Relationship Id="rId281" Type="http://schemas.openxmlformats.org/officeDocument/2006/relationships/header" Target="header61.xml" /><Relationship Id="rId282" Type="http://schemas.openxmlformats.org/officeDocument/2006/relationships/header" Target="header62.xml" /><Relationship Id="rId283" Type="http://schemas.openxmlformats.org/officeDocument/2006/relationships/footer" Target="footer61.xml" /><Relationship Id="rId284" Type="http://schemas.openxmlformats.org/officeDocument/2006/relationships/footer" Target="footer62.xml" /><Relationship Id="rId285" Type="http://schemas.openxmlformats.org/officeDocument/2006/relationships/header" Target="header63.xml" /><Relationship Id="rId286" Type="http://schemas.openxmlformats.org/officeDocument/2006/relationships/footer" Target="footer63.xml" /><Relationship Id="rId287" Type="http://schemas.openxmlformats.org/officeDocument/2006/relationships/hyperlink" Target="https://advance.lexis.com/api/document?collection=news&amp;id=urn:contentItem:64NV-8P71-JC3J-X14B-00000-00&amp;context=1516831" TargetMode="External" /><Relationship Id="rId288" Type="http://schemas.openxmlformats.org/officeDocument/2006/relationships/header" Target="header64.xml" /><Relationship Id="rId289" Type="http://schemas.openxmlformats.org/officeDocument/2006/relationships/header" Target="header65.xml" /><Relationship Id="rId29" Type="http://schemas.openxmlformats.org/officeDocument/2006/relationships/hyperlink" Target="https://advance.lexis.com/api/document?id=urn:contentItem:64M9-V1K1-JC3J-X3YP-00000-00&amp;idtype=PID&amp;context=1516831" TargetMode="External" /><Relationship Id="rId290" Type="http://schemas.openxmlformats.org/officeDocument/2006/relationships/footer" Target="footer64.xml" /><Relationship Id="rId291" Type="http://schemas.openxmlformats.org/officeDocument/2006/relationships/footer" Target="footer65.xml" /><Relationship Id="rId292" Type="http://schemas.openxmlformats.org/officeDocument/2006/relationships/header" Target="header66.xml" /><Relationship Id="rId293" Type="http://schemas.openxmlformats.org/officeDocument/2006/relationships/footer" Target="footer66.xml" /><Relationship Id="rId294" Type="http://schemas.openxmlformats.org/officeDocument/2006/relationships/hyperlink" Target="https://advance.lexis.com/api/document?collection=news&amp;id=urn:contentItem:630W-1321-DXVP-V0M0-00000-00&amp;context=1516831" TargetMode="External" /><Relationship Id="rId295" Type="http://schemas.openxmlformats.org/officeDocument/2006/relationships/header" Target="header67.xml" /><Relationship Id="rId296" Type="http://schemas.openxmlformats.org/officeDocument/2006/relationships/header" Target="header68.xml" /><Relationship Id="rId297" Type="http://schemas.openxmlformats.org/officeDocument/2006/relationships/footer" Target="footer67.xml" /><Relationship Id="rId298" Type="http://schemas.openxmlformats.org/officeDocument/2006/relationships/footer" Target="footer68.xml" /><Relationship Id="rId299" Type="http://schemas.openxmlformats.org/officeDocument/2006/relationships/header" Target="header69.xml" /><Relationship Id="rId3" Type="http://schemas.openxmlformats.org/officeDocument/2006/relationships/webSettings" Target="webSettings.xml" /><Relationship Id="rId30" Type="http://schemas.openxmlformats.org/officeDocument/2006/relationships/hyperlink" Target="https://advance.lexis.com/api/document?id=urn:contentItem:5MNC-53P1-JCV0-111J-00000-00&amp;idtype=PID&amp;context=1516831" TargetMode="External" /><Relationship Id="rId300" Type="http://schemas.openxmlformats.org/officeDocument/2006/relationships/footer" Target="footer69.xml" /><Relationship Id="rId301" Type="http://schemas.openxmlformats.org/officeDocument/2006/relationships/hyperlink" Target="https://advance.lexis.com/api/document?collection=news&amp;id=urn:contentItem:630M-YND1-DXVP-V534-00000-00&amp;context=1516831" TargetMode="External" /><Relationship Id="rId302" Type="http://schemas.openxmlformats.org/officeDocument/2006/relationships/header" Target="header70.xml" /><Relationship Id="rId303" Type="http://schemas.openxmlformats.org/officeDocument/2006/relationships/header" Target="header71.xml" /><Relationship Id="rId304" Type="http://schemas.openxmlformats.org/officeDocument/2006/relationships/footer" Target="footer70.xml" /><Relationship Id="rId305" Type="http://schemas.openxmlformats.org/officeDocument/2006/relationships/footer" Target="footer71.xml" /><Relationship Id="rId306" Type="http://schemas.openxmlformats.org/officeDocument/2006/relationships/header" Target="header72.xml" /><Relationship Id="rId307" Type="http://schemas.openxmlformats.org/officeDocument/2006/relationships/footer" Target="footer72.xml" /><Relationship Id="rId308" Type="http://schemas.openxmlformats.org/officeDocument/2006/relationships/hyperlink" Target="https://advance.lexis.com/api/document?collection=news&amp;id=urn:contentItem:647W-81J1-JC3J-X3D0-00000-00&amp;context=1516831" TargetMode="External" /><Relationship Id="rId309" Type="http://schemas.openxmlformats.org/officeDocument/2006/relationships/header" Target="header73.xml" /><Relationship Id="rId31" Type="http://schemas.openxmlformats.org/officeDocument/2006/relationships/hyperlink" Target="https://advance.lexis.com/api/document?id=urn:contentItem:62WD-5H61-JBR4-F44P-00000-00&amp;idtype=PID&amp;context=1516831" TargetMode="External" /><Relationship Id="rId310" Type="http://schemas.openxmlformats.org/officeDocument/2006/relationships/header" Target="header74.xml" /><Relationship Id="rId311" Type="http://schemas.openxmlformats.org/officeDocument/2006/relationships/footer" Target="footer73.xml" /><Relationship Id="rId312" Type="http://schemas.openxmlformats.org/officeDocument/2006/relationships/footer" Target="footer74.xml" /><Relationship Id="rId313" Type="http://schemas.openxmlformats.org/officeDocument/2006/relationships/header" Target="header75.xml" /><Relationship Id="rId314" Type="http://schemas.openxmlformats.org/officeDocument/2006/relationships/footer" Target="footer75.xml" /><Relationship Id="rId315" Type="http://schemas.openxmlformats.org/officeDocument/2006/relationships/hyperlink" Target="https://advance.lexis.com/api/document?collection=news&amp;id=urn:contentItem:64M9-V1K1-JC3J-X3YP-00000-00&amp;context=1516831" TargetMode="External" /><Relationship Id="rId316" Type="http://schemas.openxmlformats.org/officeDocument/2006/relationships/hyperlink" Target="https://wildlife.ca.gov/Licensing/Fishing#44521416-harvest-reporting" TargetMode="External" /><Relationship Id="rId317" Type="http://schemas.openxmlformats.org/officeDocument/2006/relationships/header" Target="header76.xml" /><Relationship Id="rId318" Type="http://schemas.openxmlformats.org/officeDocument/2006/relationships/header" Target="header77.xml" /><Relationship Id="rId319" Type="http://schemas.openxmlformats.org/officeDocument/2006/relationships/footer" Target="footer76.xml" /><Relationship Id="rId32" Type="http://schemas.openxmlformats.org/officeDocument/2006/relationships/hyperlink" Target="https://advance.lexis.com/api/document?id=urn:contentItem:635S-2XN1-JBJN-M3GJ-00000-00&amp;idtype=PID&amp;context=1516831" TargetMode="External" /><Relationship Id="rId320" Type="http://schemas.openxmlformats.org/officeDocument/2006/relationships/footer" Target="footer77.xml" /><Relationship Id="rId321" Type="http://schemas.openxmlformats.org/officeDocument/2006/relationships/header" Target="header78.xml" /><Relationship Id="rId322" Type="http://schemas.openxmlformats.org/officeDocument/2006/relationships/footer" Target="footer78.xml" /><Relationship Id="rId323" Type="http://schemas.openxmlformats.org/officeDocument/2006/relationships/hyperlink" Target="https://advance.lexis.com/api/document?collection=news&amp;id=urn:contentItem:5MNC-53P1-JCV0-111J-00000-00&amp;context=1516831" TargetMode="External" /><Relationship Id="rId324" Type="http://schemas.openxmlformats.org/officeDocument/2006/relationships/header" Target="header79.xml" /><Relationship Id="rId325" Type="http://schemas.openxmlformats.org/officeDocument/2006/relationships/header" Target="header80.xml" /><Relationship Id="rId326" Type="http://schemas.openxmlformats.org/officeDocument/2006/relationships/footer" Target="footer79.xml" /><Relationship Id="rId327" Type="http://schemas.openxmlformats.org/officeDocument/2006/relationships/footer" Target="footer80.xml" /><Relationship Id="rId328" Type="http://schemas.openxmlformats.org/officeDocument/2006/relationships/header" Target="header81.xml" /><Relationship Id="rId329" Type="http://schemas.openxmlformats.org/officeDocument/2006/relationships/footer" Target="footer81.xml" /><Relationship Id="rId33" Type="http://schemas.openxmlformats.org/officeDocument/2006/relationships/hyperlink" Target="https://advance.lexis.com/api/document?id=urn:contentItem:64HB-7HG1-DYJM-M3XD-00000-00&amp;idtype=PID&amp;context=1516831" TargetMode="External" /><Relationship Id="rId330" Type="http://schemas.openxmlformats.org/officeDocument/2006/relationships/hyperlink" Target="https://advance.lexis.com/api/document?collection=news&amp;id=urn:contentItem:62WD-5H61-JBR4-F44P-00000-00&amp;context=1516831" TargetMode="External" /><Relationship Id="rId331" Type="http://schemas.openxmlformats.org/officeDocument/2006/relationships/image" Target="media/image6.png" /><Relationship Id="rId332" Type="http://schemas.openxmlformats.org/officeDocument/2006/relationships/hyperlink" Target="https://craigparryphotography.com/" TargetMode="External" /><Relationship Id="rId333" Type="http://schemas.openxmlformats.org/officeDocument/2006/relationships/header" Target="header82.xml" /><Relationship Id="rId334" Type="http://schemas.openxmlformats.org/officeDocument/2006/relationships/header" Target="header83.xml" /><Relationship Id="rId335" Type="http://schemas.openxmlformats.org/officeDocument/2006/relationships/footer" Target="footer82.xml" /><Relationship Id="rId336" Type="http://schemas.openxmlformats.org/officeDocument/2006/relationships/footer" Target="footer83.xml" /><Relationship Id="rId337" Type="http://schemas.openxmlformats.org/officeDocument/2006/relationships/header" Target="header84.xml" /><Relationship Id="rId338" Type="http://schemas.openxmlformats.org/officeDocument/2006/relationships/footer" Target="footer84.xml" /><Relationship Id="rId339" Type="http://schemas.openxmlformats.org/officeDocument/2006/relationships/hyperlink" Target="https://advance.lexis.com/api/document?collection=news&amp;id=urn:contentItem:635S-2XN1-JBJN-M3GJ-00000-00&amp;context=1516831" TargetMode="External" /><Relationship Id="rId34" Type="http://schemas.openxmlformats.org/officeDocument/2006/relationships/hyperlink" Target="https://advance.lexis.com/api/document?id=urn:contentItem:64DB-MW51-DYJM-M0JV-00000-00&amp;idtype=PID&amp;context=1516831" TargetMode="External" /><Relationship Id="rId340" Type="http://schemas.openxmlformats.org/officeDocument/2006/relationships/hyperlink" Target="http://www.madre.travel" TargetMode="External" /><Relationship Id="rId341" Type="http://schemas.openxmlformats.org/officeDocument/2006/relationships/header" Target="header85.xml" /><Relationship Id="rId342" Type="http://schemas.openxmlformats.org/officeDocument/2006/relationships/header" Target="header86.xml" /><Relationship Id="rId343" Type="http://schemas.openxmlformats.org/officeDocument/2006/relationships/footer" Target="footer85.xml" /><Relationship Id="rId344" Type="http://schemas.openxmlformats.org/officeDocument/2006/relationships/footer" Target="footer86.xml" /><Relationship Id="rId345" Type="http://schemas.openxmlformats.org/officeDocument/2006/relationships/header" Target="header87.xml" /><Relationship Id="rId346" Type="http://schemas.openxmlformats.org/officeDocument/2006/relationships/footer" Target="footer87.xml" /><Relationship Id="rId347" Type="http://schemas.openxmlformats.org/officeDocument/2006/relationships/hyperlink" Target="https://advance.lexis.com/api/document?collection=news&amp;id=urn:contentItem:64HB-7HG1-DYJM-M3XD-00000-00&amp;context=1516831" TargetMode="External" /><Relationship Id="rId348" Type="http://schemas.openxmlformats.org/officeDocument/2006/relationships/hyperlink" Target="mailto:sandcrabclassic@yahoo.com" TargetMode="External" /><Relationship Id="rId349" Type="http://schemas.openxmlformats.org/officeDocument/2006/relationships/header" Target="header88.xml" /><Relationship Id="rId35" Type="http://schemas.openxmlformats.org/officeDocument/2006/relationships/hyperlink" Target="https://advance.lexis.com/api/document?id=urn:contentItem:64FV-F5G1-DYJM-M0XR-00000-00&amp;idtype=PID&amp;context=1516831" TargetMode="External" /><Relationship Id="rId350" Type="http://schemas.openxmlformats.org/officeDocument/2006/relationships/header" Target="header89.xml" /><Relationship Id="rId351" Type="http://schemas.openxmlformats.org/officeDocument/2006/relationships/footer" Target="footer88.xml" /><Relationship Id="rId352" Type="http://schemas.openxmlformats.org/officeDocument/2006/relationships/footer" Target="footer89.xml" /><Relationship Id="rId353" Type="http://schemas.openxmlformats.org/officeDocument/2006/relationships/header" Target="header90.xml" /><Relationship Id="rId354" Type="http://schemas.openxmlformats.org/officeDocument/2006/relationships/footer" Target="footer90.xml" /><Relationship Id="rId355" Type="http://schemas.openxmlformats.org/officeDocument/2006/relationships/hyperlink" Target="https://advance.lexis.com/api/document?collection=news&amp;id=urn:contentItem:64DB-MW51-DYJM-M0JV-00000-00&amp;context=1516831" TargetMode="External" /><Relationship Id="rId356" Type="http://schemas.openxmlformats.org/officeDocument/2006/relationships/header" Target="header91.xml" /><Relationship Id="rId357" Type="http://schemas.openxmlformats.org/officeDocument/2006/relationships/header" Target="header92.xml" /><Relationship Id="rId358" Type="http://schemas.openxmlformats.org/officeDocument/2006/relationships/footer" Target="footer91.xml" /><Relationship Id="rId359" Type="http://schemas.openxmlformats.org/officeDocument/2006/relationships/footer" Target="footer92.xml" /><Relationship Id="rId36" Type="http://schemas.openxmlformats.org/officeDocument/2006/relationships/hyperlink" Target="https://advance.lexis.com/api/document?id=urn:contentItem:5MPB-01H1-F0JP-W0WN-00000-00&amp;idtype=PID&amp;context=1516831" TargetMode="External" /><Relationship Id="rId360" Type="http://schemas.openxmlformats.org/officeDocument/2006/relationships/header" Target="header93.xml" /><Relationship Id="rId361" Type="http://schemas.openxmlformats.org/officeDocument/2006/relationships/footer" Target="footer93.xml" /><Relationship Id="rId362" Type="http://schemas.openxmlformats.org/officeDocument/2006/relationships/hyperlink" Target="https://advance.lexis.com/api/document?collection=news&amp;id=urn:contentItem:64FV-F5G1-DYJM-M0XR-00000-00&amp;context=1516831" TargetMode="External" /><Relationship Id="rId363" Type="http://schemas.openxmlformats.org/officeDocument/2006/relationships/hyperlink" Target="http://www.usbr.gov/mp/cov" TargetMode="External" /><Relationship Id="rId364" Type="http://schemas.openxmlformats.org/officeDocument/2006/relationships/hyperlink" Target="https://805webcams.com/lake-nacimiento-live-webcam/" TargetMode="External" /><Relationship Id="rId365" Type="http://schemas.openxmlformats.org/officeDocument/2006/relationships/hyperlink" Target="http://805webcams.com/lopez-lake-webcam/" TargetMode="External" /><Relationship Id="rId366" Type="http://schemas.openxmlformats.org/officeDocument/2006/relationships/hyperlink" Target="https://805webcams.com/santa-margarita-lake-webcam-california/" TargetMode="External" /><Relationship Id="rId367" Type="http://schemas.openxmlformats.org/officeDocument/2006/relationships/header" Target="header94.xml" /><Relationship Id="rId368" Type="http://schemas.openxmlformats.org/officeDocument/2006/relationships/header" Target="header95.xml" /><Relationship Id="rId369" Type="http://schemas.openxmlformats.org/officeDocument/2006/relationships/footer" Target="footer94.xml" /><Relationship Id="rId37" Type="http://schemas.openxmlformats.org/officeDocument/2006/relationships/hyperlink" Target="https://advance.lexis.com/api/document?id=urn:contentItem:5MPG-WCT1-J9XT-P3D0-00000-00&amp;idtype=PID&amp;context=1516831" TargetMode="External" /><Relationship Id="rId370" Type="http://schemas.openxmlformats.org/officeDocument/2006/relationships/footer" Target="footer95.xml" /><Relationship Id="rId371" Type="http://schemas.openxmlformats.org/officeDocument/2006/relationships/header" Target="header96.xml" /><Relationship Id="rId372" Type="http://schemas.openxmlformats.org/officeDocument/2006/relationships/footer" Target="footer96.xml" /><Relationship Id="rId373" Type="http://schemas.openxmlformats.org/officeDocument/2006/relationships/hyperlink" Target="https://advance.lexis.com/api/document?collection=news&amp;id=urn:contentItem:5MPB-01H1-F0JP-W0WN-00000-00&amp;context=1516831" TargetMode="External" /><Relationship Id="rId374" Type="http://schemas.openxmlformats.org/officeDocument/2006/relationships/header" Target="header97.xml" /><Relationship Id="rId375" Type="http://schemas.openxmlformats.org/officeDocument/2006/relationships/header" Target="header98.xml" /><Relationship Id="rId376" Type="http://schemas.openxmlformats.org/officeDocument/2006/relationships/footer" Target="footer97.xml" /><Relationship Id="rId377" Type="http://schemas.openxmlformats.org/officeDocument/2006/relationships/footer" Target="footer98.xml" /><Relationship Id="rId378" Type="http://schemas.openxmlformats.org/officeDocument/2006/relationships/header" Target="header99.xml" /><Relationship Id="rId379" Type="http://schemas.openxmlformats.org/officeDocument/2006/relationships/footer" Target="footer99.xml" /><Relationship Id="rId38" Type="http://schemas.openxmlformats.org/officeDocument/2006/relationships/hyperlink" Target="https://advance.lexis.com/api/document?id=urn:contentItem:5MNW-7971-J9XT-P4R9-00000-00&amp;idtype=PID&amp;context=1516831" TargetMode="External" /><Relationship Id="rId380" Type="http://schemas.openxmlformats.org/officeDocument/2006/relationships/hyperlink" Target="https://advance.lexis.com/api/document?collection=news&amp;id=urn:contentItem:5MPG-WCT1-J9XT-P3D0-00000-00&amp;context=1516831" TargetMode="External" /><Relationship Id="rId381" Type="http://schemas.openxmlformats.org/officeDocument/2006/relationships/image" Target="media/image7.png" /><Relationship Id="rId382" Type="http://schemas.openxmlformats.org/officeDocument/2006/relationships/hyperlink" Target="mailto:editorial@plusmediasolutions.com" TargetMode="External" /><Relationship Id="rId383" Type="http://schemas.openxmlformats.org/officeDocument/2006/relationships/header" Target="header100.xml" /><Relationship Id="rId384" Type="http://schemas.openxmlformats.org/officeDocument/2006/relationships/header" Target="header101.xml" /><Relationship Id="rId385" Type="http://schemas.openxmlformats.org/officeDocument/2006/relationships/footer" Target="footer100.xml" /><Relationship Id="rId386" Type="http://schemas.openxmlformats.org/officeDocument/2006/relationships/footer" Target="footer101.xml" /><Relationship Id="rId387" Type="http://schemas.openxmlformats.org/officeDocument/2006/relationships/header" Target="header102.xml" /><Relationship Id="rId388" Type="http://schemas.openxmlformats.org/officeDocument/2006/relationships/footer" Target="footer102.xml" /><Relationship Id="rId389" Type="http://schemas.openxmlformats.org/officeDocument/2006/relationships/hyperlink" Target="https://advance.lexis.com/api/document?collection=news&amp;id=urn:contentItem:5MNW-7971-J9XT-P4R9-00000-00&amp;context=1516831" TargetMode="External" /><Relationship Id="rId39" Type="http://schemas.openxmlformats.org/officeDocument/2006/relationships/hyperlink" Target="https://advance.lexis.com/api/document?id=urn:contentItem:5MPF-XST1-J9XT-P28C-00000-00&amp;idtype=PID&amp;context=1516831" TargetMode="External" /><Relationship Id="rId390" Type="http://schemas.openxmlformats.org/officeDocument/2006/relationships/header" Target="header103.xml" /><Relationship Id="rId391" Type="http://schemas.openxmlformats.org/officeDocument/2006/relationships/header" Target="header104.xml" /><Relationship Id="rId392" Type="http://schemas.openxmlformats.org/officeDocument/2006/relationships/footer" Target="footer103.xml" /><Relationship Id="rId393" Type="http://schemas.openxmlformats.org/officeDocument/2006/relationships/footer" Target="footer104.xml" /><Relationship Id="rId394" Type="http://schemas.openxmlformats.org/officeDocument/2006/relationships/header" Target="header105.xml" /><Relationship Id="rId395" Type="http://schemas.openxmlformats.org/officeDocument/2006/relationships/footer" Target="footer105.xml" /><Relationship Id="rId396" Type="http://schemas.openxmlformats.org/officeDocument/2006/relationships/hyperlink" Target="https://advance.lexis.com/api/document?collection=news&amp;id=urn:contentItem:5MPF-XST1-J9XT-P28C-00000-00&amp;context=1516831" TargetMode="External" /><Relationship Id="rId397" Type="http://schemas.openxmlformats.org/officeDocument/2006/relationships/header" Target="header106.xml" /><Relationship Id="rId398" Type="http://schemas.openxmlformats.org/officeDocument/2006/relationships/header" Target="header107.xml" /><Relationship Id="rId399" Type="http://schemas.openxmlformats.org/officeDocument/2006/relationships/footer" Target="footer106.xml" /><Relationship Id="rId4" Type="http://schemas.openxmlformats.org/officeDocument/2006/relationships/fontTable" Target="fontTable.xml" /><Relationship Id="rId40" Type="http://schemas.openxmlformats.org/officeDocument/2006/relationships/hyperlink" Target="https://advance.lexis.com/api/document?id=urn:contentItem:637F-V501-JC4V-800S-00000-00&amp;idtype=PID&amp;context=1516831" TargetMode="External" /><Relationship Id="rId400" Type="http://schemas.openxmlformats.org/officeDocument/2006/relationships/footer" Target="footer107.xml" /><Relationship Id="rId401" Type="http://schemas.openxmlformats.org/officeDocument/2006/relationships/header" Target="header108.xml" /><Relationship Id="rId402" Type="http://schemas.openxmlformats.org/officeDocument/2006/relationships/footer" Target="footer108.xml" /><Relationship Id="rId403" Type="http://schemas.openxmlformats.org/officeDocument/2006/relationships/hyperlink" Target="https://advance.lexis.com/api/document?collection=news&amp;id=urn:contentItem:637F-V501-JC4V-800S-00000-00&amp;context=1516831" TargetMode="External" /><Relationship Id="rId404" Type="http://schemas.openxmlformats.org/officeDocument/2006/relationships/header" Target="header109.xml" /><Relationship Id="rId405" Type="http://schemas.openxmlformats.org/officeDocument/2006/relationships/header" Target="header110.xml" /><Relationship Id="rId406" Type="http://schemas.openxmlformats.org/officeDocument/2006/relationships/footer" Target="footer109.xml" /><Relationship Id="rId407" Type="http://schemas.openxmlformats.org/officeDocument/2006/relationships/footer" Target="footer110.xml" /><Relationship Id="rId408" Type="http://schemas.openxmlformats.org/officeDocument/2006/relationships/header" Target="header111.xml" /><Relationship Id="rId409" Type="http://schemas.openxmlformats.org/officeDocument/2006/relationships/footer" Target="footer111.xml" /><Relationship Id="rId41" Type="http://schemas.openxmlformats.org/officeDocument/2006/relationships/hyperlink" Target="https://advance.lexis.com/api/document?id=urn:contentItem:5MNM-VYS1-DXCW-D14R-00000-00&amp;idtype=PID&amp;context=1516831" TargetMode="External" /><Relationship Id="rId410" Type="http://schemas.openxmlformats.org/officeDocument/2006/relationships/hyperlink" Target="https://advance.lexis.com/api/document?collection=news&amp;id=urn:contentItem:5MNM-VYS1-DXCW-D14R-00000-00&amp;context=1516831" TargetMode="External" /><Relationship Id="rId411" Type="http://schemas.openxmlformats.org/officeDocument/2006/relationships/header" Target="header112.xml" /><Relationship Id="rId412" Type="http://schemas.openxmlformats.org/officeDocument/2006/relationships/header" Target="header113.xml" /><Relationship Id="rId413" Type="http://schemas.openxmlformats.org/officeDocument/2006/relationships/footer" Target="footer112.xml" /><Relationship Id="rId414" Type="http://schemas.openxmlformats.org/officeDocument/2006/relationships/footer" Target="footer113.xml" /><Relationship Id="rId415" Type="http://schemas.openxmlformats.org/officeDocument/2006/relationships/header" Target="header114.xml" /><Relationship Id="rId416" Type="http://schemas.openxmlformats.org/officeDocument/2006/relationships/footer" Target="footer114.xml" /><Relationship Id="rId417" Type="http://schemas.openxmlformats.org/officeDocument/2006/relationships/hyperlink" Target="https://advance.lexis.com/api/document?collection=news&amp;id=urn:contentItem:5MNM-B491-J9XT-P33J-00000-00&amp;context=1516831" TargetMode="External" /><Relationship Id="rId418" Type="http://schemas.openxmlformats.org/officeDocument/2006/relationships/header" Target="header115.xml" /><Relationship Id="rId419" Type="http://schemas.openxmlformats.org/officeDocument/2006/relationships/header" Target="header116.xml" /><Relationship Id="rId42" Type="http://schemas.openxmlformats.org/officeDocument/2006/relationships/hyperlink" Target="https://advance.lexis.com/api/document?id=urn:contentItem:5MNM-B491-J9XT-P33J-00000-00&amp;idtype=PID&amp;context=1516831" TargetMode="External" /><Relationship Id="rId420" Type="http://schemas.openxmlformats.org/officeDocument/2006/relationships/footer" Target="footer115.xml" /><Relationship Id="rId421" Type="http://schemas.openxmlformats.org/officeDocument/2006/relationships/footer" Target="footer116.xml" /><Relationship Id="rId422" Type="http://schemas.openxmlformats.org/officeDocument/2006/relationships/header" Target="header117.xml" /><Relationship Id="rId423" Type="http://schemas.openxmlformats.org/officeDocument/2006/relationships/footer" Target="footer117.xml" /><Relationship Id="rId424" Type="http://schemas.openxmlformats.org/officeDocument/2006/relationships/hyperlink" Target="https://advance.lexis.com/api/document?collection=news&amp;id=urn:contentItem:5MN6-W6D1-J9XT-P40R-00000-00&amp;context=1516831" TargetMode="External" /><Relationship Id="rId425" Type="http://schemas.openxmlformats.org/officeDocument/2006/relationships/header" Target="header118.xml" /><Relationship Id="rId426" Type="http://schemas.openxmlformats.org/officeDocument/2006/relationships/header" Target="header119.xml" /><Relationship Id="rId427" Type="http://schemas.openxmlformats.org/officeDocument/2006/relationships/footer" Target="footer118.xml" /><Relationship Id="rId428" Type="http://schemas.openxmlformats.org/officeDocument/2006/relationships/footer" Target="footer119.xml" /><Relationship Id="rId429" Type="http://schemas.openxmlformats.org/officeDocument/2006/relationships/header" Target="header120.xml" /><Relationship Id="rId43" Type="http://schemas.openxmlformats.org/officeDocument/2006/relationships/hyperlink" Target="https://advance.lexis.com/api/document?id=urn:contentItem:5MN6-W6D1-J9XT-P40R-00000-00&amp;idtype=PID&amp;context=1516831" TargetMode="External" /><Relationship Id="rId430" Type="http://schemas.openxmlformats.org/officeDocument/2006/relationships/footer" Target="footer120.xml" /><Relationship Id="rId431" Type="http://schemas.openxmlformats.org/officeDocument/2006/relationships/hyperlink" Target="https://advance.lexis.com/api/document?collection=news&amp;id=urn:contentItem:5MND-NW01-DXCW-D2WF-00000-00&amp;context=1516831" TargetMode="External" /><Relationship Id="rId432" Type="http://schemas.openxmlformats.org/officeDocument/2006/relationships/header" Target="header121.xml" /><Relationship Id="rId433" Type="http://schemas.openxmlformats.org/officeDocument/2006/relationships/header" Target="header122.xml" /><Relationship Id="rId434" Type="http://schemas.openxmlformats.org/officeDocument/2006/relationships/footer" Target="footer121.xml" /><Relationship Id="rId435" Type="http://schemas.openxmlformats.org/officeDocument/2006/relationships/footer" Target="footer122.xml" /><Relationship Id="rId436" Type="http://schemas.openxmlformats.org/officeDocument/2006/relationships/header" Target="header123.xml" /><Relationship Id="rId437" Type="http://schemas.openxmlformats.org/officeDocument/2006/relationships/footer" Target="footer123.xml" /><Relationship Id="rId438" Type="http://schemas.openxmlformats.org/officeDocument/2006/relationships/hyperlink" Target="https://advance.lexis.com/api/document?collection=news&amp;id=urn:contentItem:5MNN-02P1-JBYT-H076-00000-00&amp;context=1516831" TargetMode="External" /><Relationship Id="rId439" Type="http://schemas.openxmlformats.org/officeDocument/2006/relationships/image" Target="media/image8.png" /><Relationship Id="rId44" Type="http://schemas.openxmlformats.org/officeDocument/2006/relationships/hyperlink" Target="https://advance.lexis.com/api/document?id=urn:contentItem:5MND-NW01-DXCW-D2WF-00000-00&amp;idtype=PID&amp;context=1516831" TargetMode="External" /><Relationship Id="rId440" Type="http://schemas.openxmlformats.org/officeDocument/2006/relationships/header" Target="header124.xml" /><Relationship Id="rId441" Type="http://schemas.openxmlformats.org/officeDocument/2006/relationships/header" Target="header125.xml" /><Relationship Id="rId442" Type="http://schemas.openxmlformats.org/officeDocument/2006/relationships/footer" Target="footer124.xml" /><Relationship Id="rId443" Type="http://schemas.openxmlformats.org/officeDocument/2006/relationships/footer" Target="footer125.xml" /><Relationship Id="rId444" Type="http://schemas.openxmlformats.org/officeDocument/2006/relationships/header" Target="header126.xml" /><Relationship Id="rId445" Type="http://schemas.openxmlformats.org/officeDocument/2006/relationships/footer" Target="footer126.xml" /><Relationship Id="rId446" Type="http://schemas.openxmlformats.org/officeDocument/2006/relationships/hyperlink" Target="https://advance.lexis.com/api/document?collection=news&amp;id=urn:contentItem:5MND-BG11-J9XT-P3GW-00000-00&amp;context=1516831" TargetMode="External" /><Relationship Id="rId447" Type="http://schemas.openxmlformats.org/officeDocument/2006/relationships/header" Target="header127.xml" /><Relationship Id="rId448" Type="http://schemas.openxmlformats.org/officeDocument/2006/relationships/header" Target="header128.xml" /><Relationship Id="rId449" Type="http://schemas.openxmlformats.org/officeDocument/2006/relationships/footer" Target="footer127.xml" /><Relationship Id="rId45" Type="http://schemas.openxmlformats.org/officeDocument/2006/relationships/hyperlink" Target="https://advance.lexis.com/api/document?id=urn:contentItem:5MNN-02P1-JBYT-H076-00000-00&amp;idtype=PID&amp;context=1516831" TargetMode="External" /><Relationship Id="rId450" Type="http://schemas.openxmlformats.org/officeDocument/2006/relationships/footer" Target="footer128.xml" /><Relationship Id="rId451" Type="http://schemas.openxmlformats.org/officeDocument/2006/relationships/header" Target="header129.xml" /><Relationship Id="rId452" Type="http://schemas.openxmlformats.org/officeDocument/2006/relationships/footer" Target="footer129.xml" /><Relationship Id="rId453" Type="http://schemas.openxmlformats.org/officeDocument/2006/relationships/hyperlink" Target="https://advance.lexis.com/api/document?collection=news&amp;id=urn:contentItem:5MN6-CMR1-DXCW-D258-00000-00&amp;context=1516831" TargetMode="External" /><Relationship Id="rId454" Type="http://schemas.openxmlformats.org/officeDocument/2006/relationships/header" Target="header130.xml" /><Relationship Id="rId455" Type="http://schemas.openxmlformats.org/officeDocument/2006/relationships/header" Target="header131.xml" /><Relationship Id="rId456" Type="http://schemas.openxmlformats.org/officeDocument/2006/relationships/footer" Target="footer130.xml" /><Relationship Id="rId457" Type="http://schemas.openxmlformats.org/officeDocument/2006/relationships/footer" Target="footer131.xml" /><Relationship Id="rId458" Type="http://schemas.openxmlformats.org/officeDocument/2006/relationships/header" Target="header132.xml" /><Relationship Id="rId459" Type="http://schemas.openxmlformats.org/officeDocument/2006/relationships/footer" Target="footer132.xml" /><Relationship Id="rId46" Type="http://schemas.openxmlformats.org/officeDocument/2006/relationships/hyperlink" Target="https://advance.lexis.com/api/document?id=urn:contentItem:5MND-BG11-J9XT-P3GW-00000-00&amp;idtype=PID&amp;context=1516831" TargetMode="External" /><Relationship Id="rId460" Type="http://schemas.openxmlformats.org/officeDocument/2006/relationships/hyperlink" Target="https://advance.lexis.com/api/document?collection=news&amp;id=urn:contentItem:5VPG-NVM1-JCJY-G0HX-00000-00&amp;context=1516831" TargetMode="External" /><Relationship Id="rId461" Type="http://schemas.openxmlformats.org/officeDocument/2006/relationships/image" Target="media/image9.png" /><Relationship Id="rId462" Type="http://schemas.openxmlformats.org/officeDocument/2006/relationships/header" Target="header133.xml" /><Relationship Id="rId463" Type="http://schemas.openxmlformats.org/officeDocument/2006/relationships/header" Target="header134.xml" /><Relationship Id="rId464" Type="http://schemas.openxmlformats.org/officeDocument/2006/relationships/footer" Target="footer133.xml" /><Relationship Id="rId465" Type="http://schemas.openxmlformats.org/officeDocument/2006/relationships/footer" Target="footer134.xml" /><Relationship Id="rId466" Type="http://schemas.openxmlformats.org/officeDocument/2006/relationships/header" Target="header135.xml" /><Relationship Id="rId467" Type="http://schemas.openxmlformats.org/officeDocument/2006/relationships/footer" Target="footer135.xml" /><Relationship Id="rId468" Type="http://schemas.openxmlformats.org/officeDocument/2006/relationships/hyperlink" Target="https://advance.lexis.com/api/document?collection=news&amp;id=urn:contentItem:636V-7Y61-JBCN-41TH-00000-00&amp;context=1516831" TargetMode="External" /><Relationship Id="rId469" Type="http://schemas.openxmlformats.org/officeDocument/2006/relationships/hyperlink" Target="https://www.britannica.com" TargetMode="External" /><Relationship Id="rId47" Type="http://schemas.openxmlformats.org/officeDocument/2006/relationships/hyperlink" Target="https://advance.lexis.com/api/document?id=urn:contentItem:5MN6-CMR1-DXCW-D258-00000-00&amp;idtype=PID&amp;context=1516831" TargetMode="External" /><Relationship Id="rId470" Type="http://schemas.openxmlformats.org/officeDocument/2006/relationships/hyperlink" Target="https://www.worldwildlife.org" TargetMode="External" /><Relationship Id="rId471" Type="http://schemas.openxmlformats.org/officeDocument/2006/relationships/hyperlink" Target="https://oceana.org" TargetMode="External" /><Relationship Id="rId472" Type="http://schemas.openxmlformats.org/officeDocument/2006/relationships/hyperlink" Target="https://www.sharktrust.org" TargetMode="External" /><Relationship Id="rId473" Type="http://schemas.openxmlformats.org/officeDocument/2006/relationships/header" Target="header136.xml" /><Relationship Id="rId474" Type="http://schemas.openxmlformats.org/officeDocument/2006/relationships/header" Target="header137.xml" /><Relationship Id="rId475" Type="http://schemas.openxmlformats.org/officeDocument/2006/relationships/footer" Target="footer136.xml" /><Relationship Id="rId476" Type="http://schemas.openxmlformats.org/officeDocument/2006/relationships/footer" Target="footer137.xml" /><Relationship Id="rId477" Type="http://schemas.openxmlformats.org/officeDocument/2006/relationships/header" Target="header138.xml" /><Relationship Id="rId478" Type="http://schemas.openxmlformats.org/officeDocument/2006/relationships/footer" Target="footer138.xml" /><Relationship Id="rId479" Type="http://schemas.openxmlformats.org/officeDocument/2006/relationships/hyperlink" Target="https://advance.lexis.com/api/document?collection=news&amp;id=urn:contentItem:636V-7Y61-JBCN-41WD-00000-00&amp;context=1516831" TargetMode="External" /><Relationship Id="rId48" Type="http://schemas.openxmlformats.org/officeDocument/2006/relationships/hyperlink" Target="https://advance.lexis.com/api/document?id=urn:contentItem:5VPG-NVM1-JCJY-G0HX-00000-00&amp;idtype=PID&amp;context=1516831" TargetMode="External" /><Relationship Id="rId480" Type="http://schemas.openxmlformats.org/officeDocument/2006/relationships/header" Target="header139.xml" /><Relationship Id="rId481" Type="http://schemas.openxmlformats.org/officeDocument/2006/relationships/header" Target="header140.xml" /><Relationship Id="rId482" Type="http://schemas.openxmlformats.org/officeDocument/2006/relationships/footer" Target="footer139.xml" /><Relationship Id="rId483" Type="http://schemas.openxmlformats.org/officeDocument/2006/relationships/footer" Target="footer140.xml" /><Relationship Id="rId484" Type="http://schemas.openxmlformats.org/officeDocument/2006/relationships/header" Target="header141.xml" /><Relationship Id="rId485" Type="http://schemas.openxmlformats.org/officeDocument/2006/relationships/footer" Target="footer141.xml" /><Relationship Id="rId486" Type="http://schemas.openxmlformats.org/officeDocument/2006/relationships/hyperlink" Target="https://advance.lexis.com/api/document?collection=news&amp;id=urn:contentItem:5R0P-X5W1-JB5P-J2D3-00000-00&amp;context=1516831" TargetMode="External" /><Relationship Id="rId487" Type="http://schemas.openxmlformats.org/officeDocument/2006/relationships/header" Target="header142.xml" /><Relationship Id="rId488" Type="http://schemas.openxmlformats.org/officeDocument/2006/relationships/header" Target="header143.xml" /><Relationship Id="rId489" Type="http://schemas.openxmlformats.org/officeDocument/2006/relationships/footer" Target="footer142.xml" /><Relationship Id="rId49" Type="http://schemas.openxmlformats.org/officeDocument/2006/relationships/hyperlink" Target="https://advance.lexis.com/api/document?id=urn:contentItem:636V-7Y61-JBCN-41TH-00000-00&amp;idtype=PID&amp;context=1516831" TargetMode="External" /><Relationship Id="rId490" Type="http://schemas.openxmlformats.org/officeDocument/2006/relationships/footer" Target="footer143.xml" /><Relationship Id="rId491" Type="http://schemas.openxmlformats.org/officeDocument/2006/relationships/header" Target="header144.xml" /><Relationship Id="rId492" Type="http://schemas.openxmlformats.org/officeDocument/2006/relationships/footer" Target="footer144.xml" /><Relationship Id="rId493" Type="http://schemas.openxmlformats.org/officeDocument/2006/relationships/hyperlink" Target="https://advance.lexis.com/api/document?collection=news&amp;id=urn:contentItem:5XF9-C1F1-JBHT-D0RH-00000-00&amp;context=1516831" TargetMode="External" /><Relationship Id="rId494" Type="http://schemas.openxmlformats.org/officeDocument/2006/relationships/header" Target="header145.xml" /><Relationship Id="rId495" Type="http://schemas.openxmlformats.org/officeDocument/2006/relationships/header" Target="header146.xml" /><Relationship Id="rId496" Type="http://schemas.openxmlformats.org/officeDocument/2006/relationships/footer" Target="footer145.xml" /><Relationship Id="rId497" Type="http://schemas.openxmlformats.org/officeDocument/2006/relationships/footer" Target="footer146.xml" /><Relationship Id="rId498" Type="http://schemas.openxmlformats.org/officeDocument/2006/relationships/header" Target="header147.xml" /><Relationship Id="rId499" Type="http://schemas.openxmlformats.org/officeDocument/2006/relationships/footer" Target="footer147.xml" /><Relationship Id="rId5" Type="http://schemas.openxmlformats.org/officeDocument/2006/relationships/image" Target="media/image1.png" /><Relationship Id="rId50" Type="http://schemas.openxmlformats.org/officeDocument/2006/relationships/hyperlink" Target="https://advance.lexis.com/api/document?id=urn:contentItem:636V-7Y61-JBCN-41WD-00000-00&amp;idtype=PID&amp;context=1516831" TargetMode="External" /><Relationship Id="rId500" Type="http://schemas.openxmlformats.org/officeDocument/2006/relationships/hyperlink" Target="https://advance.lexis.com/api/document?collection=news&amp;id=urn:contentItem:63GR-B9V1-DXVP-V4Y1-00000-00&amp;context=1516831" TargetMode="External" /><Relationship Id="rId501" Type="http://schemas.openxmlformats.org/officeDocument/2006/relationships/hyperlink" Target="mailto:sports@noozhawk.com" TargetMode="External" /><Relationship Id="rId502" Type="http://schemas.openxmlformats.org/officeDocument/2006/relationships/header" Target="header148.xml" /><Relationship Id="rId503" Type="http://schemas.openxmlformats.org/officeDocument/2006/relationships/header" Target="header149.xml" /><Relationship Id="rId504" Type="http://schemas.openxmlformats.org/officeDocument/2006/relationships/footer" Target="footer148.xml" /><Relationship Id="rId505" Type="http://schemas.openxmlformats.org/officeDocument/2006/relationships/footer" Target="footer149.xml" /><Relationship Id="rId506" Type="http://schemas.openxmlformats.org/officeDocument/2006/relationships/header" Target="header150.xml" /><Relationship Id="rId507" Type="http://schemas.openxmlformats.org/officeDocument/2006/relationships/footer" Target="footer150.xml" /><Relationship Id="rId508" Type="http://schemas.openxmlformats.org/officeDocument/2006/relationships/hyperlink" Target="https://advance.lexis.com/api/document?collection=news&amp;id=urn:contentItem:5MN1-XR01-JBJ7-N1BT-00000-00&amp;context=1516831" TargetMode="External" /><Relationship Id="rId509" Type="http://schemas.openxmlformats.org/officeDocument/2006/relationships/hyperlink" Target="http://www.facebook.com/brisbanetimes" TargetMode="External" /><Relationship Id="rId51" Type="http://schemas.openxmlformats.org/officeDocument/2006/relationships/hyperlink" Target="https://advance.lexis.com/api/document?id=urn:contentItem:5R0P-X5W1-JB5P-J2D3-00000-00&amp;idtype=PID&amp;context=1516831" TargetMode="External" /><Relationship Id="rId510" Type="http://schemas.openxmlformats.org/officeDocument/2006/relationships/header" Target="header151.xml" /><Relationship Id="rId511" Type="http://schemas.openxmlformats.org/officeDocument/2006/relationships/header" Target="header152.xml" /><Relationship Id="rId512" Type="http://schemas.openxmlformats.org/officeDocument/2006/relationships/footer" Target="footer151.xml" /><Relationship Id="rId513" Type="http://schemas.openxmlformats.org/officeDocument/2006/relationships/footer" Target="footer152.xml" /><Relationship Id="rId514" Type="http://schemas.openxmlformats.org/officeDocument/2006/relationships/header" Target="header153.xml" /><Relationship Id="rId515" Type="http://schemas.openxmlformats.org/officeDocument/2006/relationships/footer" Target="footer153.xml" /><Relationship Id="rId516" Type="http://schemas.openxmlformats.org/officeDocument/2006/relationships/hyperlink" Target="https://advance.lexis.com/api/document?collection=news&amp;id=urn:contentItem:63FW-BWX1-DY68-126F-00000-00&amp;context=1516831" TargetMode="External" /><Relationship Id="rId517" Type="http://schemas.openxmlformats.org/officeDocument/2006/relationships/image" Target="media/image10.png" /><Relationship Id="rId518" Type="http://schemas.openxmlformats.org/officeDocument/2006/relationships/hyperlink" Target="https://www.newsweek.com/gruesome-photos-great-white-sharks-humpback-whale-carcass-massachusetts-1620673?utm_source=Synacor&amp;utm_medium=Attnet&amp;utm_campaign=Partnerships" TargetMode="External" /><Relationship Id="rId519" Type="http://schemas.openxmlformats.org/officeDocument/2006/relationships/hyperlink" Target="https://www.fisheries.noaa.gov/national/atlantic-highly-migratory-species/sharks-atlantic-coastal-waters" TargetMode="External" /><Relationship Id="rId52" Type="http://schemas.openxmlformats.org/officeDocument/2006/relationships/hyperlink" Target="https://advance.lexis.com/api/document?id=urn:contentItem:5XF9-C1F1-JBHT-D0RH-00000-00&amp;idtype=PID&amp;context=1516831" TargetMode="External" /><Relationship Id="rId520" Type="http://schemas.openxmlformats.org/officeDocument/2006/relationships/hyperlink" Target="https://www.newsweek.com/four-historical-cultural-events-that-fueled-our-fear-sharks-1609020?utm_source=Synacor&amp;utm_medium=Attnet&amp;utm_campaign=Partnerships" TargetMode="External" /><Relationship Id="rId521" Type="http://schemas.openxmlformats.org/officeDocument/2006/relationships/hyperlink" Target="https://farallones.noaa.gov/eco/sharks/sharks_nat_history.html" TargetMode="External" /><Relationship Id="rId522" Type="http://schemas.openxmlformats.org/officeDocument/2006/relationships/hyperlink" Target="https://www.floridamuseum.ufl.edu/shark-attacks/" TargetMode="External" /><Relationship Id="rId523" Type="http://schemas.openxmlformats.org/officeDocument/2006/relationships/hyperlink" Target="https://www.newsweek.com/teenager-bitten-unknown-animal-airlifted-florida-hospital-key-largo-1617437?utm_source=Synacor&amp;utm_medium=Attnet&amp;utm_campaign=Partnerships" TargetMode="External" /><Relationship Id="rId524" Type="http://schemas.openxmlformats.org/officeDocument/2006/relationships/hyperlink" Target="https://www.floridamuseum.ufl.edu/shark-attacks/odds/compare-risk/death/" TargetMode="External" /><Relationship Id="rId525" Type="http://schemas.openxmlformats.org/officeDocument/2006/relationships/hyperlink" Target="https://www.newsweek.com/12-year-old-girls-shark-bite-first-non-fishing-case-maryland-history-1617060?utm_source=Synacor&amp;utm_medium=Attnet&amp;utm_campaign=Partnerships" TargetMode="External" /><Relationship Id="rId526" Type="http://schemas.openxmlformats.org/officeDocument/2006/relationships/hyperlink" Target="https://www.floridamuseum.ufl.edu/shark-attacks/reduce-risk/" TargetMode="External" /><Relationship Id="rId527" Type="http://schemas.openxmlformats.org/officeDocument/2006/relationships/hyperlink" Target="https://d.newsweek.com/en/full/1879633/mouth-great-white-shark.jpg" TargetMode="External" /><Relationship Id="rId528" Type="http://schemas.openxmlformats.org/officeDocument/2006/relationships/header" Target="header154.xml" /><Relationship Id="rId529" Type="http://schemas.openxmlformats.org/officeDocument/2006/relationships/header" Target="header155.xml" /><Relationship Id="rId53" Type="http://schemas.openxmlformats.org/officeDocument/2006/relationships/hyperlink" Target="https://advance.lexis.com/api/document?id=urn:contentItem:63GR-B9V1-DXVP-V4Y1-00000-00&amp;idtype=PID&amp;context=1516831" TargetMode="External" /><Relationship Id="rId530" Type="http://schemas.openxmlformats.org/officeDocument/2006/relationships/footer" Target="footer154.xml" /><Relationship Id="rId531" Type="http://schemas.openxmlformats.org/officeDocument/2006/relationships/footer" Target="footer155.xml" /><Relationship Id="rId532" Type="http://schemas.openxmlformats.org/officeDocument/2006/relationships/header" Target="header156.xml" /><Relationship Id="rId533" Type="http://schemas.openxmlformats.org/officeDocument/2006/relationships/footer" Target="footer156.xml" /><Relationship Id="rId534" Type="http://schemas.openxmlformats.org/officeDocument/2006/relationships/hyperlink" Target="https://advance.lexis.com/api/document?collection=news&amp;id=urn:contentItem:644T-22B1-JC3J-X1D8-00000-00&amp;context=1516831" TargetMode="External" /><Relationship Id="rId535" Type="http://schemas.openxmlformats.org/officeDocument/2006/relationships/header" Target="header157.xml" /><Relationship Id="rId536" Type="http://schemas.openxmlformats.org/officeDocument/2006/relationships/header" Target="header158.xml" /><Relationship Id="rId537" Type="http://schemas.openxmlformats.org/officeDocument/2006/relationships/footer" Target="footer157.xml" /><Relationship Id="rId538" Type="http://schemas.openxmlformats.org/officeDocument/2006/relationships/footer" Target="footer158.xml" /><Relationship Id="rId539" Type="http://schemas.openxmlformats.org/officeDocument/2006/relationships/header" Target="header159.xml" /><Relationship Id="rId54" Type="http://schemas.openxmlformats.org/officeDocument/2006/relationships/hyperlink" Target="https://advance.lexis.com/api/document?id=urn:contentItem:5MN1-XR01-JBJ7-N1BT-00000-00&amp;idtype=PID&amp;context=1516831" TargetMode="External" /><Relationship Id="rId540" Type="http://schemas.openxmlformats.org/officeDocument/2006/relationships/footer" Target="footer159.xml" /><Relationship Id="rId541" Type="http://schemas.openxmlformats.org/officeDocument/2006/relationships/hyperlink" Target="https://advance.lexis.com/api/document?collection=news&amp;id=urn:contentItem:643C-WB61-JC3J-X3VN-00000-00&amp;context=1516831" TargetMode="External" /><Relationship Id="rId542" Type="http://schemas.openxmlformats.org/officeDocument/2006/relationships/header" Target="header160.xml" /><Relationship Id="rId543" Type="http://schemas.openxmlformats.org/officeDocument/2006/relationships/header" Target="header161.xml" /><Relationship Id="rId544" Type="http://schemas.openxmlformats.org/officeDocument/2006/relationships/footer" Target="footer160.xml" /><Relationship Id="rId545" Type="http://schemas.openxmlformats.org/officeDocument/2006/relationships/footer" Target="footer161.xml" /><Relationship Id="rId546" Type="http://schemas.openxmlformats.org/officeDocument/2006/relationships/header" Target="header162.xml" /><Relationship Id="rId547" Type="http://schemas.openxmlformats.org/officeDocument/2006/relationships/footer" Target="footer162.xml" /><Relationship Id="rId548" Type="http://schemas.openxmlformats.org/officeDocument/2006/relationships/hyperlink" Target="https://advance.lexis.com/api/document?collection=news&amp;id=urn:contentItem:5MN7-YC41-JCMN-Y0N7-00000-00&amp;context=1516831" TargetMode="External" /><Relationship Id="rId549" Type="http://schemas.openxmlformats.org/officeDocument/2006/relationships/hyperlink" Target="http://www.i4u.com" TargetMode="External" /><Relationship Id="rId55" Type="http://schemas.openxmlformats.org/officeDocument/2006/relationships/hyperlink" Target="https://advance.lexis.com/api/document?id=urn:contentItem:63FW-BWX1-DY68-126F-00000-00&amp;idtype=PID&amp;context=1516831" TargetMode="External" /><Relationship Id="rId550" Type="http://schemas.openxmlformats.org/officeDocument/2006/relationships/header" Target="header163.xml" /><Relationship Id="rId551" Type="http://schemas.openxmlformats.org/officeDocument/2006/relationships/header" Target="header164.xml" /><Relationship Id="rId552" Type="http://schemas.openxmlformats.org/officeDocument/2006/relationships/footer" Target="footer163.xml" /><Relationship Id="rId553" Type="http://schemas.openxmlformats.org/officeDocument/2006/relationships/footer" Target="footer164.xml" /><Relationship Id="rId554" Type="http://schemas.openxmlformats.org/officeDocument/2006/relationships/header" Target="header165.xml" /><Relationship Id="rId555" Type="http://schemas.openxmlformats.org/officeDocument/2006/relationships/footer" Target="footer165.xml" /><Relationship Id="rId556" Type="http://schemas.openxmlformats.org/officeDocument/2006/relationships/hyperlink" Target="https://advance.lexis.com/api/document?collection=news&amp;id=urn:contentItem:62NR-M991-DY8S-B348-00000-00&amp;context=1516831" TargetMode="External" /><Relationship Id="rId557" Type="http://schemas.openxmlformats.org/officeDocument/2006/relationships/hyperlink" Target="http://www.dailypilot.com" TargetMode="External" /><Relationship Id="rId558" Type="http://schemas.openxmlformats.org/officeDocument/2006/relationships/header" Target="header166.xml" /><Relationship Id="rId559" Type="http://schemas.openxmlformats.org/officeDocument/2006/relationships/header" Target="header167.xml" /><Relationship Id="rId56" Type="http://schemas.openxmlformats.org/officeDocument/2006/relationships/hyperlink" Target="https://advance.lexis.com/api/document?id=urn:contentItem:644T-22B1-JC3J-X1D8-00000-00&amp;idtype=PID&amp;context=1516831" TargetMode="External" /><Relationship Id="rId560" Type="http://schemas.openxmlformats.org/officeDocument/2006/relationships/footer" Target="footer166.xml" /><Relationship Id="rId561" Type="http://schemas.openxmlformats.org/officeDocument/2006/relationships/footer" Target="footer167.xml" /><Relationship Id="rId562" Type="http://schemas.openxmlformats.org/officeDocument/2006/relationships/header" Target="header168.xml" /><Relationship Id="rId563" Type="http://schemas.openxmlformats.org/officeDocument/2006/relationships/footer" Target="footer168.xml" /><Relationship Id="rId564" Type="http://schemas.openxmlformats.org/officeDocument/2006/relationships/hyperlink" Target="https://advance.lexis.com/api/document?collection=news&amp;id=urn:contentItem:62NW-YPV1-DY8S-B4MK-00000-00&amp;context=1516831" TargetMode="External" /><Relationship Id="rId565" Type="http://schemas.openxmlformats.org/officeDocument/2006/relationships/header" Target="header169.xml" /><Relationship Id="rId566" Type="http://schemas.openxmlformats.org/officeDocument/2006/relationships/header" Target="header170.xml" /><Relationship Id="rId567" Type="http://schemas.openxmlformats.org/officeDocument/2006/relationships/footer" Target="footer169.xml" /><Relationship Id="rId568" Type="http://schemas.openxmlformats.org/officeDocument/2006/relationships/footer" Target="footer170.xml" /><Relationship Id="rId569" Type="http://schemas.openxmlformats.org/officeDocument/2006/relationships/header" Target="header171.xml" /><Relationship Id="rId57" Type="http://schemas.openxmlformats.org/officeDocument/2006/relationships/hyperlink" Target="https://advance.lexis.com/api/document?id=urn:contentItem:643C-WB61-JC3J-X3VN-00000-00&amp;idtype=PID&amp;context=1516831" TargetMode="External" /><Relationship Id="rId570" Type="http://schemas.openxmlformats.org/officeDocument/2006/relationships/footer" Target="footer171.xml" /><Relationship Id="rId571" Type="http://schemas.openxmlformats.org/officeDocument/2006/relationships/hyperlink" Target="https://advance.lexis.com/api/document?collection=news&amp;id=urn:contentItem:640D-42P1-JC3J-X0R9-00000-00&amp;context=1516831" TargetMode="External" /><Relationship Id="rId572" Type="http://schemas.openxmlformats.org/officeDocument/2006/relationships/header" Target="header172.xml" /><Relationship Id="rId573" Type="http://schemas.openxmlformats.org/officeDocument/2006/relationships/header" Target="header173.xml" /><Relationship Id="rId574" Type="http://schemas.openxmlformats.org/officeDocument/2006/relationships/footer" Target="footer172.xml" /><Relationship Id="rId575" Type="http://schemas.openxmlformats.org/officeDocument/2006/relationships/footer" Target="footer173.xml" /><Relationship Id="rId576" Type="http://schemas.openxmlformats.org/officeDocument/2006/relationships/header" Target="header174.xml" /><Relationship Id="rId577" Type="http://schemas.openxmlformats.org/officeDocument/2006/relationships/footer" Target="footer174.xml" /><Relationship Id="rId578" Type="http://schemas.openxmlformats.org/officeDocument/2006/relationships/hyperlink" Target="https://advance.lexis.com/api/document?collection=news&amp;id=urn:contentItem:63NJ-P2S1-JC3J-X4X6-00000-00&amp;context=1516831" TargetMode="External" /><Relationship Id="rId579" Type="http://schemas.openxmlformats.org/officeDocument/2006/relationships/header" Target="header175.xml" /><Relationship Id="rId58" Type="http://schemas.openxmlformats.org/officeDocument/2006/relationships/hyperlink" Target="https://advance.lexis.com/api/document?id=urn:contentItem:5MN7-YC41-JCMN-Y0N7-00000-00&amp;idtype=PID&amp;context=1516831" TargetMode="External" /><Relationship Id="rId580" Type="http://schemas.openxmlformats.org/officeDocument/2006/relationships/header" Target="header176.xml" /><Relationship Id="rId581" Type="http://schemas.openxmlformats.org/officeDocument/2006/relationships/footer" Target="footer175.xml" /><Relationship Id="rId582" Type="http://schemas.openxmlformats.org/officeDocument/2006/relationships/footer" Target="footer176.xml" /><Relationship Id="rId583" Type="http://schemas.openxmlformats.org/officeDocument/2006/relationships/header" Target="header177.xml" /><Relationship Id="rId584" Type="http://schemas.openxmlformats.org/officeDocument/2006/relationships/footer" Target="footer177.xml" /><Relationship Id="rId585" Type="http://schemas.openxmlformats.org/officeDocument/2006/relationships/hyperlink" Target="https://advance.lexis.com/api/document?collection=news&amp;id=urn:contentItem:63JF-1J41-JCMN-Y2D4-00000-00&amp;context=1516831" TargetMode="External" /><Relationship Id="rId586" Type="http://schemas.openxmlformats.org/officeDocument/2006/relationships/hyperlink" Target="http://news.mongabay.com" TargetMode="External" /><Relationship Id="rId587" Type="http://schemas.openxmlformats.org/officeDocument/2006/relationships/hyperlink" Target="https://www.nature.com/articles/s41586-020-03173-9.epdf?sharing_token=p7is1__ZRl1vm1kMy1VuSdRgN0jAjWel9jnR3ZoTv0NU0lFCB2vOiCTf9239SodD0SImLnyEHHK5Ro93Qk-44bziv6Ss5NOcBNqR6gCKsAn_EJph97OGphSLoodNwovZzS2Ae992sNCVlNgd2yamLbeC_xDOWMDZ9bv_vy7cl2mAAFepPMezFrum_kRwpaHp2CQBYdMMKIzH8PBH91AIhP91025qd8gWfWVELl9whw0%3D&amp;#38;tracking_referrer=www.usatoday.com" TargetMode="External" /><Relationship Id="rId588" Type="http://schemas.openxmlformats.org/officeDocument/2006/relationships/hyperlink" Target="https://www.pewtrusts.org/en/about/news-room/press-releases-and-statements/2013/03/01/new-study-says-100-million-sharks-killed-annually#:~:text=According%20to%20scientific%20findings%20released,63%20million%20and%20273%20million" TargetMode="External" /><Relationship Id="rId589" Type="http://schemas.openxmlformats.org/officeDocument/2006/relationships/hyperlink" Target="https://blogs.scientificamerican.com/extinction-countdown/30-percent-of-sharks-rays-and-related-species-at-risk-of-extinction/" TargetMode="External" /><Relationship Id="rId59" Type="http://schemas.openxmlformats.org/officeDocument/2006/relationships/hyperlink" Target="https://advance.lexis.com/api/document?id=urn:contentItem:62NR-M991-DY8S-B348-00000-00&amp;idtype=PID&amp;context=1516831" TargetMode="External" /><Relationship Id="rId590" Type="http://schemas.openxmlformats.org/officeDocument/2006/relationships/hyperlink" Target="https://orcid.org/0000-0002-9096-1897" TargetMode="External" /><Relationship Id="rId591" Type="http://schemas.openxmlformats.org/officeDocument/2006/relationships/hyperlink" Target="https://www.floridamuseum.ufl.edu/shark-attacks/yearly-worldwide-summary/#:~:text=The%202020%20worldwide%20total%20of,were%20confirmed%20to%20be%20unprovoked" TargetMode="External" /><Relationship Id="rId592" Type="http://schemas.openxmlformats.org/officeDocument/2006/relationships/hyperlink" Target="https://www.theguardian.com/environment/2013/sep/19/coral-reefs-suffer-hunt-sharks" TargetMode="External" /><Relationship Id="rId593" Type="http://schemas.openxmlformats.org/officeDocument/2006/relationships/hyperlink" Target="https://www.thewrap.com/shark-week-30th-anniversary-ratings-exclusive" TargetMode="External" /><Relationship Id="rId594" Type="http://schemas.openxmlformats.org/officeDocument/2006/relationships/hyperlink" Target="https://doi.org/10.1080/10871209.2021.1951399" TargetMode="External" /><Relationship Id="rId595" Type="http://schemas.openxmlformats.org/officeDocument/2006/relationships/hyperlink" Target="https://doi.org/10.1080/10361146.2014.989385" TargetMode="External" /><Relationship Id="rId596" Type="http://schemas.openxmlformats.org/officeDocument/2006/relationships/header" Target="header178.xml" /><Relationship Id="rId597" Type="http://schemas.openxmlformats.org/officeDocument/2006/relationships/header" Target="header179.xml" /><Relationship Id="rId598" Type="http://schemas.openxmlformats.org/officeDocument/2006/relationships/footer" Target="footer178.xml" /><Relationship Id="rId599" Type="http://schemas.openxmlformats.org/officeDocument/2006/relationships/footer" Target="footer179.xml" /><Relationship Id="rId6" Type="http://schemas.openxmlformats.org/officeDocument/2006/relationships/hyperlink" Target="https://advance.lexis.com/api/document?id=urn:contentItem:6318-P9J1-JBJN-M00N-00000-00&amp;idtype=PID&amp;context=1516831" TargetMode="External" /><Relationship Id="rId60" Type="http://schemas.openxmlformats.org/officeDocument/2006/relationships/hyperlink" Target="https://advance.lexis.com/api/document?id=urn:contentItem:62NW-YPV1-DY8S-B4MK-00000-00&amp;idtype=PID&amp;context=1516831" TargetMode="External" /><Relationship Id="rId600" Type="http://schemas.openxmlformats.org/officeDocument/2006/relationships/header" Target="header180.xml" /><Relationship Id="rId601" Type="http://schemas.openxmlformats.org/officeDocument/2006/relationships/footer" Target="footer180.xml" /><Relationship Id="rId602" Type="http://schemas.openxmlformats.org/officeDocument/2006/relationships/hyperlink" Target="https://advance.lexis.com/api/document?collection=news&amp;id=urn:contentItem:5NP7-W3W1-JBCN-447T-00000-00&amp;context=1516831" TargetMode="External" /><Relationship Id="rId603" Type="http://schemas.openxmlformats.org/officeDocument/2006/relationships/header" Target="header181.xml" /><Relationship Id="rId604" Type="http://schemas.openxmlformats.org/officeDocument/2006/relationships/header" Target="header182.xml" /><Relationship Id="rId605" Type="http://schemas.openxmlformats.org/officeDocument/2006/relationships/footer" Target="footer181.xml" /><Relationship Id="rId606" Type="http://schemas.openxmlformats.org/officeDocument/2006/relationships/footer" Target="footer182.xml" /><Relationship Id="rId607" Type="http://schemas.openxmlformats.org/officeDocument/2006/relationships/header" Target="header183.xml" /><Relationship Id="rId608" Type="http://schemas.openxmlformats.org/officeDocument/2006/relationships/footer" Target="footer183.xml" /><Relationship Id="rId609" Type="http://schemas.openxmlformats.org/officeDocument/2006/relationships/hyperlink" Target="https://advance.lexis.com/api/document?collection=news&amp;id=urn:contentItem:628M-MXB1-DYJM-M0TR-00000-00&amp;context=1516831" TargetMode="External" /><Relationship Id="rId61" Type="http://schemas.openxmlformats.org/officeDocument/2006/relationships/hyperlink" Target="https://advance.lexis.com/api/document?id=urn:contentItem:640D-42P1-JC3J-X0R9-00000-00&amp;idtype=PID&amp;context=1516831" TargetMode="External" /><Relationship Id="rId610" Type="http://schemas.openxmlformats.org/officeDocument/2006/relationships/hyperlink" Target="http://www.pgecurrents.com" TargetMode="External" /><Relationship Id="rId611" Type="http://schemas.openxmlformats.org/officeDocument/2006/relationships/hyperlink" Target="mailto:pgeweather@pge.com" TargetMode="External" /><Relationship Id="rId612" Type="http://schemas.openxmlformats.org/officeDocument/2006/relationships/header" Target="header184.xml" /><Relationship Id="rId613" Type="http://schemas.openxmlformats.org/officeDocument/2006/relationships/header" Target="header185.xml" /><Relationship Id="rId614" Type="http://schemas.openxmlformats.org/officeDocument/2006/relationships/footer" Target="footer184.xml" /><Relationship Id="rId615" Type="http://schemas.openxmlformats.org/officeDocument/2006/relationships/footer" Target="footer185.xml" /><Relationship Id="rId616" Type="http://schemas.openxmlformats.org/officeDocument/2006/relationships/header" Target="header186.xml" /><Relationship Id="rId617" Type="http://schemas.openxmlformats.org/officeDocument/2006/relationships/footer" Target="footer186.xml" /><Relationship Id="rId618" Type="http://schemas.openxmlformats.org/officeDocument/2006/relationships/hyperlink" Target="https://advance.lexis.com/api/document?collection=news&amp;id=urn:contentItem:62S2-XPM1-JBR4-F42F-00000-00&amp;context=1516831" TargetMode="External" /><Relationship Id="rId619" Type="http://schemas.openxmlformats.org/officeDocument/2006/relationships/image" Target="media/image11.png" /><Relationship Id="rId62" Type="http://schemas.openxmlformats.org/officeDocument/2006/relationships/hyperlink" Target="https://advance.lexis.com/api/document?id=urn:contentItem:63NJ-P2S1-JC3J-X4X6-00000-00&amp;idtype=PID&amp;context=1516831" TargetMode="External" /><Relationship Id="rId620" Type="http://schemas.openxmlformats.org/officeDocument/2006/relationships/hyperlink" Target="https://www.beachportcaravanpark.com.au/" TargetMode="External" /><Relationship Id="rId621" Type="http://schemas.openxmlformats.org/officeDocument/2006/relationships/header" Target="header187.xml" /><Relationship Id="rId622" Type="http://schemas.openxmlformats.org/officeDocument/2006/relationships/header" Target="header188.xml" /><Relationship Id="rId623" Type="http://schemas.openxmlformats.org/officeDocument/2006/relationships/footer" Target="footer187.xml" /><Relationship Id="rId624" Type="http://schemas.openxmlformats.org/officeDocument/2006/relationships/footer" Target="footer188.xml" /><Relationship Id="rId625" Type="http://schemas.openxmlformats.org/officeDocument/2006/relationships/header" Target="header189.xml" /><Relationship Id="rId626" Type="http://schemas.openxmlformats.org/officeDocument/2006/relationships/footer" Target="footer189.xml" /><Relationship Id="rId627" Type="http://schemas.openxmlformats.org/officeDocument/2006/relationships/hyperlink" Target="https://advance.lexis.com/api/document?collection=news&amp;id=urn:contentItem:63XX-9W81-JC3J-X4DD-00000-00&amp;context=1516831" TargetMode="External" /><Relationship Id="rId628" Type="http://schemas.openxmlformats.org/officeDocument/2006/relationships/header" Target="header190.xml" /><Relationship Id="rId629" Type="http://schemas.openxmlformats.org/officeDocument/2006/relationships/header" Target="header191.xml" /><Relationship Id="rId63" Type="http://schemas.openxmlformats.org/officeDocument/2006/relationships/hyperlink" Target="https://advance.lexis.com/api/document?id=urn:contentItem:63JF-1J41-JCMN-Y2D4-00000-00&amp;idtype=PID&amp;context=1516831" TargetMode="External" /><Relationship Id="rId630" Type="http://schemas.openxmlformats.org/officeDocument/2006/relationships/footer" Target="footer190.xml" /><Relationship Id="rId631" Type="http://schemas.openxmlformats.org/officeDocument/2006/relationships/footer" Target="footer191.xml" /><Relationship Id="rId632" Type="http://schemas.openxmlformats.org/officeDocument/2006/relationships/header" Target="header192.xml" /><Relationship Id="rId633" Type="http://schemas.openxmlformats.org/officeDocument/2006/relationships/footer" Target="footer192.xml" /><Relationship Id="rId634" Type="http://schemas.openxmlformats.org/officeDocument/2006/relationships/hyperlink" Target="https://advance.lexis.com/api/document?collection=news&amp;id=urn:contentItem:5MNC-65R1-JCS0-D0XT-00000-00&amp;context=1516831" TargetMode="External" /><Relationship Id="rId635" Type="http://schemas.openxmlformats.org/officeDocument/2006/relationships/image" Target="media/image12.png" /><Relationship Id="rId636" Type="http://schemas.openxmlformats.org/officeDocument/2006/relationships/header" Target="header193.xml" /><Relationship Id="rId637" Type="http://schemas.openxmlformats.org/officeDocument/2006/relationships/header" Target="header194.xml" /><Relationship Id="rId638" Type="http://schemas.openxmlformats.org/officeDocument/2006/relationships/footer" Target="footer193.xml" /><Relationship Id="rId639" Type="http://schemas.openxmlformats.org/officeDocument/2006/relationships/footer" Target="footer194.xml" /><Relationship Id="rId64" Type="http://schemas.openxmlformats.org/officeDocument/2006/relationships/hyperlink" Target="https://advance.lexis.com/api/document?id=urn:contentItem:5NP7-W3W1-JBCN-447T-00000-00&amp;idtype=PID&amp;context=1516831" TargetMode="External" /><Relationship Id="rId640" Type="http://schemas.openxmlformats.org/officeDocument/2006/relationships/header" Target="header195.xml" /><Relationship Id="rId641" Type="http://schemas.openxmlformats.org/officeDocument/2006/relationships/footer" Target="footer195.xml" /><Relationship Id="rId642" Type="http://schemas.openxmlformats.org/officeDocument/2006/relationships/hyperlink" Target="https://advance.lexis.com/api/document?collection=news&amp;id=urn:contentItem:63KY-J341-DYJM-M2KD-00000-00&amp;context=1516831" TargetMode="External" /><Relationship Id="rId643" Type="http://schemas.openxmlformats.org/officeDocument/2006/relationships/hyperlink" Target="mailto:shay.perryman@usace.army.mil" TargetMode="External" /><Relationship Id="rId644" Type="http://schemas.openxmlformats.org/officeDocument/2006/relationships/header" Target="header196.xml" /><Relationship Id="rId645" Type="http://schemas.openxmlformats.org/officeDocument/2006/relationships/header" Target="header197.xml" /><Relationship Id="rId646" Type="http://schemas.openxmlformats.org/officeDocument/2006/relationships/footer" Target="footer196.xml" /><Relationship Id="rId647" Type="http://schemas.openxmlformats.org/officeDocument/2006/relationships/footer" Target="footer197.xml" /><Relationship Id="rId648" Type="http://schemas.openxmlformats.org/officeDocument/2006/relationships/header" Target="header198.xml" /><Relationship Id="rId649" Type="http://schemas.openxmlformats.org/officeDocument/2006/relationships/footer" Target="footer198.xml" /><Relationship Id="rId65" Type="http://schemas.openxmlformats.org/officeDocument/2006/relationships/hyperlink" Target="https://advance.lexis.com/api/document?id=urn:contentItem:628M-MXB1-DYJM-M0TR-00000-00&amp;idtype=PID&amp;context=1516831" TargetMode="External" /><Relationship Id="rId650" Type="http://schemas.openxmlformats.org/officeDocument/2006/relationships/hyperlink" Target="https://advance.lexis.com/api/document?collection=news&amp;id=urn:contentItem:63WD-HGG1-DYJM-M3MB-00000-00&amp;context=1516831" TargetMode="External" /><Relationship Id="rId651" Type="http://schemas.openxmlformats.org/officeDocument/2006/relationships/header" Target="header199.xml" /><Relationship Id="rId652" Type="http://schemas.openxmlformats.org/officeDocument/2006/relationships/header" Target="header200.xml" /><Relationship Id="rId653" Type="http://schemas.openxmlformats.org/officeDocument/2006/relationships/footer" Target="footer199.xml" /><Relationship Id="rId654" Type="http://schemas.openxmlformats.org/officeDocument/2006/relationships/footer" Target="footer200.xml" /><Relationship Id="rId655" Type="http://schemas.openxmlformats.org/officeDocument/2006/relationships/header" Target="header201.xml" /><Relationship Id="rId656" Type="http://schemas.openxmlformats.org/officeDocument/2006/relationships/footer" Target="footer201.xml" /><Relationship Id="rId657" Type="http://schemas.openxmlformats.org/officeDocument/2006/relationships/hyperlink" Target="https://advance.lexis.com/api/document?collection=news&amp;id=urn:contentItem:63TY-CJJ1-JC3J-X3VX-00000-00&amp;context=1516831" TargetMode="External" /><Relationship Id="rId658" Type="http://schemas.openxmlformats.org/officeDocument/2006/relationships/header" Target="header202.xml" /><Relationship Id="rId659" Type="http://schemas.openxmlformats.org/officeDocument/2006/relationships/header" Target="header203.xml" /><Relationship Id="rId66" Type="http://schemas.openxmlformats.org/officeDocument/2006/relationships/hyperlink" Target="https://advance.lexis.com/api/document?id=urn:contentItem:62S2-XPM1-JBR4-F42F-00000-00&amp;idtype=PID&amp;context=1516831" TargetMode="External" /><Relationship Id="rId660" Type="http://schemas.openxmlformats.org/officeDocument/2006/relationships/footer" Target="footer202.xml" /><Relationship Id="rId661" Type="http://schemas.openxmlformats.org/officeDocument/2006/relationships/footer" Target="footer203.xml" /><Relationship Id="rId662" Type="http://schemas.openxmlformats.org/officeDocument/2006/relationships/header" Target="header204.xml" /><Relationship Id="rId663" Type="http://schemas.openxmlformats.org/officeDocument/2006/relationships/footer" Target="footer204.xml" /><Relationship Id="rId664" Type="http://schemas.openxmlformats.org/officeDocument/2006/relationships/hyperlink" Target="https://advance.lexis.com/api/document?collection=news&amp;id=urn:contentItem:5MNF-08G1-F021-60PY-00000-00&amp;context=1516831" TargetMode="External" /><Relationship Id="rId665" Type="http://schemas.openxmlformats.org/officeDocument/2006/relationships/image" Target="media/image13.jpeg" /><Relationship Id="rId666" Type="http://schemas.openxmlformats.org/officeDocument/2006/relationships/hyperlink" Target="https://t.co/DLZkZc0xvxpic.twitter.com/bYctIPPgrt" TargetMode="External" /><Relationship Id="rId667" Type="http://schemas.openxmlformats.org/officeDocument/2006/relationships/header" Target="header205.xml" /><Relationship Id="rId668" Type="http://schemas.openxmlformats.org/officeDocument/2006/relationships/header" Target="header206.xml" /><Relationship Id="rId669" Type="http://schemas.openxmlformats.org/officeDocument/2006/relationships/footer" Target="footer205.xml" /><Relationship Id="rId67" Type="http://schemas.openxmlformats.org/officeDocument/2006/relationships/hyperlink" Target="https://advance.lexis.com/api/document?id=urn:contentItem:63XX-9W81-JC3J-X4DD-00000-00&amp;idtype=PID&amp;context=1516831" TargetMode="External" /><Relationship Id="rId670" Type="http://schemas.openxmlformats.org/officeDocument/2006/relationships/footer" Target="footer206.xml" /><Relationship Id="rId671" Type="http://schemas.openxmlformats.org/officeDocument/2006/relationships/header" Target="header207.xml" /><Relationship Id="rId672" Type="http://schemas.openxmlformats.org/officeDocument/2006/relationships/footer" Target="footer207.xml" /><Relationship Id="rId673" Type="http://schemas.openxmlformats.org/officeDocument/2006/relationships/hyperlink" Target="https://advance.lexis.com/api/document?collection=news&amp;id=urn:contentItem:5MN6-H321-JCJY-G13V-00000-00&amp;context=1516831" TargetMode="External" /><Relationship Id="rId674" Type="http://schemas.openxmlformats.org/officeDocument/2006/relationships/header" Target="header208.xml" /><Relationship Id="rId675" Type="http://schemas.openxmlformats.org/officeDocument/2006/relationships/header" Target="header209.xml" /><Relationship Id="rId676" Type="http://schemas.openxmlformats.org/officeDocument/2006/relationships/footer" Target="footer208.xml" /><Relationship Id="rId677" Type="http://schemas.openxmlformats.org/officeDocument/2006/relationships/footer" Target="footer209.xml" /><Relationship Id="rId678" Type="http://schemas.openxmlformats.org/officeDocument/2006/relationships/header" Target="header210.xml" /><Relationship Id="rId679" Type="http://schemas.openxmlformats.org/officeDocument/2006/relationships/footer" Target="footer210.xml" /><Relationship Id="rId68" Type="http://schemas.openxmlformats.org/officeDocument/2006/relationships/hyperlink" Target="https://advance.lexis.com/api/document?id=urn:contentItem:5MNC-65R1-JCS0-D0XT-00000-00&amp;idtype=PID&amp;context=1516831" TargetMode="External" /><Relationship Id="rId680" Type="http://schemas.openxmlformats.org/officeDocument/2006/relationships/hyperlink" Target="https://advance.lexis.com/api/document?collection=news&amp;id=urn:contentItem:5MN6-H321-JCJY-G13W-00000-00&amp;context=1516831" TargetMode="External" /><Relationship Id="rId681" Type="http://schemas.openxmlformats.org/officeDocument/2006/relationships/header" Target="header211.xml" /><Relationship Id="rId682" Type="http://schemas.openxmlformats.org/officeDocument/2006/relationships/header" Target="header212.xml" /><Relationship Id="rId683" Type="http://schemas.openxmlformats.org/officeDocument/2006/relationships/footer" Target="footer211.xml" /><Relationship Id="rId684" Type="http://schemas.openxmlformats.org/officeDocument/2006/relationships/footer" Target="footer212.xml" /><Relationship Id="rId685" Type="http://schemas.openxmlformats.org/officeDocument/2006/relationships/header" Target="header213.xml" /><Relationship Id="rId686" Type="http://schemas.openxmlformats.org/officeDocument/2006/relationships/footer" Target="footer213.xml" /><Relationship Id="rId687" Type="http://schemas.openxmlformats.org/officeDocument/2006/relationships/hyperlink" Target="https://advance.lexis.com/api/document?collection=news&amp;id=urn:contentItem:5MN6-H321-JCJY-G13X-00000-00&amp;context=1516831" TargetMode="External" /><Relationship Id="rId688" Type="http://schemas.openxmlformats.org/officeDocument/2006/relationships/header" Target="header214.xml" /><Relationship Id="rId689" Type="http://schemas.openxmlformats.org/officeDocument/2006/relationships/header" Target="header215.xml" /><Relationship Id="rId69" Type="http://schemas.openxmlformats.org/officeDocument/2006/relationships/hyperlink" Target="https://advance.lexis.com/api/document?id=urn:contentItem:63KY-J341-DYJM-M2KD-00000-00&amp;idtype=PID&amp;context=1516831" TargetMode="External" /><Relationship Id="rId690" Type="http://schemas.openxmlformats.org/officeDocument/2006/relationships/footer" Target="footer214.xml" /><Relationship Id="rId691" Type="http://schemas.openxmlformats.org/officeDocument/2006/relationships/footer" Target="footer215.xml" /><Relationship Id="rId692" Type="http://schemas.openxmlformats.org/officeDocument/2006/relationships/header" Target="header216.xml" /><Relationship Id="rId693" Type="http://schemas.openxmlformats.org/officeDocument/2006/relationships/footer" Target="footer216.xml" /><Relationship Id="rId694" Type="http://schemas.openxmlformats.org/officeDocument/2006/relationships/hyperlink" Target="https://advance.lexis.com/api/document?collection=news&amp;id=urn:contentItem:62GK-V3D1-JC3J-X460-00000-00&amp;context=1516831" TargetMode="External" /><Relationship Id="rId695" Type="http://schemas.openxmlformats.org/officeDocument/2006/relationships/hyperlink" Target="http://www.tightlines208.com" TargetMode="External" /><Relationship Id="rId696" Type="http://schemas.openxmlformats.org/officeDocument/2006/relationships/hyperlink" Target="mailto:tightlinesboise@gmail.com" TargetMode="External" /><Relationship Id="rId697" Type="http://schemas.openxmlformats.org/officeDocument/2006/relationships/header" Target="header217.xml" /><Relationship Id="rId698" Type="http://schemas.openxmlformats.org/officeDocument/2006/relationships/header" Target="header218.xml" /><Relationship Id="rId699" Type="http://schemas.openxmlformats.org/officeDocument/2006/relationships/footer" Target="footer217.xml" /><Relationship Id="rId7" Type="http://schemas.openxmlformats.org/officeDocument/2006/relationships/hyperlink" Target="https://advance.lexis.com/api/document?id=urn:contentItem:653G-RBS1-DYY9-00Y8-00000-00&amp;idtype=PID&amp;context=1516831" TargetMode="External" /><Relationship Id="rId70" Type="http://schemas.openxmlformats.org/officeDocument/2006/relationships/hyperlink" Target="https://advance.lexis.com/api/document?id=urn:contentItem:63WD-HGG1-DYJM-M3MB-00000-00&amp;idtype=PID&amp;context=1516831" TargetMode="External" /><Relationship Id="rId700" Type="http://schemas.openxmlformats.org/officeDocument/2006/relationships/footer" Target="footer218.xml" /><Relationship Id="rId701" Type="http://schemas.openxmlformats.org/officeDocument/2006/relationships/header" Target="header219.xml" /><Relationship Id="rId702" Type="http://schemas.openxmlformats.org/officeDocument/2006/relationships/footer" Target="footer219.xml" /><Relationship Id="rId703" Type="http://schemas.openxmlformats.org/officeDocument/2006/relationships/hyperlink" Target="https://advance.lexis.com/api/document?collection=news&amp;id=urn:contentItem:630K-P6M1-F0JP-W49T-00000-00&amp;context=1516831" TargetMode="External" /><Relationship Id="rId704" Type="http://schemas.openxmlformats.org/officeDocument/2006/relationships/hyperlink" Target="mailto:cairns@theoaksgroup.com.au" TargetMode="External" /><Relationship Id="rId705" Type="http://schemas.openxmlformats.org/officeDocument/2006/relationships/header" Target="header220.xml" /><Relationship Id="rId706" Type="http://schemas.openxmlformats.org/officeDocument/2006/relationships/header" Target="header221.xml" /><Relationship Id="rId707" Type="http://schemas.openxmlformats.org/officeDocument/2006/relationships/footer" Target="footer220.xml" /><Relationship Id="rId708" Type="http://schemas.openxmlformats.org/officeDocument/2006/relationships/footer" Target="footer221.xml" /><Relationship Id="rId709" Type="http://schemas.openxmlformats.org/officeDocument/2006/relationships/header" Target="header222.xml" /><Relationship Id="rId71" Type="http://schemas.openxmlformats.org/officeDocument/2006/relationships/hyperlink" Target="https://advance.lexis.com/api/document?id=urn:contentItem:63TY-CJJ1-JC3J-X3VX-00000-00&amp;idtype=PID&amp;context=1516831" TargetMode="External" /><Relationship Id="rId710" Type="http://schemas.openxmlformats.org/officeDocument/2006/relationships/footer" Target="footer222.xml" /><Relationship Id="rId711" Type="http://schemas.openxmlformats.org/officeDocument/2006/relationships/hyperlink" Target="https://advance.lexis.com/api/document?collection=news&amp;id=urn:contentItem:62FB-NFV1-JBCN-43JS-00000-00&amp;context=1516831" TargetMode="External" /><Relationship Id="rId712" Type="http://schemas.openxmlformats.org/officeDocument/2006/relationships/hyperlink" Target="mailto:septuagenarianspeaks@gmail.com" TargetMode="External" /><Relationship Id="rId713" Type="http://schemas.openxmlformats.org/officeDocument/2006/relationships/hyperlink" Target="mailto:mcgrifantini@att.net" TargetMode="External" /><Relationship Id="rId714" Type="http://schemas.openxmlformats.org/officeDocument/2006/relationships/header" Target="header223.xml" /><Relationship Id="rId715" Type="http://schemas.openxmlformats.org/officeDocument/2006/relationships/header" Target="header224.xml" /><Relationship Id="rId716" Type="http://schemas.openxmlformats.org/officeDocument/2006/relationships/footer" Target="footer223.xml" /><Relationship Id="rId717" Type="http://schemas.openxmlformats.org/officeDocument/2006/relationships/footer" Target="footer224.xml" /><Relationship Id="rId718" Type="http://schemas.openxmlformats.org/officeDocument/2006/relationships/header" Target="header225.xml" /><Relationship Id="rId719" Type="http://schemas.openxmlformats.org/officeDocument/2006/relationships/footer" Target="footer225.xml" /><Relationship Id="rId72" Type="http://schemas.openxmlformats.org/officeDocument/2006/relationships/hyperlink" Target="https://advance.lexis.com/api/document?id=urn:contentItem:5MNF-08G1-F021-60PY-00000-00&amp;idtype=PID&amp;context=1516831" TargetMode="External" /><Relationship Id="rId720" Type="http://schemas.openxmlformats.org/officeDocument/2006/relationships/hyperlink" Target="https://advance.lexis.com/api/document?collection=news&amp;id=urn:contentItem:630T-R011-DY66-54YM-00000-00&amp;context=1516831" TargetMode="External" /><Relationship Id="rId721" Type="http://schemas.openxmlformats.org/officeDocument/2006/relationships/hyperlink" Target="https://cairnsreeffishing.com.au/" TargetMode="External" /><Relationship Id="rId722" Type="http://schemas.openxmlformats.org/officeDocument/2006/relationships/hyperlink" Target="https://www.fitzroyisland.com/?gclid=Cj0KCQjw2tCGBhCLARIsABJGmZ5l0F0NTyHnc5gvOSIjMwSMSJJ1-xDgmkc6rHe1LCpLiJqUnWv-siwaAqIaEALw_wcB" TargetMode="External" /><Relationship Id="rId723" Type="http://schemas.openxmlformats.org/officeDocument/2006/relationships/hyperlink" Target="https://dreamtimedive.com/?gclid=Cj0KCQjw2tCGBhCLARIsABJGmZ4Ld7Gu8fr73M0H-gGH77sT_vT1w4eRQSYyIlYfQA_8AI9Xini6gZUaAlmjEALw_wcB" TargetMode="External" /><Relationship Id="rId724" Type="http://schemas.openxmlformats.org/officeDocument/2006/relationships/hyperlink" Target="https://www.oakshotels.com/en/oaks-cairns-hotel" TargetMode="External" /><Relationship Id="rId725" Type="http://schemas.openxmlformats.org/officeDocument/2006/relationships/hyperlink" Target="https://www.fitzroyisland.com/" TargetMode="External" /><Relationship Id="rId726" Type="http://schemas.openxmlformats.org/officeDocument/2006/relationships/hyperlink" Target="https://dreamtimedive.com/" TargetMode="External" /><Relationship Id="rId727" Type="http://schemas.openxmlformats.org/officeDocument/2006/relationships/hyperlink" Target="https://www.hemingwaysbrewery.com/" TargetMode="External" /><Relationship Id="rId728" Type="http://schemas.openxmlformats.org/officeDocument/2006/relationships/hyperlink" Target="https://www.theconservatorybar.com/" TargetMode="External" /><Relationship Id="rId729" Type="http://schemas.openxmlformats.org/officeDocument/2006/relationships/hyperlink" Target="https://www.wolflanedistillery.com.au/" TargetMode="External" /><Relationship Id="rId73" Type="http://schemas.openxmlformats.org/officeDocument/2006/relationships/hyperlink" Target="https://advance.lexis.com/api/document?id=urn:contentItem:5MN6-H321-JCJY-G13V-00000-00&amp;idtype=PID&amp;context=1516831" TargetMode="External" /><Relationship Id="rId730" Type="http://schemas.openxmlformats.org/officeDocument/2006/relationships/hyperlink" Target="https://www.threewolves.com.au/" TargetMode="External" /><Relationship Id="rId731" Type="http://schemas.openxmlformats.org/officeDocument/2006/relationships/hyperlink" Target="https://sauce.beer/" TargetMode="External" /><Relationship Id="rId732" Type="http://schemas.openxmlformats.org/officeDocument/2006/relationships/hyperlink" Target="https://www.oakshotels.com/en/oaks-cairns-hotel/oak-and-vine-restaurant" TargetMode="External" /><Relationship Id="rId733" Type="http://schemas.openxmlformats.org/officeDocument/2006/relationships/header" Target="header226.xml" /><Relationship Id="rId734" Type="http://schemas.openxmlformats.org/officeDocument/2006/relationships/header" Target="header227.xml" /><Relationship Id="rId735" Type="http://schemas.openxmlformats.org/officeDocument/2006/relationships/footer" Target="footer226.xml" /><Relationship Id="rId736" Type="http://schemas.openxmlformats.org/officeDocument/2006/relationships/footer" Target="footer227.xml" /><Relationship Id="rId737" Type="http://schemas.openxmlformats.org/officeDocument/2006/relationships/header" Target="header228.xml" /><Relationship Id="rId738" Type="http://schemas.openxmlformats.org/officeDocument/2006/relationships/footer" Target="footer228.xml" /><Relationship Id="rId739" Type="http://schemas.openxmlformats.org/officeDocument/2006/relationships/hyperlink" Target="https://advance.lexis.com/api/document?collection=news&amp;id=urn:contentItem:62FB-NFT1-JBCN-4343-00000-00&amp;context=1516831" TargetMode="External" /><Relationship Id="rId74" Type="http://schemas.openxmlformats.org/officeDocument/2006/relationships/hyperlink" Target="https://advance.lexis.com/api/document?id=urn:contentItem:5MN6-H321-JCJY-G13W-00000-00&amp;idtype=PID&amp;context=1516831" TargetMode="External" /><Relationship Id="rId740" Type="http://schemas.openxmlformats.org/officeDocument/2006/relationships/header" Target="header229.xml" /><Relationship Id="rId741" Type="http://schemas.openxmlformats.org/officeDocument/2006/relationships/header" Target="header230.xml" /><Relationship Id="rId742" Type="http://schemas.openxmlformats.org/officeDocument/2006/relationships/footer" Target="footer229.xml" /><Relationship Id="rId743" Type="http://schemas.openxmlformats.org/officeDocument/2006/relationships/footer" Target="footer230.xml" /><Relationship Id="rId744" Type="http://schemas.openxmlformats.org/officeDocument/2006/relationships/header" Target="header231.xml" /><Relationship Id="rId745" Type="http://schemas.openxmlformats.org/officeDocument/2006/relationships/footer" Target="footer231.xml" /><Relationship Id="rId746" Type="http://schemas.openxmlformats.org/officeDocument/2006/relationships/hyperlink" Target="https://advance.lexis.com/api/document?collection=news&amp;id=urn:contentItem:621S-W071-JDG9-Y062-00000-00&amp;context=1516831" TargetMode="External" /><Relationship Id="rId747" Type="http://schemas.openxmlformats.org/officeDocument/2006/relationships/image" Target="media/image14.png" /><Relationship Id="rId748" Type="http://schemas.openxmlformats.org/officeDocument/2006/relationships/header" Target="header232.xml" /><Relationship Id="rId749" Type="http://schemas.openxmlformats.org/officeDocument/2006/relationships/header" Target="header233.xml" /><Relationship Id="rId75" Type="http://schemas.openxmlformats.org/officeDocument/2006/relationships/hyperlink" Target="https://advance.lexis.com/api/document?id=urn:contentItem:5MN6-H321-JCJY-G13X-00000-00&amp;idtype=PID&amp;context=1516831" TargetMode="External" /><Relationship Id="rId750" Type="http://schemas.openxmlformats.org/officeDocument/2006/relationships/footer" Target="footer232.xml" /><Relationship Id="rId751" Type="http://schemas.openxmlformats.org/officeDocument/2006/relationships/footer" Target="footer233.xml" /><Relationship Id="rId752" Type="http://schemas.openxmlformats.org/officeDocument/2006/relationships/header" Target="header234.xml" /><Relationship Id="rId753" Type="http://schemas.openxmlformats.org/officeDocument/2006/relationships/footer" Target="footer234.xml" /><Relationship Id="rId754" Type="http://schemas.openxmlformats.org/officeDocument/2006/relationships/hyperlink" Target="https://advance.lexis.com/api/document?collection=news&amp;id=urn:contentItem:5MN5-B921-JCJY-G3SV-00000-00&amp;context=1516831" TargetMode="External" /><Relationship Id="rId755" Type="http://schemas.openxmlformats.org/officeDocument/2006/relationships/header" Target="header235.xml" /><Relationship Id="rId756" Type="http://schemas.openxmlformats.org/officeDocument/2006/relationships/header" Target="header236.xml" /><Relationship Id="rId757" Type="http://schemas.openxmlformats.org/officeDocument/2006/relationships/footer" Target="footer235.xml" /><Relationship Id="rId758" Type="http://schemas.openxmlformats.org/officeDocument/2006/relationships/footer" Target="footer236.xml" /><Relationship Id="rId759" Type="http://schemas.openxmlformats.org/officeDocument/2006/relationships/header" Target="header237.xml" /><Relationship Id="rId76" Type="http://schemas.openxmlformats.org/officeDocument/2006/relationships/hyperlink" Target="https://advance.lexis.com/api/document?id=urn:contentItem:62GK-V3D1-JC3J-X460-00000-00&amp;idtype=PID&amp;context=1516831" TargetMode="External" /><Relationship Id="rId760" Type="http://schemas.openxmlformats.org/officeDocument/2006/relationships/footer" Target="footer237.xml" /><Relationship Id="rId761" Type="http://schemas.openxmlformats.org/officeDocument/2006/relationships/hyperlink" Target="https://advance.lexis.com/api/document?collection=news&amp;id=urn:contentItem:5NK6-8N41-J9XT-P0YG-00000-00&amp;context=1516831" TargetMode="External" /><Relationship Id="rId762" Type="http://schemas.openxmlformats.org/officeDocument/2006/relationships/hyperlink" Target="mailto:editorial@plusmediasolutions.info" TargetMode="External" /><Relationship Id="rId763" Type="http://schemas.openxmlformats.org/officeDocument/2006/relationships/header" Target="header238.xml" /><Relationship Id="rId764" Type="http://schemas.openxmlformats.org/officeDocument/2006/relationships/header" Target="header239.xml" /><Relationship Id="rId765" Type="http://schemas.openxmlformats.org/officeDocument/2006/relationships/footer" Target="footer238.xml" /><Relationship Id="rId766" Type="http://schemas.openxmlformats.org/officeDocument/2006/relationships/footer" Target="footer239.xml" /><Relationship Id="rId767" Type="http://schemas.openxmlformats.org/officeDocument/2006/relationships/header" Target="header240.xml" /><Relationship Id="rId768" Type="http://schemas.openxmlformats.org/officeDocument/2006/relationships/footer" Target="footer240.xml" /><Relationship Id="rId769" Type="http://schemas.openxmlformats.org/officeDocument/2006/relationships/hyperlink" Target="https://advance.lexis.com/api/document?collection=news&amp;id=urn:contentItem:5MN7-WM81-F021-611G-00000-00&amp;context=1516831" TargetMode="External" /><Relationship Id="rId77" Type="http://schemas.openxmlformats.org/officeDocument/2006/relationships/hyperlink" Target="https://advance.lexis.com/api/document?id=urn:contentItem:630K-P6M1-F0JP-W49T-00000-00&amp;idtype=PID&amp;context=1516831" TargetMode="External" /><Relationship Id="rId770" Type="http://schemas.openxmlformats.org/officeDocument/2006/relationships/header" Target="header241.xml" /><Relationship Id="rId771" Type="http://schemas.openxmlformats.org/officeDocument/2006/relationships/header" Target="header242.xml" /><Relationship Id="rId772" Type="http://schemas.openxmlformats.org/officeDocument/2006/relationships/footer" Target="footer241.xml" /><Relationship Id="rId773" Type="http://schemas.openxmlformats.org/officeDocument/2006/relationships/footer" Target="footer242.xml" /><Relationship Id="rId774" Type="http://schemas.openxmlformats.org/officeDocument/2006/relationships/header" Target="header243.xml" /><Relationship Id="rId775" Type="http://schemas.openxmlformats.org/officeDocument/2006/relationships/footer" Target="footer243.xml" /><Relationship Id="rId776" Type="http://schemas.openxmlformats.org/officeDocument/2006/relationships/hyperlink" Target="https://advance.lexis.com/api/document?collection=news&amp;id=urn:contentItem:5MN7-HWT1-JCJY-G3BP-00000-00&amp;context=1516831" TargetMode="External" /><Relationship Id="rId777" Type="http://schemas.openxmlformats.org/officeDocument/2006/relationships/header" Target="header244.xml" /><Relationship Id="rId778" Type="http://schemas.openxmlformats.org/officeDocument/2006/relationships/header" Target="header245.xml" /><Relationship Id="rId779" Type="http://schemas.openxmlformats.org/officeDocument/2006/relationships/footer" Target="footer244.xml" /><Relationship Id="rId78" Type="http://schemas.openxmlformats.org/officeDocument/2006/relationships/hyperlink" Target="https://advance.lexis.com/api/document?id=urn:contentItem:62FB-NFV1-JBCN-43JS-00000-00&amp;idtype=PID&amp;context=1516831" TargetMode="External" /><Relationship Id="rId780" Type="http://schemas.openxmlformats.org/officeDocument/2006/relationships/footer" Target="footer245.xml" /><Relationship Id="rId781" Type="http://schemas.openxmlformats.org/officeDocument/2006/relationships/header" Target="header246.xml" /><Relationship Id="rId782" Type="http://schemas.openxmlformats.org/officeDocument/2006/relationships/footer" Target="footer246.xml" /><Relationship Id="rId783" Type="http://schemas.openxmlformats.org/officeDocument/2006/relationships/hyperlink" Target="https://advance.lexis.com/api/document?collection=news&amp;id=urn:contentItem:63JG-D4K1-JC3J-X3P0-00000-00&amp;context=1516831" TargetMode="External" /><Relationship Id="rId784" Type="http://schemas.openxmlformats.org/officeDocument/2006/relationships/header" Target="header247.xml" /><Relationship Id="rId785" Type="http://schemas.openxmlformats.org/officeDocument/2006/relationships/header" Target="header248.xml" /><Relationship Id="rId786" Type="http://schemas.openxmlformats.org/officeDocument/2006/relationships/footer" Target="footer247.xml" /><Relationship Id="rId787" Type="http://schemas.openxmlformats.org/officeDocument/2006/relationships/footer" Target="footer248.xml" /><Relationship Id="rId788" Type="http://schemas.openxmlformats.org/officeDocument/2006/relationships/header" Target="header249.xml" /><Relationship Id="rId789" Type="http://schemas.openxmlformats.org/officeDocument/2006/relationships/footer" Target="footer249.xml" /><Relationship Id="rId79" Type="http://schemas.openxmlformats.org/officeDocument/2006/relationships/hyperlink" Target="https://advance.lexis.com/api/document?id=urn:contentItem:630T-R011-DY66-54YM-00000-00&amp;idtype=PID&amp;context=1516831" TargetMode="External" /><Relationship Id="rId790" Type="http://schemas.openxmlformats.org/officeDocument/2006/relationships/hyperlink" Target="https://advance.lexis.com/api/document?collection=news&amp;id=urn:contentItem:617S-6GX1-JD3N-51CS-00000-00&amp;context=1516831" TargetMode="External" /><Relationship Id="rId791" Type="http://schemas.openxmlformats.org/officeDocument/2006/relationships/header" Target="header250.xml" /><Relationship Id="rId792" Type="http://schemas.openxmlformats.org/officeDocument/2006/relationships/header" Target="header251.xml" /><Relationship Id="rId793" Type="http://schemas.openxmlformats.org/officeDocument/2006/relationships/footer" Target="footer250.xml" /><Relationship Id="rId794" Type="http://schemas.openxmlformats.org/officeDocument/2006/relationships/footer" Target="footer251.xml" /><Relationship Id="rId795" Type="http://schemas.openxmlformats.org/officeDocument/2006/relationships/header" Target="header252.xml" /><Relationship Id="rId796" Type="http://schemas.openxmlformats.org/officeDocument/2006/relationships/footer" Target="footer252.xml" /><Relationship Id="rId797" Type="http://schemas.openxmlformats.org/officeDocument/2006/relationships/hyperlink" Target="https://advance.lexis.com/api/document?collection=news&amp;id=urn:contentItem:60F1-97W1-DYTG-N0S6-00000-00&amp;context=1516831" TargetMode="External" /><Relationship Id="rId798" Type="http://schemas.openxmlformats.org/officeDocument/2006/relationships/image" Target="media/image15.png" /><Relationship Id="rId799" Type="http://schemas.openxmlformats.org/officeDocument/2006/relationships/header" Target="header253.xml" /><Relationship Id="rId8" Type="http://schemas.openxmlformats.org/officeDocument/2006/relationships/hyperlink" Target="https://advance.lexis.com/api/document?id=urn:contentItem:6557-M941-JC3J-X4XX-00000-00&amp;idtype=PID&amp;context=1516831" TargetMode="External" /><Relationship Id="rId80" Type="http://schemas.openxmlformats.org/officeDocument/2006/relationships/hyperlink" Target="https://advance.lexis.com/api/document?id=urn:contentItem:62FB-NFT1-JBCN-4343-00000-00&amp;idtype=PID&amp;context=1516831" TargetMode="External" /><Relationship Id="rId800" Type="http://schemas.openxmlformats.org/officeDocument/2006/relationships/header" Target="header254.xml" /><Relationship Id="rId801" Type="http://schemas.openxmlformats.org/officeDocument/2006/relationships/footer" Target="footer253.xml" /><Relationship Id="rId802" Type="http://schemas.openxmlformats.org/officeDocument/2006/relationships/footer" Target="footer254.xml" /><Relationship Id="rId803" Type="http://schemas.openxmlformats.org/officeDocument/2006/relationships/header" Target="header255.xml" /><Relationship Id="rId804" Type="http://schemas.openxmlformats.org/officeDocument/2006/relationships/footer" Target="footer255.xml" /><Relationship Id="rId805" Type="http://schemas.openxmlformats.org/officeDocument/2006/relationships/hyperlink" Target="https://advance.lexis.com/api/document?collection=news&amp;id=urn:contentItem:60F1-97M1-JCBD-Y071-00000-00&amp;context=1516831" TargetMode="External" /><Relationship Id="rId806" Type="http://schemas.openxmlformats.org/officeDocument/2006/relationships/header" Target="header256.xml" /><Relationship Id="rId807" Type="http://schemas.openxmlformats.org/officeDocument/2006/relationships/header" Target="header257.xml" /><Relationship Id="rId808" Type="http://schemas.openxmlformats.org/officeDocument/2006/relationships/footer" Target="footer256.xml" /><Relationship Id="rId809" Type="http://schemas.openxmlformats.org/officeDocument/2006/relationships/footer" Target="footer257.xml" /><Relationship Id="rId81" Type="http://schemas.openxmlformats.org/officeDocument/2006/relationships/hyperlink" Target="https://advance.lexis.com/api/document?id=urn:contentItem:621S-W071-JDG9-Y062-00000-00&amp;idtype=PID&amp;context=1516831" TargetMode="External" /><Relationship Id="rId810" Type="http://schemas.openxmlformats.org/officeDocument/2006/relationships/header" Target="header258.xml" /><Relationship Id="rId811" Type="http://schemas.openxmlformats.org/officeDocument/2006/relationships/footer" Target="footer258.xml" /><Relationship Id="rId812" Type="http://schemas.openxmlformats.org/officeDocument/2006/relationships/hyperlink" Target="https://advance.lexis.com/api/document?collection=news&amp;id=urn:contentItem:61KF-SXD1-JCBF-S0JS-00000-00&amp;context=1516831" TargetMode="External" /><Relationship Id="rId813" Type="http://schemas.openxmlformats.org/officeDocument/2006/relationships/hyperlink" Target="http://www.facebook.com/events/801486314032275" TargetMode="External" /><Relationship Id="rId814" Type="http://schemas.openxmlformats.org/officeDocument/2006/relationships/header" Target="header259.xml" /><Relationship Id="rId815" Type="http://schemas.openxmlformats.org/officeDocument/2006/relationships/header" Target="header260.xml" /><Relationship Id="rId816" Type="http://schemas.openxmlformats.org/officeDocument/2006/relationships/footer" Target="footer259.xml" /><Relationship Id="rId817" Type="http://schemas.openxmlformats.org/officeDocument/2006/relationships/footer" Target="footer260.xml" /><Relationship Id="rId818" Type="http://schemas.openxmlformats.org/officeDocument/2006/relationships/header" Target="header261.xml" /><Relationship Id="rId819" Type="http://schemas.openxmlformats.org/officeDocument/2006/relationships/footer" Target="footer261.xml" /><Relationship Id="rId82" Type="http://schemas.openxmlformats.org/officeDocument/2006/relationships/hyperlink" Target="https://advance.lexis.com/api/document?id=urn:contentItem:5MN5-B921-JCJY-G3SV-00000-00&amp;idtype=PID&amp;context=1516831" TargetMode="External" /><Relationship Id="rId820" Type="http://schemas.openxmlformats.org/officeDocument/2006/relationships/hyperlink" Target="https://advance.lexis.com/api/document?collection=news&amp;id=urn:contentItem:62JH-XWV1-JCBF-S03P-00000-00&amp;context=1516831" TargetMode="External" /><Relationship Id="rId821" Type="http://schemas.openxmlformats.org/officeDocument/2006/relationships/hyperlink" Target="mailto:stephanie.ambrosia@wildlife.ca.gov" TargetMode="External" /><Relationship Id="rId822" Type="http://schemas.openxmlformats.org/officeDocument/2006/relationships/hyperlink" Target="mailto:invasives@wildlife.ca.gov" TargetMode="External" /><Relationship Id="rId823" Type="http://schemas.openxmlformats.org/officeDocument/2006/relationships/hyperlink" Target="http://www.elkhornslough.org" TargetMode="External" /><Relationship Id="rId824" Type="http://schemas.openxmlformats.org/officeDocument/2006/relationships/hyperlink" Target="http://www.elkhornslough.org/events/teachers-on-the-estuary-workshop-2" TargetMode="External" /><Relationship Id="rId825" Type="http://schemas.openxmlformats.org/officeDocument/2006/relationships/header" Target="header262.xml" /><Relationship Id="rId826" Type="http://schemas.openxmlformats.org/officeDocument/2006/relationships/header" Target="header263.xml" /><Relationship Id="rId827" Type="http://schemas.openxmlformats.org/officeDocument/2006/relationships/footer" Target="footer262.xml" /><Relationship Id="rId828" Type="http://schemas.openxmlformats.org/officeDocument/2006/relationships/footer" Target="footer263.xml" /><Relationship Id="rId829" Type="http://schemas.openxmlformats.org/officeDocument/2006/relationships/header" Target="header264.xml" /><Relationship Id="rId83" Type="http://schemas.openxmlformats.org/officeDocument/2006/relationships/hyperlink" Target="https://advance.lexis.com/api/document?id=urn:contentItem:5NK6-8N41-J9XT-P0YG-00000-00&amp;idtype=PID&amp;context=1516831" TargetMode="External" /><Relationship Id="rId830" Type="http://schemas.openxmlformats.org/officeDocument/2006/relationships/footer" Target="footer264.xml" /><Relationship Id="rId831" Type="http://schemas.openxmlformats.org/officeDocument/2006/relationships/hyperlink" Target="https://advance.lexis.com/api/document?collection=news&amp;id=urn:contentItem:63DB-BRT1-JCMN-Y252-00000-00&amp;context=1516831" TargetMode="External" /><Relationship Id="rId832" Type="http://schemas.openxmlformats.org/officeDocument/2006/relationships/hyperlink" Target="https://blog.cheapism.com" TargetMode="External" /><Relationship Id="rId833" Type="http://schemas.openxmlformats.org/officeDocument/2006/relationships/hyperlink" Target="https://www.ipcc.ch" TargetMode="External" /><Relationship Id="rId834" Type="http://schemas.openxmlformats.org/officeDocument/2006/relationships/hyperlink" Target="https://blog.cheapism.com/reducing-plastic-waste" TargetMode="External" /><Relationship Id="rId835" Type="http://schemas.openxmlformats.org/officeDocument/2006/relationships/hyperlink" Target="https://blog.cheapism.com/most-visited-tourist-places" TargetMode="External" /><Relationship Id="rId836" Type="http://schemas.openxmlformats.org/officeDocument/2006/relationships/hyperlink" Target="https://www.divein.com" TargetMode="External" /><Relationship Id="rId837" Type="http://schemas.openxmlformats.org/officeDocument/2006/relationships/hyperlink" Target="https://blog.cheapism.com/things-to-do-in-central-america" TargetMode="External" /><Relationship Id="rId838" Type="http://schemas.openxmlformats.org/officeDocument/2006/relationships/hyperlink" Target="http://www.alandistravel.com" TargetMode="External" /><Relationship Id="rId839" Type="http://schemas.openxmlformats.org/officeDocument/2006/relationships/hyperlink" Target="https://www.spain.info/en/nature/donana-national-park/" TargetMode="External" /><Relationship Id="rId84" Type="http://schemas.openxmlformats.org/officeDocument/2006/relationships/hyperlink" Target="https://advance.lexis.com/api/document?id=urn:contentItem:5MN7-WM81-F021-611G-00000-00&amp;idtype=PID&amp;context=1516831" TargetMode="External" /><Relationship Id="rId840" Type="http://schemas.openxmlformats.org/officeDocument/2006/relationships/hyperlink" Target="https://www.lamoncloa.gob.es/lang/en/gobierno/news/Paginas/2021/20210602iberian-lynx.aspx?qfr=131" TargetMode="External" /><Relationship Id="rId841" Type="http://schemas.openxmlformats.org/officeDocument/2006/relationships/hyperlink" Target="http://cheapism.us14.list-manage.com/subscribe?u=de966e79b38e1d833d5781074&amp;#38;id=c14db36dd0" TargetMode="External" /><Relationship Id="rId842" Type="http://schemas.openxmlformats.org/officeDocument/2006/relationships/hyperlink" Target="https://www.brilliant-africa.com" TargetMode="External" /><Relationship Id="rId843" Type="http://schemas.openxmlformats.org/officeDocument/2006/relationships/hyperlink" Target="https://blog.cheapism.com/where-to-see-glaciers" TargetMode="External" /><Relationship Id="rId844" Type="http://schemas.openxmlformats.org/officeDocument/2006/relationships/hyperlink" Target="https://www.scientificamerican.com/article/antarcticas-ice-shelves-have-lost-millions-of-metric-tons-of-ice/" TargetMode="External" /><Relationship Id="rId845" Type="http://schemas.openxmlformats.org/officeDocument/2006/relationships/hyperlink" Target="https://blog.cheapism.com/wild-animal-parks" TargetMode="External" /><Relationship Id="rId846" Type="http://schemas.openxmlformats.org/officeDocument/2006/relationships/hyperlink" Target="http://www.sand.ee" TargetMode="External" /><Relationship Id="rId847" Type="http://schemas.openxmlformats.org/officeDocument/2006/relationships/hyperlink" Target="https://earthobservatory.nasa.gov/images/148158/preparing-for-rising-seas-in-the-maldives" TargetMode="External" /><Relationship Id="rId848" Type="http://schemas.openxmlformats.org/officeDocument/2006/relationships/hyperlink" Target="https://blog.cheapism.com/travel-destinations-southern-hemisphere111518" TargetMode="External" /><Relationship Id="rId849" Type="http://schemas.openxmlformats.org/officeDocument/2006/relationships/hyperlink" Target="https://www.theguardian.com/global-development/2019/may/16/one-day-disappear-tuvalu-sinking-islands-rising-seas-climate-change" TargetMode="External" /><Relationship Id="rId85" Type="http://schemas.openxmlformats.org/officeDocument/2006/relationships/hyperlink" Target="https://advance.lexis.com/api/document?id=urn:contentItem:5MN7-HWT1-JCJY-G3BP-00000-00&amp;idtype=PID&amp;context=1516831" TargetMode="External" /><Relationship Id="rId850" Type="http://schemas.openxmlformats.org/officeDocument/2006/relationships/hyperlink" Target="https://www.ilo.org/dyn/migpractice/docs/261/Pacific.pdf" TargetMode="External" /><Relationship Id="rId851" Type="http://schemas.openxmlformats.org/officeDocument/2006/relationships/hyperlink" Target="https://www.oxfam.org.nz/news-media/oxfam-aotearoa-and-ministry-of-foreign-affairs-trade-announce-partnership/" TargetMode="External" /><Relationship Id="rId852" Type="http://schemas.openxmlformats.org/officeDocument/2006/relationships/hyperlink" Target="https://www.cnn.com/2021/05/03/us/new-spider-species-florida-trnd-scn/index.html" TargetMode="External" /><Relationship Id="rId853" Type="http://schemas.openxmlformats.org/officeDocument/2006/relationships/hyperlink" Target="https://blog.cheapism.com/winter-national-park-trips" TargetMode="External" /><Relationship Id="rId854" Type="http://schemas.openxmlformats.org/officeDocument/2006/relationships/hyperlink" Target="https://www.nrdc.org/onearth/glacier-national-park-ice-isnt-only-thing-thats-disappearing" TargetMode="External" /><Relationship Id="rId855" Type="http://schemas.openxmlformats.org/officeDocument/2006/relationships/hyperlink" Target="https://blog.cheapism.com/best-scenic-drives-16955" TargetMode="External" /><Relationship Id="rId856" Type="http://schemas.openxmlformats.org/officeDocument/2006/relationships/hyperlink" Target="https://www.theguardian.com/environment/ng-interactive/2021/apr/29/end-of-the-ice-new-zealands-vanishing-glaciers" TargetMode="External" /><Relationship Id="rId857" Type="http://schemas.openxmlformats.org/officeDocument/2006/relationships/hyperlink" Target="http://www.prep4travel.com" TargetMode="External" /><Relationship Id="rId858" Type="http://schemas.openxmlformats.org/officeDocument/2006/relationships/hyperlink" Target="https://www.nzherald.co.nz/nz/ice-age-franz-josef-glacier-loses-1km-within-10-years/GNGX4MRLMKSMV4OCNDWDF5KPNA/" TargetMode="External" /><Relationship Id="rId859" Type="http://schemas.openxmlformats.org/officeDocument/2006/relationships/hyperlink" Target="https://www.pnas.org/content/113/47/13336" TargetMode="External" /><Relationship Id="rId86" Type="http://schemas.openxmlformats.org/officeDocument/2006/relationships/hyperlink" Target="https://advance.lexis.com/api/document?id=urn:contentItem:63JG-D4K1-JC3J-X3P0-00000-00&amp;idtype=PID&amp;context=1516831" TargetMode="External" /><Relationship Id="rId860" Type="http://schemas.openxmlformats.org/officeDocument/2006/relationships/hyperlink" Target="https://www.nbcnews.com/video/chunks-of-the-white-cliffs-of-dover-collapse-into-the-sea-100571205528" TargetMode="External" /><Relationship Id="rId861" Type="http://schemas.openxmlformats.org/officeDocument/2006/relationships/hyperlink" Target="https://blog.cheapism.com/amazing-places-tourists-cant-go" TargetMode="External" /><Relationship Id="rId862" Type="http://schemas.openxmlformats.org/officeDocument/2006/relationships/hyperlink" Target="https://www.earth.com/image/mount-fuji-is-missing-much-of-its-snow-cap-this-year/" TargetMode="External" /><Relationship Id="rId863" Type="http://schemas.openxmlformats.org/officeDocument/2006/relationships/hyperlink" Target="https://blog.cheapism.com/beautiful-volcanoes" TargetMode="External" /><Relationship Id="rId864" Type="http://schemas.openxmlformats.org/officeDocument/2006/relationships/hyperlink" Target="https://www.usnews.com/news/best-states/hawaii/articles/2021-02-09/hawaii-beach-erosion-bills-would-regulate-property-defenses" TargetMode="External" /><Relationship Id="rId865" Type="http://schemas.openxmlformats.org/officeDocument/2006/relationships/hyperlink" Target="https://projects.propublica.org/hawaii-beach-loss" TargetMode="External" /><Relationship Id="rId866" Type="http://schemas.openxmlformats.org/officeDocument/2006/relationships/hyperlink" Target="https://www.staradvertiser.com/2021/01/22/hawaii-news/homeowners-face-stiff-fines-for-illegal-seawalls/" TargetMode="External" /><Relationship Id="rId867" Type="http://schemas.openxmlformats.org/officeDocument/2006/relationships/hyperlink" Target="https://blog.cheapism.com/best-of-hawaii-on-a-budget-18560" TargetMode="External" /><Relationship Id="rId868" Type="http://schemas.openxmlformats.org/officeDocument/2006/relationships/hyperlink" Target="https://wwf.panda.org/discover/knowledge_hub/where_we_work/congo_basin_forests/problems/" TargetMode="External" /><Relationship Id="rId869" Type="http://schemas.openxmlformats.org/officeDocument/2006/relationships/hyperlink" Target="https://www.bbc.com/future/article/20210107-congo-basin-a-bold-plan-to-save-africas-largest-rainforest" TargetMode="External" /><Relationship Id="rId87" Type="http://schemas.openxmlformats.org/officeDocument/2006/relationships/hyperlink" Target="https://advance.lexis.com/api/document?id=urn:contentItem:617S-6GX1-JD3N-51CS-00000-00&amp;idtype=PID&amp;context=1516831" TargetMode="External" /><Relationship Id="rId870" Type="http://schemas.openxmlformats.org/officeDocument/2006/relationships/hyperlink" Target="https://trip101.com" TargetMode="External" /><Relationship Id="rId871" Type="http://schemas.openxmlformats.org/officeDocument/2006/relationships/hyperlink" Target="https://globalfiredata.org/pages/amazon-dashboard/" TargetMode="External" /><Relationship Id="rId872" Type="http://schemas.openxmlformats.org/officeDocument/2006/relationships/hyperlink" Target="https://blog.cheapism.com/everything-you-need-know-about-taking-cruise-right-now" TargetMode="External" /><Relationship Id="rId873" Type="http://schemas.openxmlformats.org/officeDocument/2006/relationships/hyperlink" Target="https://siberiantimes.com/other/others/news/vanishing-ice-and-threat-of-extinction-to-polar-bears-dire-arctic-forecast-from-explorer-fyodor-konyukhov/" TargetMode="External" /><Relationship Id="rId874" Type="http://schemas.openxmlformats.org/officeDocument/2006/relationships/hyperlink" Target="https://economictimes.indiatimes.com/news/international/world-news/himalayan-glaciers-melting-twice-as-fast/millions-at-risk/slideshow/80853448.cms" TargetMode="External" /><Relationship Id="rId875" Type="http://schemas.openxmlformats.org/officeDocument/2006/relationships/hyperlink" Target="https://www.bbc.com/news/world-asia-india-56247945" TargetMode="External" /><Relationship Id="rId876" Type="http://schemas.openxmlformats.org/officeDocument/2006/relationships/hyperlink" Target="https://biologicaldiversity.org/w/news/press-releases/court-upholds-protection-for-californias-western-joshua-trees-2021-02-22/" TargetMode="External" /><Relationship Id="rId877" Type="http://schemas.openxmlformats.org/officeDocument/2006/relationships/hyperlink" Target="https://blog.cheapism.com/national-parks-photos" TargetMode="External" /><Relationship Id="rId878" Type="http://schemas.openxmlformats.org/officeDocument/2006/relationships/hyperlink" Target="https://mb.com.ph/2021/08/15/hazardous-smog-continues-to-blanket-taal-volcano/" TargetMode="External" /><Relationship Id="rId879" Type="http://schemas.openxmlformats.org/officeDocument/2006/relationships/header" Target="header265.xml" /><Relationship Id="rId88" Type="http://schemas.openxmlformats.org/officeDocument/2006/relationships/hyperlink" Target="https://advance.lexis.com/api/document?id=urn:contentItem:60F1-97W1-DYTG-N0S6-00000-00&amp;idtype=PID&amp;context=1516831" TargetMode="External" /><Relationship Id="rId880" Type="http://schemas.openxmlformats.org/officeDocument/2006/relationships/header" Target="header266.xml" /><Relationship Id="rId881" Type="http://schemas.openxmlformats.org/officeDocument/2006/relationships/footer" Target="footer265.xml" /><Relationship Id="rId882" Type="http://schemas.openxmlformats.org/officeDocument/2006/relationships/footer" Target="footer266.xml" /><Relationship Id="rId883" Type="http://schemas.openxmlformats.org/officeDocument/2006/relationships/header" Target="header267.xml" /><Relationship Id="rId884" Type="http://schemas.openxmlformats.org/officeDocument/2006/relationships/footer" Target="footer267.xml" /><Relationship Id="rId885" Type="http://schemas.openxmlformats.org/officeDocument/2006/relationships/hyperlink" Target="https://advance.lexis.com/api/document?collection=news&amp;id=urn:contentItem:5MN5-B4K1-F031-X3F8-00000-00&amp;context=1516831" TargetMode="External" /><Relationship Id="rId886" Type="http://schemas.openxmlformats.org/officeDocument/2006/relationships/image" Target="media/image16.png" /><Relationship Id="rId887" Type="http://schemas.openxmlformats.org/officeDocument/2006/relationships/header" Target="header268.xml" /><Relationship Id="rId888" Type="http://schemas.openxmlformats.org/officeDocument/2006/relationships/header" Target="header269.xml" /><Relationship Id="rId889" Type="http://schemas.openxmlformats.org/officeDocument/2006/relationships/footer" Target="footer268.xml" /><Relationship Id="rId89" Type="http://schemas.openxmlformats.org/officeDocument/2006/relationships/hyperlink" Target="https://advance.lexis.com/api/document?id=urn:contentItem:60F1-97M1-JCBD-Y071-00000-00&amp;idtype=PID&amp;context=1516831" TargetMode="External" /><Relationship Id="rId890" Type="http://schemas.openxmlformats.org/officeDocument/2006/relationships/footer" Target="footer269.xml" /><Relationship Id="rId891" Type="http://schemas.openxmlformats.org/officeDocument/2006/relationships/header" Target="header270.xml" /><Relationship Id="rId892" Type="http://schemas.openxmlformats.org/officeDocument/2006/relationships/footer" Target="footer270.xml" /><Relationship Id="rId893" Type="http://schemas.openxmlformats.org/officeDocument/2006/relationships/hyperlink" Target="https://advance.lexis.com/api/document?collection=news&amp;id=urn:contentItem:63D1-1861-DYJM-M243-00000-00&amp;context=1516831" TargetMode="External" /><Relationship Id="rId894" Type="http://schemas.openxmlformats.org/officeDocument/2006/relationships/hyperlink" Target="https://www.kernrivervalley.com/2020-isabella-lake-fishing-derby" TargetMode="External" /><Relationship Id="rId895" Type="http://schemas.openxmlformats.org/officeDocument/2006/relationships/header" Target="header271.xml" /><Relationship Id="rId896" Type="http://schemas.openxmlformats.org/officeDocument/2006/relationships/header" Target="header272.xml" /><Relationship Id="rId897" Type="http://schemas.openxmlformats.org/officeDocument/2006/relationships/footer" Target="footer271.xml" /><Relationship Id="rId898" Type="http://schemas.openxmlformats.org/officeDocument/2006/relationships/footer" Target="footer272.xml" /><Relationship Id="rId899" Type="http://schemas.openxmlformats.org/officeDocument/2006/relationships/header" Target="header273.xml" /><Relationship Id="rId9" Type="http://schemas.openxmlformats.org/officeDocument/2006/relationships/hyperlink" Target="https://advance.lexis.com/api/document?id=urn:contentItem:656R-DM11-DYJM-M2MN-00000-00&amp;idtype=PID&amp;context=1516831" TargetMode="External" /><Relationship Id="rId90" Type="http://schemas.openxmlformats.org/officeDocument/2006/relationships/hyperlink" Target="https://advance.lexis.com/api/document?id=urn:contentItem:61KF-SXD1-JCBF-S0JS-00000-00&amp;idtype=PID&amp;context=1516831" TargetMode="External" /><Relationship Id="rId900" Type="http://schemas.openxmlformats.org/officeDocument/2006/relationships/footer" Target="footer273.xml" /><Relationship Id="rId901" Type="http://schemas.openxmlformats.org/officeDocument/2006/relationships/hyperlink" Target="https://advance.lexis.com/api/document?collection=news&amp;id=urn:contentItem:63BD-KJV1-JC3J-X13C-00000-00&amp;context=1516831" TargetMode="External" /><Relationship Id="rId902" Type="http://schemas.openxmlformats.org/officeDocument/2006/relationships/hyperlink" Target="https://bit.ly/kokesandkings" TargetMode="External" /><Relationship Id="rId903" Type="http://schemas.openxmlformats.org/officeDocument/2006/relationships/header" Target="header274.xml" /><Relationship Id="rId904" Type="http://schemas.openxmlformats.org/officeDocument/2006/relationships/header" Target="header275.xml" /><Relationship Id="rId905" Type="http://schemas.openxmlformats.org/officeDocument/2006/relationships/footer" Target="footer274.xml" /><Relationship Id="rId906" Type="http://schemas.openxmlformats.org/officeDocument/2006/relationships/footer" Target="footer275.xml" /><Relationship Id="rId907" Type="http://schemas.openxmlformats.org/officeDocument/2006/relationships/header" Target="header276.xml" /><Relationship Id="rId908" Type="http://schemas.openxmlformats.org/officeDocument/2006/relationships/footer" Target="footer276.xml" /><Relationship Id="rId909" Type="http://schemas.openxmlformats.org/officeDocument/2006/relationships/hyperlink" Target="https://advance.lexis.com/api/document?collection=news&amp;id=urn:contentItem:606S-B901-JD3N-51J0-00000-00&amp;context=1516831" TargetMode="External" /><Relationship Id="rId91" Type="http://schemas.openxmlformats.org/officeDocument/2006/relationships/hyperlink" Target="https://advance.lexis.com/api/document?id=urn:contentItem:62JH-XWV1-JCBF-S03P-00000-00&amp;idtype=PID&amp;context=1516831" TargetMode="External" /><Relationship Id="rId910" Type="http://schemas.openxmlformats.org/officeDocument/2006/relationships/header" Target="header277.xml" /><Relationship Id="rId911" Type="http://schemas.openxmlformats.org/officeDocument/2006/relationships/header" Target="header278.xml" /><Relationship Id="rId912" Type="http://schemas.openxmlformats.org/officeDocument/2006/relationships/footer" Target="footer277.xml" /><Relationship Id="rId913" Type="http://schemas.openxmlformats.org/officeDocument/2006/relationships/footer" Target="footer278.xml" /><Relationship Id="rId914" Type="http://schemas.openxmlformats.org/officeDocument/2006/relationships/header" Target="header279.xml" /><Relationship Id="rId915" Type="http://schemas.openxmlformats.org/officeDocument/2006/relationships/footer" Target="footer279.xml" /><Relationship Id="rId916" Type="http://schemas.openxmlformats.org/officeDocument/2006/relationships/hyperlink" Target="https://advance.lexis.com/api/document?collection=news&amp;id=urn:contentItem:60FP-9S71-JCMN-Y2MT-00000-00&amp;context=1516831" TargetMode="External" /><Relationship Id="rId917" Type="http://schemas.openxmlformats.org/officeDocument/2006/relationships/hyperlink" Target="http://www.ibtimes.com" TargetMode="External" /><Relationship Id="rId918" Type="http://schemas.openxmlformats.org/officeDocument/2006/relationships/hyperlink" Target="https://www.devonlive.com/news/devon-news/rspca-called-out-tiger-cramped-2856439" TargetMode="External" /><Relationship Id="rId919" Type="http://schemas.openxmlformats.org/officeDocument/2006/relationships/hyperlink" Target="https://twitter.com/btnbluestwos/status/1286493285297598464" TargetMode="External" /><Relationship Id="rId92" Type="http://schemas.openxmlformats.org/officeDocument/2006/relationships/hyperlink" Target="https://advance.lexis.com/api/document?id=urn:contentItem:63DB-BRT1-JCMN-Y252-00000-00&amp;idtype=PID&amp;context=1516831" TargetMode="External" /><Relationship Id="rId920" Type="http://schemas.openxmlformats.org/officeDocument/2006/relationships/header" Target="header280.xml" /><Relationship Id="rId921" Type="http://schemas.openxmlformats.org/officeDocument/2006/relationships/header" Target="header281.xml" /><Relationship Id="rId922" Type="http://schemas.openxmlformats.org/officeDocument/2006/relationships/footer" Target="footer280.xml" /><Relationship Id="rId923" Type="http://schemas.openxmlformats.org/officeDocument/2006/relationships/footer" Target="footer281.xml" /><Relationship Id="rId924" Type="http://schemas.openxmlformats.org/officeDocument/2006/relationships/header" Target="header282.xml" /><Relationship Id="rId925" Type="http://schemas.openxmlformats.org/officeDocument/2006/relationships/footer" Target="footer282.xml" /><Relationship Id="rId926" Type="http://schemas.openxmlformats.org/officeDocument/2006/relationships/hyperlink" Target="https://advance.lexis.com/api/document?collection=news&amp;id=urn:contentItem:637N-MGJ1-JC3J-X3RP-00000-00&amp;context=1516831" TargetMode="External" /><Relationship Id="rId927" Type="http://schemas.openxmlformats.org/officeDocument/2006/relationships/header" Target="header283.xml" /><Relationship Id="rId928" Type="http://schemas.openxmlformats.org/officeDocument/2006/relationships/header" Target="header284.xml" /><Relationship Id="rId929" Type="http://schemas.openxmlformats.org/officeDocument/2006/relationships/footer" Target="footer283.xml" /><Relationship Id="rId93" Type="http://schemas.openxmlformats.org/officeDocument/2006/relationships/hyperlink" Target="https://advance.lexis.com/api/document?id=urn:contentItem:5MN5-B4K1-F031-X3F8-00000-00&amp;idtype=PID&amp;context=1516831" TargetMode="External" /><Relationship Id="rId930" Type="http://schemas.openxmlformats.org/officeDocument/2006/relationships/footer" Target="footer284.xml" /><Relationship Id="rId931" Type="http://schemas.openxmlformats.org/officeDocument/2006/relationships/header" Target="header285.xml" /><Relationship Id="rId932" Type="http://schemas.openxmlformats.org/officeDocument/2006/relationships/footer" Target="footer285.xml" /><Relationship Id="rId933" Type="http://schemas.openxmlformats.org/officeDocument/2006/relationships/hyperlink" Target="https://advance.lexis.com/api/document?collection=news&amp;id=urn:contentItem:62RM-7G51-DXXV-33M9-00000-00&amp;context=1516831" TargetMode="External" /><Relationship Id="rId934" Type="http://schemas.openxmlformats.org/officeDocument/2006/relationships/header" Target="header286.xml" /><Relationship Id="rId935" Type="http://schemas.openxmlformats.org/officeDocument/2006/relationships/header" Target="header287.xml" /><Relationship Id="rId936" Type="http://schemas.openxmlformats.org/officeDocument/2006/relationships/footer" Target="footer286.xml" /><Relationship Id="rId937" Type="http://schemas.openxmlformats.org/officeDocument/2006/relationships/footer" Target="footer287.xml" /><Relationship Id="rId938" Type="http://schemas.openxmlformats.org/officeDocument/2006/relationships/header" Target="header288.xml" /><Relationship Id="rId939" Type="http://schemas.openxmlformats.org/officeDocument/2006/relationships/footer" Target="footer288.xml" /><Relationship Id="rId94" Type="http://schemas.openxmlformats.org/officeDocument/2006/relationships/hyperlink" Target="https://advance.lexis.com/api/document?id=urn:contentItem:63D1-1861-DYJM-M243-00000-00&amp;idtype=PID&amp;context=1516831" TargetMode="External" /><Relationship Id="rId940" Type="http://schemas.openxmlformats.org/officeDocument/2006/relationships/hyperlink" Target="https://advance.lexis.com/api/document?collection=news&amp;id=urn:contentItem:62R0-YYT1-DY9T-H43G-00000-00&amp;context=1516831" TargetMode="External" /><Relationship Id="rId941" Type="http://schemas.openxmlformats.org/officeDocument/2006/relationships/hyperlink" Target="https://ca-times.brightspotcdn.com/dims4/default/6529580/2147483647/strip/true/crop/6578x4407+0+0/resize/1500x1005!/quality/90/?url=https%3A%2F%2Fcalifornia-times-brightspot.s3.amazonaws.com%2F6b%2Fc8%2Fc21979c34c1f9e576e9297dd5d2c%2Fla-photos-1staff-769278-et-0510-rancho-humilde-cmh-02.JPG" TargetMode="External" /><Relationship Id="rId942" Type="http://schemas.openxmlformats.org/officeDocument/2006/relationships/header" Target="header289.xml" /><Relationship Id="rId943" Type="http://schemas.openxmlformats.org/officeDocument/2006/relationships/header" Target="header290.xml" /><Relationship Id="rId944" Type="http://schemas.openxmlformats.org/officeDocument/2006/relationships/footer" Target="footer289.xml" /><Relationship Id="rId945" Type="http://schemas.openxmlformats.org/officeDocument/2006/relationships/footer" Target="footer290.xml" /><Relationship Id="rId946" Type="http://schemas.openxmlformats.org/officeDocument/2006/relationships/header" Target="header291.xml" /><Relationship Id="rId947" Type="http://schemas.openxmlformats.org/officeDocument/2006/relationships/footer" Target="footer291.xml" /><Relationship Id="rId948" Type="http://schemas.openxmlformats.org/officeDocument/2006/relationships/hyperlink" Target="https://advance.lexis.com/api/document?collection=news&amp;id=urn:contentItem:60F5-6S01-JCJY-G3MY-00000-00&amp;context=1516831" TargetMode="External" /><Relationship Id="rId949" Type="http://schemas.openxmlformats.org/officeDocument/2006/relationships/image" Target="media/image17.png" /><Relationship Id="rId95" Type="http://schemas.openxmlformats.org/officeDocument/2006/relationships/hyperlink" Target="https://advance.lexis.com/api/document?id=urn:contentItem:63BD-KJV1-JC3J-X13C-00000-00&amp;idtype=PID&amp;context=1516831" TargetMode="External" /><Relationship Id="rId950" Type="http://schemas.openxmlformats.org/officeDocument/2006/relationships/header" Target="header292.xml" /><Relationship Id="rId951" Type="http://schemas.openxmlformats.org/officeDocument/2006/relationships/header" Target="header293.xml" /><Relationship Id="rId952" Type="http://schemas.openxmlformats.org/officeDocument/2006/relationships/footer" Target="footer292.xml" /><Relationship Id="rId953" Type="http://schemas.openxmlformats.org/officeDocument/2006/relationships/footer" Target="footer293.xml" /><Relationship Id="rId954" Type="http://schemas.openxmlformats.org/officeDocument/2006/relationships/header" Target="header294.xml" /><Relationship Id="rId955" Type="http://schemas.openxmlformats.org/officeDocument/2006/relationships/footer" Target="footer294.xml" /><Relationship Id="rId956" Type="http://schemas.openxmlformats.org/officeDocument/2006/relationships/hyperlink" Target="https://advance.lexis.com/api/document?collection=news&amp;id=urn:contentItem:6365-5WT1-DYJM-M03F-00000-00&amp;context=1516831" TargetMode="External" /><Relationship Id="rId957" Type="http://schemas.openxmlformats.org/officeDocument/2006/relationships/header" Target="header295.xml" /><Relationship Id="rId958" Type="http://schemas.openxmlformats.org/officeDocument/2006/relationships/header" Target="header296.xml" /><Relationship Id="rId959" Type="http://schemas.openxmlformats.org/officeDocument/2006/relationships/footer" Target="footer295.xml" /><Relationship Id="rId96" Type="http://schemas.openxmlformats.org/officeDocument/2006/relationships/hyperlink" Target="https://advance.lexis.com/api/document?id=urn:contentItem:606S-B901-JD3N-51J0-00000-00&amp;idtype=PID&amp;context=1516831" TargetMode="External" /><Relationship Id="rId960" Type="http://schemas.openxmlformats.org/officeDocument/2006/relationships/footer" Target="footer296.xml" /><Relationship Id="rId961" Type="http://schemas.openxmlformats.org/officeDocument/2006/relationships/header" Target="header297.xml" /><Relationship Id="rId962" Type="http://schemas.openxmlformats.org/officeDocument/2006/relationships/footer" Target="footer297.xml" /><Relationship Id="rId963" Type="http://schemas.openxmlformats.org/officeDocument/2006/relationships/hyperlink" Target="https://advance.lexis.com/api/document?collection=news&amp;id=urn:contentItem:5YJF-XS01-JBJN-M1K6-00000-00&amp;context=1516831" TargetMode="External" /><Relationship Id="rId964" Type="http://schemas.openxmlformats.org/officeDocument/2006/relationships/header" Target="header298.xml" /><Relationship Id="rId965" Type="http://schemas.openxmlformats.org/officeDocument/2006/relationships/header" Target="header299.xml" /><Relationship Id="rId966" Type="http://schemas.openxmlformats.org/officeDocument/2006/relationships/footer" Target="footer298.xml" /><Relationship Id="rId967" Type="http://schemas.openxmlformats.org/officeDocument/2006/relationships/footer" Target="footer299.xml" /><Relationship Id="rId968" Type="http://schemas.openxmlformats.org/officeDocument/2006/relationships/header" Target="header300.xml" /><Relationship Id="rId969" Type="http://schemas.openxmlformats.org/officeDocument/2006/relationships/footer" Target="footer300.xml" /><Relationship Id="rId97" Type="http://schemas.openxmlformats.org/officeDocument/2006/relationships/hyperlink" Target="https://advance.lexis.com/api/document?id=urn:contentItem:60FP-9S71-JCMN-Y2MT-00000-00&amp;idtype=PID&amp;context=1516831" TargetMode="External" /><Relationship Id="rId970" Type="http://schemas.openxmlformats.org/officeDocument/2006/relationships/hyperlink" Target="https://advance.lexis.com/api/document?collection=news&amp;id=urn:contentItem:5MN5-B671-F021-61SW-00000-00&amp;context=1516831" TargetMode="External" /><Relationship Id="rId971" Type="http://schemas.openxmlformats.org/officeDocument/2006/relationships/image" Target="media/image18.png" /><Relationship Id="rId972" Type="http://schemas.openxmlformats.org/officeDocument/2006/relationships/header" Target="header301.xml" /><Relationship Id="rId973" Type="http://schemas.openxmlformats.org/officeDocument/2006/relationships/header" Target="header302.xml" /><Relationship Id="rId974" Type="http://schemas.openxmlformats.org/officeDocument/2006/relationships/footer" Target="footer301.xml" /><Relationship Id="rId975" Type="http://schemas.openxmlformats.org/officeDocument/2006/relationships/footer" Target="footer302.xml" /><Relationship Id="rId976" Type="http://schemas.openxmlformats.org/officeDocument/2006/relationships/header" Target="header303.xml" /><Relationship Id="rId977" Type="http://schemas.openxmlformats.org/officeDocument/2006/relationships/footer" Target="footer303.xml" /><Relationship Id="rId978" Type="http://schemas.openxmlformats.org/officeDocument/2006/relationships/hyperlink" Target="https://advance.lexis.com/api/document?collection=news&amp;id=urn:contentItem:6302-N1R1-JC3J-X25M-00000-00&amp;context=1516831" TargetMode="External" /><Relationship Id="rId979" Type="http://schemas.openxmlformats.org/officeDocument/2006/relationships/hyperlink" Target="mailto:rogergeorge8000@sbcglobal.net" TargetMode="External" /><Relationship Id="rId98" Type="http://schemas.openxmlformats.org/officeDocument/2006/relationships/hyperlink" Target="https://advance.lexis.com/api/document?id=urn:contentItem:637N-MGJ1-JC3J-X3RP-00000-00&amp;idtype=PID&amp;context=1516831" TargetMode="External" /><Relationship Id="rId980" Type="http://schemas.openxmlformats.org/officeDocument/2006/relationships/theme" Target="theme/theme1.xml" /><Relationship Id="rId981" Type="http://schemas.openxmlformats.org/officeDocument/2006/relationships/numbering" Target="numbering.xml" /><Relationship Id="rId982" Type="http://schemas.openxmlformats.org/officeDocument/2006/relationships/styles" Target="styles.xml" /><Relationship Id="rId99" Type="http://schemas.openxmlformats.org/officeDocument/2006/relationships/hyperlink" Target="https://advance.lexis.com/api/document?id=urn:contentItem:62RM-7G51-DXXV-33M9-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report, June 23-29: Shaver kokanee, Wishon/Courtright trout among best bets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168908897</vt:lpwstr>
  </property>
  <property fmtid="{D5CDD505-2E9C-101B-9397-08002B2CF9AE}" pid="3" name="LADocCount">
    <vt:i4>101</vt:i4>
  </property>
  <property fmtid="{D5CDD505-2E9C-101B-9397-08002B2CF9AE}" pid="4" name="UserPermID">
    <vt:lpwstr>urn:user:PA184731119</vt:lpwstr>
  </property>
</Properties>
</file>